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0511B" w14:textId="77777777" w:rsidR="000B6337" w:rsidRPr="000B6337" w:rsidRDefault="00E41475">
      <w:pPr>
        <w:pStyle w:val="Subtitle"/>
        <w:ind w:right="59"/>
        <w:rPr>
          <w:rFonts w:ascii="Times New Roman" w:hAnsi="Times New Roman"/>
          <w:b w:val="0"/>
        </w:rPr>
      </w:pPr>
      <w:r>
        <w:rPr>
          <w:rFonts w:ascii="Times New Roman" w:hAnsi="Times New Roman"/>
          <w:noProof/>
        </w:rPr>
        <w:pict w14:anchorId="7EBECE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8.15pt;height:1in;mso-width-percent:0;mso-height-percent:0;mso-width-percent:0;mso-height-percent:0" fillcolor="window">
            <v:imagedata r:id="rId7" o:title="" chromakey="white"/>
          </v:shape>
        </w:pict>
      </w:r>
    </w:p>
    <w:p w14:paraId="05F46156" w14:textId="77777777" w:rsidR="000B6337" w:rsidRPr="000B6337" w:rsidRDefault="000B6337">
      <w:pPr>
        <w:pStyle w:val="Title"/>
        <w:ind w:left="240" w:right="59"/>
        <w:rPr>
          <w:rFonts w:ascii="Times New Roman" w:eastAsia="Arial Unicode MS" w:hAnsi="Times New Roman"/>
        </w:rPr>
      </w:pPr>
      <w:r w:rsidRPr="000B6337">
        <w:rPr>
          <w:rFonts w:ascii="Times New Roman" w:eastAsia="Arial Unicode MS" w:hAnsi="Times New Roman"/>
        </w:rPr>
        <w:t>MINISTRY OF AGRICULTURE AND RURAL DEVELOPMENT - SOCIALIST REPUBLIC OF VIET NAM</w:t>
      </w:r>
    </w:p>
    <w:p w14:paraId="0B46E2B5" w14:textId="1B941F88" w:rsidR="000B6337" w:rsidRPr="00920561" w:rsidRDefault="000B6337">
      <w:pPr>
        <w:ind w:right="59"/>
        <w:jc w:val="center"/>
        <w:rPr>
          <w:rFonts w:eastAsia="Arial Unicode MS"/>
          <w:b/>
          <w:sz w:val="20"/>
          <w:szCs w:val="20"/>
          <w:lang w:val="vi-VN"/>
        </w:rPr>
      </w:pPr>
      <w:r w:rsidRPr="000B6337">
        <w:rPr>
          <w:rFonts w:eastAsia="Arial Unicode MS"/>
          <w:b/>
          <w:sz w:val="20"/>
          <w:szCs w:val="20"/>
        </w:rPr>
        <w:t>NATIONAL AGRO-FORESTRY-FISHERIES QUALITY ASSURANCE DEPARTMENT</w:t>
      </w:r>
      <w:r w:rsidRPr="000B6337">
        <w:rPr>
          <w:rFonts w:eastAsia="Arial Unicode MS"/>
          <w:b/>
          <w:sz w:val="20"/>
          <w:szCs w:val="20"/>
        </w:rPr>
        <w:br/>
      </w:r>
      <w:r w:rsidRPr="000B6337">
        <w:rPr>
          <w:b/>
          <w:sz w:val="20"/>
          <w:szCs w:val="20"/>
        </w:rPr>
        <w:t xml:space="preserve">BRANCH </w:t>
      </w:r>
      <w:r w:rsidR="00920561">
        <w:rPr>
          <w:b/>
          <w:sz w:val="20"/>
          <w:szCs w:val="20"/>
        </w:rPr>
        <w:t>[[TTV]]</w:t>
      </w:r>
    </w:p>
    <w:p w14:paraId="3973F1A7" w14:textId="6B256F30" w:rsidR="000B6337" w:rsidRPr="00920561" w:rsidRDefault="000B6337">
      <w:pPr>
        <w:jc w:val="center"/>
        <w:rPr>
          <w:bCs/>
          <w:sz w:val="18"/>
          <w:szCs w:val="18"/>
          <w:lang w:val="vi-VN"/>
        </w:rPr>
      </w:pPr>
      <w:r w:rsidRPr="000B6337">
        <w:rPr>
          <w:bCs/>
          <w:sz w:val="18"/>
          <w:szCs w:val="18"/>
        </w:rPr>
        <w:t xml:space="preserve">Add: </w:t>
      </w:r>
      <w:r w:rsidR="00920561">
        <w:rPr>
          <w:bCs/>
          <w:sz w:val="18"/>
          <w:szCs w:val="18"/>
        </w:rPr>
        <w:t>[[ADD]]</w:t>
      </w:r>
    </w:p>
    <w:p w14:paraId="300A5A7A" w14:textId="3316C274" w:rsidR="000B6337" w:rsidRPr="00920561" w:rsidRDefault="000B6337">
      <w:pPr>
        <w:pBdr>
          <w:bottom w:val="single" w:sz="4" w:space="1" w:color="auto"/>
        </w:pBdr>
        <w:ind w:left="600" w:right="479" w:hanging="40"/>
        <w:jc w:val="center"/>
        <w:rPr>
          <w:b/>
          <w:sz w:val="18"/>
          <w:szCs w:val="18"/>
          <w:lang w:val="vi-VN"/>
        </w:rPr>
      </w:pPr>
      <w:r w:rsidRPr="000B6337">
        <w:rPr>
          <w:bCs/>
          <w:sz w:val="18"/>
          <w:szCs w:val="18"/>
          <w:lang w:val="it-IT"/>
        </w:rPr>
        <w:t xml:space="preserve">Tel: </w:t>
      </w:r>
      <w:r w:rsidR="00920561">
        <w:rPr>
          <w:bCs/>
          <w:sz w:val="18"/>
          <w:szCs w:val="18"/>
          <w:lang w:val="it-IT"/>
        </w:rPr>
        <w:t>[[</w:t>
      </w:r>
      <w:proofErr w:type="spellStart"/>
      <w:r w:rsidR="00920561">
        <w:rPr>
          <w:bCs/>
          <w:sz w:val="18"/>
          <w:szCs w:val="18"/>
          <w:lang w:val="it-IT"/>
        </w:rPr>
        <w:t>tel</w:t>
      </w:r>
      <w:proofErr w:type="spellEnd"/>
      <w:r w:rsidR="00920561">
        <w:rPr>
          <w:bCs/>
          <w:sz w:val="18"/>
          <w:szCs w:val="18"/>
          <w:lang w:val="it-IT"/>
        </w:rPr>
        <w:t>]</w:t>
      </w:r>
      <w:proofErr w:type="gramStart"/>
      <w:r w:rsidR="00920561">
        <w:rPr>
          <w:bCs/>
          <w:sz w:val="18"/>
          <w:szCs w:val="18"/>
          <w:lang w:val="it-IT"/>
        </w:rPr>
        <w:t>]</w:t>
      </w:r>
      <w:r w:rsidRPr="000B6337">
        <w:rPr>
          <w:bCs/>
          <w:sz w:val="18"/>
          <w:szCs w:val="18"/>
          <w:lang w:val="it-IT"/>
        </w:rPr>
        <w:t xml:space="preserve">;   </w:t>
      </w:r>
      <w:proofErr w:type="gramEnd"/>
      <w:r w:rsidRPr="000B6337">
        <w:rPr>
          <w:bCs/>
          <w:sz w:val="18"/>
          <w:szCs w:val="18"/>
          <w:lang w:val="it-IT"/>
        </w:rPr>
        <w:t xml:space="preserve">   Fax: </w:t>
      </w:r>
      <w:r w:rsidR="00920561">
        <w:rPr>
          <w:bCs/>
          <w:sz w:val="18"/>
          <w:szCs w:val="18"/>
          <w:lang w:val="it-IT"/>
        </w:rPr>
        <w:t>[[fax]]</w:t>
      </w:r>
      <w:r w:rsidRPr="000B6337">
        <w:rPr>
          <w:bCs/>
          <w:sz w:val="18"/>
          <w:szCs w:val="18"/>
          <w:lang w:val="it-IT"/>
        </w:rPr>
        <w:t xml:space="preserve">;       E-mail: </w:t>
      </w:r>
      <w:r w:rsidR="00920561">
        <w:rPr>
          <w:bCs/>
          <w:sz w:val="18"/>
          <w:szCs w:val="18"/>
          <w:lang w:val="it-IT"/>
        </w:rPr>
        <w:t>[[email]]</w:t>
      </w:r>
    </w:p>
    <w:p w14:paraId="183DC6C0" w14:textId="77777777" w:rsidR="00C12DD9" w:rsidRPr="00C12DD9" w:rsidRDefault="00C12DD9" w:rsidP="000B6337">
      <w:pPr>
        <w:spacing w:before="120"/>
        <w:jc w:val="center"/>
        <w:rPr>
          <w:b/>
          <w:bCs/>
          <w:spacing w:val="-5"/>
          <w:szCs w:val="18"/>
          <w:lang w:val="it-IT"/>
        </w:rPr>
      </w:pPr>
      <w:proofErr w:type="gramStart"/>
      <w:r w:rsidRPr="00C12DD9">
        <w:rPr>
          <w:b/>
          <w:bCs/>
          <w:spacing w:val="-5"/>
          <w:szCs w:val="18"/>
          <w:lang w:val="it-IT"/>
        </w:rPr>
        <w:t>VETERINARSKI  SERTIFIKAT</w:t>
      </w:r>
      <w:proofErr w:type="gramEnd"/>
      <w:r w:rsidRPr="00C12DD9">
        <w:rPr>
          <w:b/>
          <w:bCs/>
          <w:spacing w:val="-5"/>
          <w:szCs w:val="18"/>
          <w:lang w:val="it-IT"/>
        </w:rPr>
        <w:t xml:space="preserve"> ZA UVOZ PROIZVODA RIBARSTVA NAMIJENJENIH ZA ISHRANU LJUDI U CRNU GORU/</w:t>
      </w:r>
    </w:p>
    <w:p w14:paraId="14FE71B8" w14:textId="77777777" w:rsidR="00C12DD9" w:rsidRPr="00C12DD9" w:rsidRDefault="00C12DD9" w:rsidP="00C12DD9">
      <w:pPr>
        <w:jc w:val="center"/>
        <w:rPr>
          <w:b/>
          <w:i/>
          <w:color w:val="0000FF"/>
          <w:spacing w:val="-5"/>
          <w:szCs w:val="18"/>
        </w:rPr>
      </w:pPr>
      <w:r w:rsidRPr="00C12DD9">
        <w:rPr>
          <w:b/>
          <w:i/>
          <w:color w:val="0000FF"/>
          <w:spacing w:val="-5"/>
          <w:szCs w:val="18"/>
        </w:rPr>
        <w:t>VETERINARY CERTIFICATE FOR IMPORTATION OF FISHERY PRODUCTS INTENDED FOR HUMAN CONSUMPTION INTO MONTENEGRO</w:t>
      </w:r>
    </w:p>
    <w:p w14:paraId="005D5BA4" w14:textId="77777777" w:rsidR="00F41B6F" w:rsidRPr="00F41B6F" w:rsidRDefault="00F41B6F" w:rsidP="00F41B6F">
      <w:pPr>
        <w:jc w:val="center"/>
        <w:rPr>
          <w:b/>
          <w:color w:val="000000"/>
          <w:sz w:val="6"/>
          <w:szCs w:val="18"/>
          <w:shd w:val="clear" w:color="auto" w:fill="FFFFFF"/>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1"/>
        <w:gridCol w:w="1823"/>
        <w:gridCol w:w="683"/>
        <w:gridCol w:w="384"/>
        <w:gridCol w:w="293"/>
        <w:gridCol w:w="648"/>
        <w:gridCol w:w="78"/>
        <w:gridCol w:w="700"/>
        <w:gridCol w:w="181"/>
        <w:gridCol w:w="738"/>
        <w:gridCol w:w="1093"/>
        <w:gridCol w:w="256"/>
        <w:gridCol w:w="685"/>
        <w:gridCol w:w="263"/>
        <w:gridCol w:w="231"/>
        <w:gridCol w:w="770"/>
        <w:gridCol w:w="76"/>
        <w:gridCol w:w="973"/>
      </w:tblGrid>
      <w:tr w:rsidR="00B91C9C" w:rsidRPr="00EF77D6" w14:paraId="33C4C114" w14:textId="77777777" w:rsidTr="00EF77D6">
        <w:trPr>
          <w:trHeight w:val="128"/>
          <w:jc w:val="center"/>
        </w:trPr>
        <w:tc>
          <w:tcPr>
            <w:tcW w:w="4668" w:type="dxa"/>
            <w:gridSpan w:val="7"/>
            <w:tcBorders>
              <w:top w:val="nil"/>
              <w:left w:val="nil"/>
              <w:bottom w:val="single" w:sz="4" w:space="0" w:color="auto"/>
              <w:right w:val="nil"/>
            </w:tcBorders>
            <w:shd w:val="clear" w:color="auto" w:fill="auto"/>
            <w:vAlign w:val="center"/>
          </w:tcPr>
          <w:p w14:paraId="1891541C" w14:textId="2D69DDD1" w:rsidR="00B91C9C" w:rsidRPr="00920561" w:rsidRDefault="00AC3653" w:rsidP="00B91C9C">
            <w:pPr>
              <w:rPr>
                <w:rFonts w:ascii="Arial" w:hAnsi="Arial" w:cs="Arial"/>
                <w:b/>
                <w:sz w:val="18"/>
                <w:szCs w:val="18"/>
                <w:lang w:val="vi-VN"/>
              </w:rPr>
            </w:pPr>
            <w:r w:rsidRPr="00EF77D6">
              <w:rPr>
                <w:rFonts w:ascii="Arial" w:hAnsi="Arial" w:cs="Arial"/>
                <w:b/>
                <w:sz w:val="18"/>
                <w:szCs w:val="18"/>
                <w:lang w:val="hr-HR"/>
              </w:rPr>
              <w:t xml:space="preserve">Država / </w:t>
            </w:r>
            <w:proofErr w:type="spellStart"/>
            <w:r w:rsidRPr="00EF77D6">
              <w:rPr>
                <w:rFonts w:ascii="Arial" w:hAnsi="Arial" w:cs="Arial"/>
                <w:b/>
                <w:i/>
                <w:color w:val="0000FF"/>
                <w:sz w:val="18"/>
                <w:szCs w:val="18"/>
                <w:lang w:val="hr-HR"/>
              </w:rPr>
              <w:t>Country</w:t>
            </w:r>
            <w:proofErr w:type="spellEnd"/>
            <w:r w:rsidRPr="00EF77D6">
              <w:rPr>
                <w:rFonts w:ascii="Arial" w:hAnsi="Arial" w:cs="Arial"/>
                <w:b/>
                <w:i/>
                <w:color w:val="0000FF"/>
                <w:sz w:val="18"/>
                <w:szCs w:val="18"/>
                <w:lang w:val="hr-HR"/>
              </w:rPr>
              <w:t>:</w:t>
            </w:r>
            <w:r w:rsidRPr="00EF77D6">
              <w:rPr>
                <w:rFonts w:ascii="Arial" w:hAnsi="Arial" w:cs="Arial"/>
                <w:b/>
                <w:sz w:val="18"/>
                <w:szCs w:val="18"/>
                <w:lang w:val="hr-HR"/>
              </w:rPr>
              <w:t xml:space="preserve"> </w:t>
            </w:r>
            <w:r w:rsidR="00920561">
              <w:rPr>
                <w:rFonts w:ascii="Arial" w:hAnsi="Arial" w:cs="Arial"/>
                <w:b/>
                <w:sz w:val="18"/>
                <w:szCs w:val="18"/>
                <w:lang w:val="hr-HR"/>
              </w:rPr>
              <w:t>[[</w:t>
            </w:r>
            <w:r w:rsidRPr="00EF77D6">
              <w:rPr>
                <w:rFonts w:ascii="Arial" w:hAnsi="Arial" w:cs="Arial"/>
                <w:b/>
                <w:sz w:val="18"/>
                <w:szCs w:val="18"/>
                <w:lang w:val="hr-HR"/>
              </w:rPr>
              <w:t>VIETNAM</w:t>
            </w:r>
            <w:r w:rsidR="00920561">
              <w:rPr>
                <w:rFonts w:ascii="Arial" w:hAnsi="Arial" w:cs="Arial"/>
                <w:b/>
                <w:sz w:val="18"/>
                <w:szCs w:val="18"/>
                <w:lang w:val="hr-HR"/>
              </w:rPr>
              <w:t>]]</w:t>
            </w:r>
          </w:p>
        </w:tc>
        <w:tc>
          <w:tcPr>
            <w:tcW w:w="5868" w:type="dxa"/>
            <w:gridSpan w:val="11"/>
            <w:tcBorders>
              <w:top w:val="nil"/>
              <w:left w:val="nil"/>
              <w:bottom w:val="single" w:sz="4" w:space="0" w:color="auto"/>
              <w:right w:val="nil"/>
            </w:tcBorders>
            <w:shd w:val="clear" w:color="auto" w:fill="auto"/>
          </w:tcPr>
          <w:p w14:paraId="1A546C20" w14:textId="77777777" w:rsidR="0053553A" w:rsidRPr="00EF77D6" w:rsidRDefault="00AC3653" w:rsidP="00EF77D6">
            <w:pPr>
              <w:jc w:val="right"/>
              <w:rPr>
                <w:rFonts w:ascii="Arial" w:hAnsi="Arial" w:cs="Arial"/>
                <w:b/>
                <w:sz w:val="16"/>
                <w:szCs w:val="16"/>
                <w:lang w:val="it-IT"/>
              </w:rPr>
            </w:pPr>
            <w:proofErr w:type="spellStart"/>
            <w:r w:rsidRPr="00EF77D6">
              <w:rPr>
                <w:rFonts w:ascii="Arial" w:hAnsi="Arial" w:cs="Arial"/>
                <w:b/>
                <w:sz w:val="16"/>
                <w:szCs w:val="16"/>
                <w:lang w:val="de-DE"/>
              </w:rPr>
              <w:t>VeterinarskI</w:t>
            </w:r>
            <w:proofErr w:type="spellEnd"/>
            <w:r w:rsidRPr="00EF77D6">
              <w:rPr>
                <w:rFonts w:ascii="Arial" w:hAnsi="Arial" w:cs="Arial"/>
                <w:b/>
                <w:sz w:val="16"/>
                <w:szCs w:val="16"/>
                <w:lang w:val="hr-HR"/>
              </w:rPr>
              <w:t xml:space="preserve"> </w:t>
            </w:r>
            <w:proofErr w:type="spellStart"/>
            <w:r w:rsidRPr="00EF77D6">
              <w:rPr>
                <w:rFonts w:ascii="Arial" w:hAnsi="Arial" w:cs="Arial"/>
                <w:b/>
                <w:sz w:val="16"/>
                <w:szCs w:val="16"/>
                <w:lang w:val="de-DE"/>
              </w:rPr>
              <w:t>sertifikat</w:t>
            </w:r>
            <w:proofErr w:type="spellEnd"/>
            <w:r w:rsidRPr="00EF77D6">
              <w:rPr>
                <w:rFonts w:ascii="Arial" w:hAnsi="Arial" w:cs="Arial"/>
                <w:b/>
                <w:sz w:val="16"/>
                <w:szCs w:val="16"/>
                <w:lang w:val="hr-HR"/>
              </w:rPr>
              <w:t xml:space="preserve"> za Crnu Goru / </w:t>
            </w:r>
            <w:proofErr w:type="spellStart"/>
            <w:r w:rsidRPr="00EF77D6">
              <w:rPr>
                <w:rFonts w:ascii="Arial" w:hAnsi="Arial" w:cs="Arial"/>
                <w:b/>
                <w:i/>
                <w:color w:val="0000FF"/>
                <w:sz w:val="16"/>
                <w:szCs w:val="16"/>
                <w:lang w:val="it-IT"/>
              </w:rPr>
              <w:t>Veterinary</w:t>
            </w:r>
            <w:proofErr w:type="spellEnd"/>
            <w:r w:rsidRPr="00EF77D6">
              <w:rPr>
                <w:rFonts w:ascii="Arial" w:hAnsi="Arial" w:cs="Arial"/>
                <w:b/>
                <w:i/>
                <w:color w:val="0000FF"/>
                <w:sz w:val="16"/>
                <w:szCs w:val="16"/>
                <w:lang w:val="it-IT"/>
              </w:rPr>
              <w:t xml:space="preserve"> certificate to Montenegro</w:t>
            </w:r>
            <w:r w:rsidRPr="00EF77D6">
              <w:rPr>
                <w:rFonts w:ascii="Arial" w:hAnsi="Arial" w:cs="Arial"/>
                <w:b/>
                <w:sz w:val="16"/>
                <w:szCs w:val="16"/>
                <w:lang w:val="it-IT"/>
              </w:rPr>
              <w:t xml:space="preserve"> </w:t>
            </w:r>
          </w:p>
        </w:tc>
      </w:tr>
      <w:tr w:rsidR="00B4092F" w:rsidRPr="00EF77D6" w14:paraId="7ACCFBA5" w14:textId="77777777" w:rsidTr="00EF77D6">
        <w:trPr>
          <w:trHeight w:val="345"/>
          <w:jc w:val="center"/>
        </w:trPr>
        <w:tc>
          <w:tcPr>
            <w:tcW w:w="662" w:type="dxa"/>
            <w:vMerge w:val="restart"/>
            <w:tcBorders>
              <w:top w:val="single" w:sz="4" w:space="0" w:color="auto"/>
            </w:tcBorders>
            <w:shd w:val="clear" w:color="auto" w:fill="auto"/>
            <w:textDirection w:val="btLr"/>
            <w:vAlign w:val="center"/>
          </w:tcPr>
          <w:p w14:paraId="1E2FE3CE" w14:textId="77777777" w:rsidR="0011344E" w:rsidRPr="00EF77D6" w:rsidRDefault="00BD2FE0" w:rsidP="00EF77D6">
            <w:pPr>
              <w:ind w:left="113" w:right="113"/>
              <w:jc w:val="center"/>
              <w:rPr>
                <w:rFonts w:ascii="Arial" w:hAnsi="Arial" w:cs="Arial"/>
                <w:b/>
                <w:sz w:val="18"/>
                <w:szCs w:val="18"/>
                <w:lang w:val="it-IT"/>
              </w:rPr>
            </w:pPr>
            <w:r w:rsidRPr="00EF77D6">
              <w:rPr>
                <w:rFonts w:ascii="Arial" w:hAnsi="Arial" w:cs="Arial"/>
                <w:b/>
                <w:sz w:val="18"/>
                <w:szCs w:val="18"/>
                <w:lang w:val="it-IT"/>
              </w:rPr>
              <w:t xml:space="preserve">Dio I: </w:t>
            </w:r>
            <w:proofErr w:type="spellStart"/>
            <w:r w:rsidRPr="00EF77D6">
              <w:rPr>
                <w:rFonts w:ascii="Arial" w:hAnsi="Arial" w:cs="Arial"/>
                <w:b/>
                <w:sz w:val="18"/>
                <w:szCs w:val="18"/>
                <w:lang w:val="it-IT"/>
              </w:rPr>
              <w:t>Podaci</w:t>
            </w:r>
            <w:proofErr w:type="spellEnd"/>
            <w:r w:rsidRPr="00EF77D6">
              <w:rPr>
                <w:rFonts w:ascii="Arial" w:hAnsi="Arial" w:cs="Arial"/>
                <w:b/>
                <w:sz w:val="18"/>
                <w:szCs w:val="18"/>
                <w:lang w:val="it-IT"/>
              </w:rPr>
              <w:t xml:space="preserve"> o </w:t>
            </w:r>
            <w:proofErr w:type="spellStart"/>
            <w:r w:rsidRPr="00EF77D6">
              <w:rPr>
                <w:rFonts w:ascii="Arial" w:hAnsi="Arial" w:cs="Arial"/>
                <w:b/>
                <w:sz w:val="18"/>
                <w:szCs w:val="18"/>
                <w:lang w:val="it-IT"/>
              </w:rPr>
              <w:t>otpremljenoj</w:t>
            </w:r>
            <w:proofErr w:type="spellEnd"/>
            <w:r w:rsidRPr="00EF77D6">
              <w:rPr>
                <w:rFonts w:ascii="Arial" w:hAnsi="Arial" w:cs="Arial"/>
                <w:b/>
                <w:sz w:val="18"/>
                <w:szCs w:val="18"/>
                <w:lang w:val="it-IT"/>
              </w:rPr>
              <w:t xml:space="preserve"> </w:t>
            </w:r>
            <w:proofErr w:type="spellStart"/>
            <w:r w:rsidRPr="00EF77D6">
              <w:rPr>
                <w:rFonts w:ascii="Arial" w:hAnsi="Arial" w:cs="Arial"/>
                <w:b/>
                <w:sz w:val="18"/>
                <w:szCs w:val="18"/>
                <w:lang w:val="it-IT"/>
              </w:rPr>
              <w:t>pošiljci</w:t>
            </w:r>
            <w:proofErr w:type="spellEnd"/>
            <w:r w:rsidRPr="00EF77D6">
              <w:rPr>
                <w:rFonts w:ascii="Arial" w:hAnsi="Arial" w:cs="Arial"/>
                <w:b/>
                <w:sz w:val="18"/>
                <w:szCs w:val="18"/>
                <w:lang w:val="it-IT"/>
              </w:rPr>
              <w:t xml:space="preserve"> </w:t>
            </w:r>
            <w:r w:rsidR="0011344E" w:rsidRPr="00EF77D6">
              <w:rPr>
                <w:rFonts w:ascii="Arial" w:hAnsi="Arial" w:cs="Arial"/>
                <w:b/>
                <w:sz w:val="18"/>
                <w:szCs w:val="18"/>
                <w:lang w:val="it-IT"/>
              </w:rPr>
              <w:t xml:space="preserve">/ </w:t>
            </w:r>
            <w:r w:rsidR="0011344E" w:rsidRPr="00EF77D6">
              <w:rPr>
                <w:rFonts w:ascii="Arial" w:hAnsi="Arial" w:cs="Arial"/>
                <w:b/>
                <w:sz w:val="18"/>
                <w:szCs w:val="18"/>
                <w:lang w:val="it-IT"/>
              </w:rPr>
              <w:br/>
            </w:r>
            <w:r w:rsidR="0011344E" w:rsidRPr="00EF77D6">
              <w:rPr>
                <w:rFonts w:ascii="Arial" w:hAnsi="Arial" w:cs="Arial"/>
                <w:b/>
                <w:i/>
                <w:color w:val="0000FF"/>
                <w:sz w:val="18"/>
                <w:szCs w:val="18"/>
                <w:lang w:val="it-IT"/>
              </w:rPr>
              <w:t xml:space="preserve">Part </w:t>
            </w:r>
            <w:proofErr w:type="spellStart"/>
            <w:proofErr w:type="gramStart"/>
            <w:r w:rsidR="0011344E" w:rsidRPr="00EF77D6">
              <w:rPr>
                <w:rFonts w:ascii="Arial" w:hAnsi="Arial" w:cs="Arial"/>
                <w:b/>
                <w:i/>
                <w:color w:val="0000FF"/>
                <w:sz w:val="18"/>
                <w:szCs w:val="18"/>
                <w:lang w:val="it-IT"/>
              </w:rPr>
              <w:t>I:Details</w:t>
            </w:r>
            <w:proofErr w:type="spellEnd"/>
            <w:proofErr w:type="gramEnd"/>
            <w:r w:rsidR="0011344E" w:rsidRPr="00EF77D6">
              <w:rPr>
                <w:rFonts w:ascii="Arial" w:hAnsi="Arial" w:cs="Arial"/>
                <w:b/>
                <w:i/>
                <w:color w:val="0000FF"/>
                <w:sz w:val="18"/>
                <w:szCs w:val="18"/>
                <w:lang w:val="it-IT"/>
              </w:rPr>
              <w:t xml:space="preserve"> of </w:t>
            </w:r>
            <w:proofErr w:type="spellStart"/>
            <w:r w:rsidR="0011344E" w:rsidRPr="00EF77D6">
              <w:rPr>
                <w:rFonts w:ascii="Arial" w:hAnsi="Arial" w:cs="Arial"/>
                <w:b/>
                <w:i/>
                <w:color w:val="0000FF"/>
                <w:sz w:val="18"/>
                <w:szCs w:val="18"/>
                <w:lang w:val="it-IT"/>
              </w:rPr>
              <w:t>dispached</w:t>
            </w:r>
            <w:proofErr w:type="spellEnd"/>
            <w:r w:rsidR="0011344E" w:rsidRPr="00EF77D6">
              <w:rPr>
                <w:rFonts w:ascii="Arial" w:hAnsi="Arial" w:cs="Arial"/>
                <w:b/>
                <w:i/>
                <w:color w:val="0000FF"/>
                <w:sz w:val="18"/>
                <w:szCs w:val="18"/>
                <w:lang w:val="it-IT"/>
              </w:rPr>
              <w:t xml:space="preserve"> </w:t>
            </w:r>
            <w:proofErr w:type="spellStart"/>
            <w:r w:rsidR="0011344E" w:rsidRPr="00EF77D6">
              <w:rPr>
                <w:rFonts w:ascii="Arial" w:hAnsi="Arial" w:cs="Arial"/>
                <w:b/>
                <w:i/>
                <w:color w:val="0000FF"/>
                <w:sz w:val="18"/>
                <w:szCs w:val="18"/>
                <w:lang w:val="it-IT"/>
              </w:rPr>
              <w:t>consignment</w:t>
            </w:r>
            <w:proofErr w:type="spellEnd"/>
          </w:p>
        </w:tc>
        <w:tc>
          <w:tcPr>
            <w:tcW w:w="5429" w:type="dxa"/>
            <w:gridSpan w:val="9"/>
            <w:vMerge w:val="restart"/>
            <w:tcBorders>
              <w:top w:val="single" w:sz="4" w:space="0" w:color="auto"/>
            </w:tcBorders>
            <w:shd w:val="clear" w:color="auto" w:fill="auto"/>
          </w:tcPr>
          <w:p w14:paraId="2E432317" w14:textId="77777777" w:rsidR="00D36373" w:rsidRPr="00EF77D6" w:rsidRDefault="0011344E" w:rsidP="00A46402">
            <w:pPr>
              <w:rPr>
                <w:rFonts w:ascii="Times" w:hAnsi="Times"/>
                <w:color w:val="000000"/>
                <w:sz w:val="28"/>
                <w:szCs w:val="28"/>
                <w:shd w:val="clear" w:color="auto" w:fill="FFFFFF"/>
              </w:rPr>
            </w:pPr>
            <w:r w:rsidRPr="00EF77D6">
              <w:rPr>
                <w:rFonts w:ascii="Arial" w:hAnsi="Arial" w:cs="Arial"/>
                <w:sz w:val="16"/>
                <w:szCs w:val="16"/>
              </w:rPr>
              <w:t xml:space="preserve">I.1. </w:t>
            </w:r>
            <w:proofErr w:type="spellStart"/>
            <w:r w:rsidR="00AC3653" w:rsidRPr="00EF77D6">
              <w:rPr>
                <w:rFonts w:ascii="Arial" w:hAnsi="Arial" w:cs="Arial"/>
                <w:sz w:val="16"/>
                <w:szCs w:val="16"/>
              </w:rPr>
              <w:t>Pošiljalac</w:t>
            </w:r>
            <w:proofErr w:type="spellEnd"/>
            <w:r w:rsidR="00E35291" w:rsidRPr="00EF77D6">
              <w:rPr>
                <w:rFonts w:ascii="Arial" w:hAnsi="Arial" w:cs="Arial"/>
                <w:sz w:val="16"/>
                <w:szCs w:val="16"/>
              </w:rPr>
              <w:t xml:space="preserve"> /</w:t>
            </w:r>
            <w:r w:rsidR="00E35291" w:rsidRPr="00EF77D6">
              <w:rPr>
                <w:rFonts w:ascii="Times" w:hAnsi="Times"/>
                <w:color w:val="000000"/>
                <w:sz w:val="28"/>
                <w:szCs w:val="28"/>
                <w:shd w:val="clear" w:color="auto" w:fill="FFFFFF"/>
              </w:rPr>
              <w:t xml:space="preserve"> </w:t>
            </w:r>
            <w:r w:rsidR="00E35291" w:rsidRPr="00EF77D6">
              <w:rPr>
                <w:rFonts w:ascii="Arial" w:hAnsi="Arial" w:cs="Arial"/>
                <w:i/>
                <w:color w:val="0000FF"/>
                <w:sz w:val="16"/>
                <w:szCs w:val="16"/>
              </w:rPr>
              <w:t>Consignor</w:t>
            </w:r>
          </w:p>
          <w:p w14:paraId="60A5E73F" w14:textId="7C376E45" w:rsidR="00E35291" w:rsidRPr="00920561" w:rsidRDefault="00AC3653" w:rsidP="00EF77D6">
            <w:pPr>
              <w:ind w:left="252"/>
              <w:rPr>
                <w:rFonts w:ascii="Times" w:hAnsi="Times"/>
                <w:color w:val="000000"/>
                <w:sz w:val="28"/>
                <w:szCs w:val="28"/>
                <w:shd w:val="clear" w:color="auto" w:fill="FFFFFF"/>
                <w:lang w:val="vi-VN"/>
              </w:rPr>
            </w:pPr>
            <w:proofErr w:type="spellStart"/>
            <w:r w:rsidRPr="00EF77D6">
              <w:rPr>
                <w:rFonts w:ascii="Arial" w:hAnsi="Arial" w:cs="Arial"/>
                <w:sz w:val="16"/>
                <w:szCs w:val="16"/>
              </w:rPr>
              <w:t>Naziv</w:t>
            </w:r>
            <w:proofErr w:type="spellEnd"/>
            <w:r w:rsidR="00E35291" w:rsidRPr="00EF77D6">
              <w:rPr>
                <w:rFonts w:ascii="Arial" w:hAnsi="Arial" w:cs="Arial"/>
                <w:sz w:val="16"/>
                <w:szCs w:val="16"/>
              </w:rPr>
              <w:t xml:space="preserve"> /</w:t>
            </w:r>
            <w:r w:rsidR="00E35291" w:rsidRPr="00EF77D6">
              <w:rPr>
                <w:rFonts w:ascii="Times" w:hAnsi="Times"/>
                <w:color w:val="000000"/>
                <w:sz w:val="28"/>
                <w:szCs w:val="28"/>
                <w:shd w:val="clear" w:color="auto" w:fill="FFFFFF"/>
              </w:rPr>
              <w:t xml:space="preserve"> </w:t>
            </w:r>
            <w:r w:rsidR="00E35291" w:rsidRPr="00EF77D6">
              <w:rPr>
                <w:rFonts w:ascii="Arial" w:hAnsi="Arial" w:cs="Arial"/>
                <w:i/>
                <w:color w:val="0000FF"/>
                <w:sz w:val="16"/>
                <w:szCs w:val="16"/>
              </w:rPr>
              <w:t>Name</w:t>
            </w:r>
            <w:r w:rsidR="00920561">
              <w:rPr>
                <w:rFonts w:ascii="Arial" w:hAnsi="Arial" w:cs="Arial"/>
                <w:i/>
                <w:color w:val="0000FF"/>
                <w:sz w:val="16"/>
                <w:szCs w:val="16"/>
                <w:lang w:val="vi-VN"/>
              </w:rPr>
              <w:t xml:space="preserve"> [[name1]]</w:t>
            </w:r>
          </w:p>
          <w:p w14:paraId="57A53713" w14:textId="77777777" w:rsidR="0011344E" w:rsidRPr="00EF77D6" w:rsidRDefault="0011344E" w:rsidP="00EF77D6">
            <w:pPr>
              <w:ind w:left="252"/>
              <w:rPr>
                <w:rFonts w:ascii="Arial" w:hAnsi="Arial" w:cs="Arial"/>
                <w:sz w:val="16"/>
                <w:szCs w:val="16"/>
              </w:rPr>
            </w:pPr>
          </w:p>
          <w:p w14:paraId="783EAFE9" w14:textId="6B31357F" w:rsidR="00E35291" w:rsidRPr="00920561" w:rsidRDefault="00E35291" w:rsidP="00EF77D6">
            <w:pPr>
              <w:ind w:left="252"/>
              <w:rPr>
                <w:rFonts w:ascii="Times" w:hAnsi="Times"/>
                <w:color w:val="000000"/>
                <w:sz w:val="28"/>
                <w:szCs w:val="28"/>
                <w:shd w:val="clear" w:color="auto" w:fill="FFFFFF"/>
                <w:lang w:val="vi-VN"/>
              </w:rPr>
            </w:pPr>
            <w:proofErr w:type="spellStart"/>
            <w:r w:rsidRPr="00EF77D6">
              <w:rPr>
                <w:rFonts w:ascii="Arial" w:hAnsi="Arial" w:cs="Arial"/>
                <w:sz w:val="16"/>
                <w:szCs w:val="16"/>
              </w:rPr>
              <w:t>Adresa</w:t>
            </w:r>
            <w:proofErr w:type="spellEnd"/>
            <w:r w:rsidRPr="00EF77D6">
              <w:rPr>
                <w:rFonts w:ascii="Arial" w:hAnsi="Arial" w:cs="Arial"/>
                <w:sz w:val="16"/>
                <w:szCs w:val="16"/>
              </w:rPr>
              <w:t xml:space="preserve"> /</w:t>
            </w:r>
            <w:r w:rsidRPr="00EF77D6">
              <w:rPr>
                <w:rFonts w:ascii="Arial" w:hAnsi="Arial" w:cs="Arial"/>
                <w:i/>
                <w:color w:val="0000FF"/>
                <w:sz w:val="16"/>
                <w:szCs w:val="16"/>
              </w:rPr>
              <w:t xml:space="preserve"> Address</w:t>
            </w:r>
            <w:r w:rsidR="00920561">
              <w:rPr>
                <w:rFonts w:ascii="Arial" w:hAnsi="Arial" w:cs="Arial"/>
                <w:i/>
                <w:color w:val="0000FF"/>
                <w:sz w:val="16"/>
                <w:szCs w:val="16"/>
                <w:lang w:val="vi-VN"/>
              </w:rPr>
              <w:t xml:space="preserve"> [[add1]]</w:t>
            </w:r>
          </w:p>
          <w:p w14:paraId="17EF7FF3" w14:textId="5450796C" w:rsidR="00D71769" w:rsidRPr="00920561" w:rsidRDefault="00D71769" w:rsidP="00EF77D6">
            <w:pPr>
              <w:ind w:left="252"/>
              <w:rPr>
                <w:rFonts w:ascii="Arial" w:eastAsia="TimesNewRomanPSMT" w:hAnsi="Arial" w:cs="Arial"/>
                <w:sz w:val="16"/>
                <w:szCs w:val="16"/>
                <w:lang w:val="vi-VN" w:eastAsia="hr-HR"/>
              </w:rPr>
            </w:pPr>
            <w:r w:rsidRPr="00EF77D6">
              <w:rPr>
                <w:rFonts w:ascii="Arial" w:eastAsia="TimesNewRomanPSMT" w:hAnsi="Arial" w:cs="Arial"/>
                <w:sz w:val="16"/>
                <w:szCs w:val="16"/>
                <w:lang w:val="hr-HR" w:eastAsia="hr-HR"/>
              </w:rPr>
              <w:t>Država</w:t>
            </w:r>
            <w:r w:rsidRPr="00EF77D6">
              <w:rPr>
                <w:rFonts w:ascii="Arial" w:eastAsia="TimesNewRomanPSMT" w:hAnsi="Arial" w:cs="Arial"/>
                <w:b/>
                <w:sz w:val="16"/>
                <w:szCs w:val="16"/>
                <w:lang w:val="hr-HR" w:eastAsia="hr-HR"/>
              </w:rPr>
              <w:t>/</w:t>
            </w:r>
            <w:r w:rsidRPr="00EF77D6">
              <w:rPr>
                <w:rFonts w:ascii="Arial" w:eastAsia="TimesNewRomanPSMT" w:hAnsi="Arial" w:cs="Arial"/>
                <w:sz w:val="16"/>
                <w:szCs w:val="16"/>
                <w:lang w:val="hr-HR" w:eastAsia="hr-HR"/>
              </w:rPr>
              <w:t xml:space="preserve"> </w:t>
            </w:r>
            <w:proofErr w:type="spellStart"/>
            <w:r w:rsidRPr="00EF77D6">
              <w:rPr>
                <w:rFonts w:ascii="Arial" w:eastAsia="TimesNewRomanPSMT" w:hAnsi="Arial" w:cs="Arial"/>
                <w:i/>
                <w:color w:val="0000FF"/>
                <w:sz w:val="16"/>
                <w:szCs w:val="16"/>
                <w:lang w:val="hr-HR" w:eastAsia="hr-HR"/>
              </w:rPr>
              <w:t>Country</w:t>
            </w:r>
            <w:proofErr w:type="spellEnd"/>
            <w:r w:rsidRPr="00EF77D6">
              <w:rPr>
                <w:rFonts w:ascii="Arial" w:eastAsia="TimesNewRomanPSMT" w:hAnsi="Arial" w:cs="Arial"/>
                <w:i/>
                <w:color w:val="0000FF"/>
                <w:sz w:val="16"/>
                <w:szCs w:val="16"/>
                <w:lang w:val="hr-HR" w:eastAsia="hr-HR"/>
              </w:rPr>
              <w:t>:</w:t>
            </w:r>
            <w:r w:rsidRPr="00EF77D6">
              <w:rPr>
                <w:rFonts w:ascii="Arial" w:eastAsia="TimesNewRomanPSMT" w:hAnsi="Arial" w:cs="Arial"/>
                <w:sz w:val="16"/>
                <w:szCs w:val="16"/>
                <w:lang w:val="hr-HR" w:eastAsia="hr-HR"/>
              </w:rPr>
              <w:t xml:space="preserve"> </w:t>
            </w:r>
            <w:r w:rsidR="00920561">
              <w:rPr>
                <w:rFonts w:ascii="Arial" w:eastAsia="TimesNewRomanPSMT" w:hAnsi="Arial" w:cs="Arial"/>
                <w:sz w:val="16"/>
                <w:szCs w:val="16"/>
                <w:lang w:val="hr-HR" w:eastAsia="hr-HR"/>
              </w:rPr>
              <w:t>[[</w:t>
            </w:r>
            <w:proofErr w:type="spellStart"/>
            <w:r w:rsidR="00920561">
              <w:rPr>
                <w:rFonts w:ascii="Arial" w:eastAsia="TimesNewRomanPSMT" w:hAnsi="Arial" w:cs="Arial"/>
                <w:sz w:val="16"/>
                <w:szCs w:val="16"/>
                <w:lang w:val="hr-HR" w:eastAsia="hr-HR"/>
              </w:rPr>
              <w:t>coun</w:t>
            </w:r>
            <w:proofErr w:type="spellEnd"/>
            <w:r w:rsidR="00920561">
              <w:rPr>
                <w:rFonts w:ascii="Arial" w:eastAsia="TimesNewRomanPSMT" w:hAnsi="Arial" w:cs="Arial"/>
                <w:sz w:val="16"/>
                <w:szCs w:val="16"/>
                <w:lang w:val="vi-VN" w:eastAsia="hr-HR"/>
              </w:rPr>
              <w:t>1]]</w:t>
            </w:r>
          </w:p>
          <w:p w14:paraId="5A0C3BF5" w14:textId="2B4049CB" w:rsidR="0011344E" w:rsidRPr="00920561" w:rsidRDefault="00E35291" w:rsidP="00EF77D6">
            <w:pPr>
              <w:ind w:left="252"/>
              <w:rPr>
                <w:rFonts w:ascii="Times" w:hAnsi="Times"/>
                <w:color w:val="000000"/>
                <w:sz w:val="28"/>
                <w:szCs w:val="28"/>
                <w:shd w:val="clear" w:color="auto" w:fill="FFFFFF"/>
                <w:lang w:val="vi-VN"/>
              </w:rPr>
            </w:pPr>
            <w:r w:rsidRPr="00EF77D6">
              <w:rPr>
                <w:rFonts w:ascii="Arial" w:hAnsi="Arial" w:cs="Arial"/>
                <w:sz w:val="16"/>
                <w:szCs w:val="16"/>
              </w:rPr>
              <w:t>Tel. br. /</w:t>
            </w:r>
            <w:r w:rsidRPr="00EF77D6">
              <w:rPr>
                <w:rFonts w:ascii="Times" w:hAnsi="Times"/>
                <w:color w:val="000000"/>
                <w:sz w:val="28"/>
                <w:szCs w:val="28"/>
                <w:shd w:val="clear" w:color="auto" w:fill="FFFFFF"/>
              </w:rPr>
              <w:t xml:space="preserve"> </w:t>
            </w:r>
            <w:r w:rsidR="00AC3653" w:rsidRPr="00EF77D6">
              <w:rPr>
                <w:rFonts w:ascii="Arial" w:hAnsi="Arial" w:cs="Arial"/>
                <w:i/>
                <w:color w:val="0000FF"/>
                <w:sz w:val="16"/>
                <w:szCs w:val="16"/>
              </w:rPr>
              <w:t>Tel No:</w:t>
            </w:r>
            <w:r w:rsidR="00920561">
              <w:rPr>
                <w:rFonts w:ascii="Arial" w:hAnsi="Arial" w:cs="Arial"/>
                <w:i/>
                <w:color w:val="0000FF"/>
                <w:sz w:val="16"/>
                <w:szCs w:val="16"/>
                <w:lang w:val="vi-VN"/>
              </w:rPr>
              <w:t xml:space="preserve"> [[tel1]]</w:t>
            </w:r>
          </w:p>
        </w:tc>
        <w:tc>
          <w:tcPr>
            <w:tcW w:w="3451" w:type="dxa"/>
            <w:gridSpan w:val="7"/>
            <w:tcBorders>
              <w:top w:val="single" w:sz="4" w:space="0" w:color="auto"/>
            </w:tcBorders>
            <w:shd w:val="clear" w:color="auto" w:fill="auto"/>
          </w:tcPr>
          <w:p w14:paraId="22650610" w14:textId="77777777" w:rsidR="00E35291" w:rsidRPr="00EF77D6" w:rsidRDefault="0011344E" w:rsidP="00E35291">
            <w:pPr>
              <w:rPr>
                <w:rFonts w:ascii="Times" w:hAnsi="Times"/>
                <w:color w:val="000000"/>
                <w:sz w:val="28"/>
                <w:szCs w:val="28"/>
                <w:shd w:val="clear" w:color="auto" w:fill="FFFFFF"/>
              </w:rPr>
            </w:pPr>
            <w:r w:rsidRPr="00EF77D6">
              <w:rPr>
                <w:rFonts w:ascii="Arial" w:hAnsi="Arial" w:cs="Arial"/>
                <w:spacing w:val="-1"/>
                <w:sz w:val="16"/>
                <w:szCs w:val="16"/>
              </w:rPr>
              <w:t xml:space="preserve">I.2. </w:t>
            </w:r>
            <w:proofErr w:type="spellStart"/>
            <w:r w:rsidR="00FF78C4" w:rsidRPr="00EF77D6">
              <w:rPr>
                <w:rFonts w:ascii="Arial" w:hAnsi="Arial" w:cs="Arial"/>
                <w:spacing w:val="-1"/>
                <w:sz w:val="16"/>
                <w:szCs w:val="16"/>
              </w:rPr>
              <w:t>Referentni</w:t>
            </w:r>
            <w:proofErr w:type="spellEnd"/>
            <w:r w:rsidR="00FF78C4" w:rsidRPr="00EF77D6">
              <w:rPr>
                <w:rFonts w:ascii="Arial" w:hAnsi="Arial" w:cs="Arial"/>
                <w:spacing w:val="-1"/>
                <w:sz w:val="16"/>
                <w:szCs w:val="16"/>
              </w:rPr>
              <w:t xml:space="preserve"> </w:t>
            </w:r>
            <w:proofErr w:type="spellStart"/>
            <w:r w:rsidR="00FF78C4" w:rsidRPr="00EF77D6">
              <w:rPr>
                <w:rFonts w:ascii="Arial" w:hAnsi="Arial" w:cs="Arial"/>
                <w:spacing w:val="-1"/>
                <w:sz w:val="16"/>
                <w:szCs w:val="16"/>
              </w:rPr>
              <w:t>broj</w:t>
            </w:r>
            <w:proofErr w:type="spellEnd"/>
            <w:r w:rsidR="00FF78C4" w:rsidRPr="00EF77D6">
              <w:rPr>
                <w:rFonts w:ascii="Arial" w:hAnsi="Arial" w:cs="Arial"/>
                <w:spacing w:val="-1"/>
                <w:sz w:val="16"/>
                <w:szCs w:val="16"/>
              </w:rPr>
              <w:t xml:space="preserve"> </w:t>
            </w:r>
            <w:proofErr w:type="spellStart"/>
            <w:r w:rsidR="00FF78C4" w:rsidRPr="00EF77D6">
              <w:rPr>
                <w:rFonts w:ascii="Arial" w:hAnsi="Arial" w:cs="Arial"/>
                <w:spacing w:val="-1"/>
                <w:sz w:val="16"/>
                <w:szCs w:val="16"/>
              </w:rPr>
              <w:t>sertifikata</w:t>
            </w:r>
            <w:proofErr w:type="spellEnd"/>
            <w:r w:rsidR="00E35291" w:rsidRPr="00EF77D6">
              <w:rPr>
                <w:rFonts w:ascii="Arial" w:hAnsi="Arial" w:cs="Arial"/>
                <w:spacing w:val="-1"/>
                <w:sz w:val="16"/>
                <w:szCs w:val="16"/>
              </w:rPr>
              <w:t xml:space="preserve"> /</w:t>
            </w:r>
            <w:r w:rsidR="00E35291" w:rsidRPr="00EF77D6">
              <w:rPr>
                <w:rFonts w:ascii="Times" w:hAnsi="Times"/>
                <w:color w:val="000000"/>
                <w:sz w:val="28"/>
                <w:szCs w:val="28"/>
                <w:shd w:val="clear" w:color="auto" w:fill="FFFFFF"/>
              </w:rPr>
              <w:t xml:space="preserve">  </w:t>
            </w:r>
            <w:r w:rsidR="00E35291" w:rsidRPr="00EF77D6">
              <w:rPr>
                <w:rFonts w:ascii="Times" w:hAnsi="Times"/>
                <w:color w:val="000000"/>
                <w:sz w:val="28"/>
                <w:szCs w:val="28"/>
                <w:shd w:val="clear" w:color="auto" w:fill="FFFFFF"/>
              </w:rPr>
              <w:br/>
              <w:t xml:space="preserve">   </w:t>
            </w:r>
            <w:r w:rsidR="00E35291" w:rsidRPr="00EF77D6">
              <w:rPr>
                <w:rFonts w:ascii="Arial" w:hAnsi="Arial" w:cs="Arial"/>
                <w:i/>
                <w:color w:val="0000FF"/>
                <w:spacing w:val="-1"/>
                <w:sz w:val="16"/>
                <w:szCs w:val="16"/>
              </w:rPr>
              <w:t>Certificate reference number</w:t>
            </w:r>
          </w:p>
          <w:p w14:paraId="18A66869" w14:textId="0FF23B49" w:rsidR="0011344E" w:rsidRPr="00920561" w:rsidRDefault="00920561" w:rsidP="00EF77D6">
            <w:pPr>
              <w:jc w:val="center"/>
              <w:rPr>
                <w:rFonts w:ascii="Arial" w:hAnsi="Arial" w:cs="Arial"/>
                <w:b/>
                <w:sz w:val="22"/>
                <w:szCs w:val="22"/>
                <w:lang w:val="vi-VN"/>
              </w:rPr>
            </w:pPr>
            <w:r>
              <w:rPr>
                <w:rFonts w:ascii="Arial" w:hAnsi="Arial" w:cs="Arial"/>
                <w:b/>
                <w:sz w:val="22"/>
                <w:szCs w:val="22"/>
                <w:lang w:val="vi-VN"/>
              </w:rPr>
              <w:t>[[NO]]</w:t>
            </w:r>
          </w:p>
        </w:tc>
        <w:tc>
          <w:tcPr>
            <w:tcW w:w="994" w:type="dxa"/>
            <w:tcBorders>
              <w:top w:val="single" w:sz="4" w:space="0" w:color="auto"/>
              <w:tr2bl w:val="single" w:sz="4" w:space="0" w:color="auto"/>
            </w:tcBorders>
            <w:shd w:val="clear" w:color="auto" w:fill="auto"/>
          </w:tcPr>
          <w:p w14:paraId="43003A65" w14:textId="77777777" w:rsidR="0011344E" w:rsidRPr="00EF77D6" w:rsidRDefault="0011344E">
            <w:pPr>
              <w:rPr>
                <w:rFonts w:ascii="Arial" w:hAnsi="Arial" w:cs="Arial"/>
                <w:sz w:val="16"/>
                <w:szCs w:val="16"/>
              </w:rPr>
            </w:pPr>
            <w:r w:rsidRPr="00EF77D6">
              <w:rPr>
                <w:rFonts w:ascii="Arial" w:hAnsi="Arial" w:cs="Arial"/>
                <w:sz w:val="16"/>
                <w:szCs w:val="16"/>
              </w:rPr>
              <w:t>I.</w:t>
            </w:r>
            <w:proofErr w:type="gramStart"/>
            <w:r w:rsidRPr="00EF77D6">
              <w:rPr>
                <w:rFonts w:ascii="Arial" w:hAnsi="Arial" w:cs="Arial"/>
                <w:sz w:val="16"/>
                <w:szCs w:val="16"/>
              </w:rPr>
              <w:t>2.a.</w:t>
            </w:r>
            <w:proofErr w:type="gramEnd"/>
          </w:p>
        </w:tc>
      </w:tr>
      <w:tr w:rsidR="008278D0" w:rsidRPr="00EF77D6" w14:paraId="4E3D0CE5" w14:textId="77777777" w:rsidTr="00EF77D6">
        <w:trPr>
          <w:trHeight w:val="345"/>
          <w:jc w:val="center"/>
        </w:trPr>
        <w:tc>
          <w:tcPr>
            <w:tcW w:w="662" w:type="dxa"/>
            <w:vMerge/>
            <w:shd w:val="clear" w:color="auto" w:fill="auto"/>
          </w:tcPr>
          <w:p w14:paraId="24DEE9AC" w14:textId="77777777" w:rsidR="0011344E" w:rsidRPr="00EF77D6" w:rsidRDefault="0011344E">
            <w:pPr>
              <w:rPr>
                <w:rFonts w:ascii="Arial" w:hAnsi="Arial" w:cs="Arial"/>
                <w:sz w:val="16"/>
                <w:szCs w:val="16"/>
              </w:rPr>
            </w:pPr>
          </w:p>
        </w:tc>
        <w:tc>
          <w:tcPr>
            <w:tcW w:w="5429" w:type="dxa"/>
            <w:gridSpan w:val="9"/>
            <w:vMerge/>
            <w:shd w:val="clear" w:color="auto" w:fill="auto"/>
          </w:tcPr>
          <w:p w14:paraId="16B7215C" w14:textId="77777777" w:rsidR="0011344E" w:rsidRPr="00EF77D6" w:rsidRDefault="0011344E" w:rsidP="00A46402">
            <w:pPr>
              <w:rPr>
                <w:rFonts w:ascii="Arial" w:hAnsi="Arial" w:cs="Arial"/>
                <w:b/>
                <w:sz w:val="16"/>
                <w:szCs w:val="16"/>
              </w:rPr>
            </w:pPr>
          </w:p>
        </w:tc>
        <w:tc>
          <w:tcPr>
            <w:tcW w:w="4445" w:type="dxa"/>
            <w:gridSpan w:val="8"/>
            <w:shd w:val="clear" w:color="auto" w:fill="auto"/>
          </w:tcPr>
          <w:p w14:paraId="0A8790E7" w14:textId="77777777" w:rsidR="00E35291" w:rsidRPr="00EF77D6" w:rsidRDefault="0011344E">
            <w:pPr>
              <w:rPr>
                <w:rFonts w:ascii="Arial" w:hAnsi="Arial" w:cs="Arial"/>
                <w:i/>
                <w:color w:val="0000FF"/>
                <w:sz w:val="16"/>
                <w:szCs w:val="16"/>
              </w:rPr>
            </w:pPr>
            <w:r w:rsidRPr="00EF77D6">
              <w:rPr>
                <w:rFonts w:ascii="Arial" w:hAnsi="Arial" w:cs="Arial"/>
                <w:sz w:val="16"/>
                <w:szCs w:val="16"/>
              </w:rPr>
              <w:t xml:space="preserve">I.3. </w:t>
            </w:r>
            <w:proofErr w:type="spellStart"/>
            <w:r w:rsidR="00A20925" w:rsidRPr="00EF77D6">
              <w:rPr>
                <w:rFonts w:ascii="Arial" w:hAnsi="Arial" w:cs="Arial"/>
                <w:sz w:val="16"/>
                <w:szCs w:val="16"/>
              </w:rPr>
              <w:t>Centralni</w:t>
            </w:r>
            <w:proofErr w:type="spellEnd"/>
            <w:r w:rsidR="00A20925" w:rsidRPr="00EF77D6">
              <w:rPr>
                <w:rFonts w:ascii="Arial" w:hAnsi="Arial" w:cs="Arial"/>
                <w:sz w:val="16"/>
                <w:szCs w:val="16"/>
              </w:rPr>
              <w:t xml:space="preserve"> </w:t>
            </w:r>
            <w:proofErr w:type="spellStart"/>
            <w:r w:rsidR="00A20925" w:rsidRPr="00EF77D6">
              <w:rPr>
                <w:rFonts w:ascii="Arial" w:hAnsi="Arial" w:cs="Arial"/>
                <w:sz w:val="16"/>
                <w:szCs w:val="16"/>
              </w:rPr>
              <w:t>nadležni</w:t>
            </w:r>
            <w:proofErr w:type="spellEnd"/>
            <w:r w:rsidR="00A20925" w:rsidRPr="00EF77D6">
              <w:rPr>
                <w:rFonts w:ascii="Arial" w:hAnsi="Arial" w:cs="Arial"/>
                <w:sz w:val="16"/>
                <w:szCs w:val="16"/>
              </w:rPr>
              <w:t xml:space="preserve"> organ</w:t>
            </w:r>
            <w:r w:rsidR="00E35291" w:rsidRPr="00EF77D6">
              <w:rPr>
                <w:rFonts w:ascii="Arial" w:hAnsi="Arial" w:cs="Arial"/>
                <w:sz w:val="16"/>
                <w:szCs w:val="16"/>
              </w:rPr>
              <w:t xml:space="preserve"> /</w:t>
            </w:r>
            <w:r w:rsidR="00E35291" w:rsidRPr="00EF77D6">
              <w:rPr>
                <w:rFonts w:ascii="Times" w:hAnsi="Times"/>
                <w:color w:val="000000"/>
                <w:sz w:val="28"/>
                <w:szCs w:val="28"/>
                <w:shd w:val="clear" w:color="auto" w:fill="FFFFFF"/>
              </w:rPr>
              <w:t xml:space="preserve"> </w:t>
            </w:r>
            <w:r w:rsidR="00FF78C4" w:rsidRPr="00EF77D6">
              <w:rPr>
                <w:rFonts w:ascii="Arial" w:hAnsi="Arial" w:cs="Arial"/>
                <w:i/>
                <w:color w:val="0000FF"/>
                <w:sz w:val="16"/>
                <w:szCs w:val="16"/>
              </w:rPr>
              <w:t>Competent Central Authority</w:t>
            </w:r>
          </w:p>
          <w:p w14:paraId="0DCEB687" w14:textId="58526A3F" w:rsidR="0011344E" w:rsidRPr="00920561" w:rsidRDefault="00920561" w:rsidP="00EF77D6">
            <w:pPr>
              <w:pStyle w:val="Subtitle"/>
              <w:ind w:left="0" w:right="0"/>
              <w:rPr>
                <w:rFonts w:ascii="Arial" w:hAnsi="Arial" w:cs="Arial"/>
                <w:b w:val="0"/>
                <w:color w:val="0000FF"/>
                <w:sz w:val="16"/>
                <w:szCs w:val="16"/>
                <w:lang w:val="vi-VN"/>
              </w:rPr>
            </w:pPr>
            <w:r>
              <w:rPr>
                <w:rFonts w:ascii="Arial" w:hAnsi="Arial" w:cs="Arial"/>
                <w:b w:val="0"/>
                <w:color w:val="0000FF"/>
                <w:sz w:val="16"/>
                <w:szCs w:val="16"/>
                <w:lang w:val="vi-VN"/>
              </w:rPr>
              <w:t>[[central]]</w:t>
            </w:r>
          </w:p>
        </w:tc>
      </w:tr>
      <w:tr w:rsidR="008278D0" w:rsidRPr="00EF77D6" w14:paraId="527A6689" w14:textId="77777777" w:rsidTr="00EF77D6">
        <w:trPr>
          <w:trHeight w:val="345"/>
          <w:jc w:val="center"/>
        </w:trPr>
        <w:tc>
          <w:tcPr>
            <w:tcW w:w="662" w:type="dxa"/>
            <w:vMerge/>
            <w:shd w:val="clear" w:color="auto" w:fill="auto"/>
          </w:tcPr>
          <w:p w14:paraId="17247B58" w14:textId="77777777" w:rsidR="0011344E" w:rsidRPr="00EF77D6" w:rsidRDefault="0011344E">
            <w:pPr>
              <w:rPr>
                <w:rFonts w:ascii="Arial" w:hAnsi="Arial" w:cs="Arial"/>
                <w:sz w:val="16"/>
                <w:szCs w:val="16"/>
              </w:rPr>
            </w:pPr>
          </w:p>
        </w:tc>
        <w:tc>
          <w:tcPr>
            <w:tcW w:w="5429" w:type="dxa"/>
            <w:gridSpan w:val="9"/>
            <w:vMerge/>
            <w:shd w:val="clear" w:color="auto" w:fill="auto"/>
          </w:tcPr>
          <w:p w14:paraId="6D9CA3C0" w14:textId="77777777" w:rsidR="0011344E" w:rsidRPr="00EF77D6" w:rsidRDefault="0011344E" w:rsidP="00A46402">
            <w:pPr>
              <w:rPr>
                <w:rFonts w:ascii="Arial" w:hAnsi="Arial" w:cs="Arial"/>
                <w:b/>
                <w:sz w:val="16"/>
                <w:szCs w:val="16"/>
              </w:rPr>
            </w:pPr>
          </w:p>
        </w:tc>
        <w:tc>
          <w:tcPr>
            <w:tcW w:w="4445" w:type="dxa"/>
            <w:gridSpan w:val="8"/>
            <w:tcBorders>
              <w:bottom w:val="single" w:sz="4" w:space="0" w:color="auto"/>
            </w:tcBorders>
            <w:shd w:val="clear" w:color="auto" w:fill="auto"/>
          </w:tcPr>
          <w:p w14:paraId="2D42F337" w14:textId="77777777" w:rsidR="00E35291" w:rsidRPr="00EF77D6" w:rsidRDefault="0011344E" w:rsidP="00EF77D6">
            <w:pPr>
              <w:shd w:val="clear" w:color="auto" w:fill="FFFFFF"/>
              <w:snapToGrid w:val="0"/>
              <w:rPr>
                <w:rFonts w:ascii="Times" w:hAnsi="Times"/>
                <w:color w:val="000000"/>
                <w:sz w:val="28"/>
                <w:szCs w:val="28"/>
                <w:shd w:val="clear" w:color="auto" w:fill="FFFFFF"/>
              </w:rPr>
            </w:pPr>
            <w:r w:rsidRPr="00EF77D6">
              <w:rPr>
                <w:rFonts w:ascii="Arial" w:hAnsi="Arial" w:cs="Arial"/>
                <w:sz w:val="16"/>
                <w:szCs w:val="16"/>
              </w:rPr>
              <w:t xml:space="preserve">I.4. </w:t>
            </w:r>
            <w:proofErr w:type="spellStart"/>
            <w:r w:rsidR="005E2015" w:rsidRPr="00EF77D6">
              <w:rPr>
                <w:rFonts w:ascii="Arial" w:hAnsi="Arial" w:cs="Arial"/>
                <w:sz w:val="16"/>
                <w:szCs w:val="16"/>
                <w:lang w:val="en-GB"/>
              </w:rPr>
              <w:t>Lokalni</w:t>
            </w:r>
            <w:proofErr w:type="spellEnd"/>
            <w:r w:rsidR="005E2015" w:rsidRPr="00EF77D6">
              <w:rPr>
                <w:rFonts w:ascii="Arial" w:hAnsi="Arial" w:cs="Arial"/>
                <w:sz w:val="16"/>
                <w:szCs w:val="16"/>
                <w:lang w:val="en-GB"/>
              </w:rPr>
              <w:t xml:space="preserve"> </w:t>
            </w:r>
            <w:proofErr w:type="spellStart"/>
            <w:r w:rsidR="005E2015" w:rsidRPr="00EF77D6">
              <w:rPr>
                <w:rFonts w:ascii="Arial" w:hAnsi="Arial" w:cs="Arial"/>
                <w:sz w:val="16"/>
                <w:szCs w:val="16"/>
                <w:lang w:val="en-GB"/>
              </w:rPr>
              <w:t>nadležni</w:t>
            </w:r>
            <w:proofErr w:type="spellEnd"/>
            <w:r w:rsidR="005E2015" w:rsidRPr="00EF77D6">
              <w:rPr>
                <w:rFonts w:ascii="Arial" w:hAnsi="Arial" w:cs="Arial"/>
                <w:sz w:val="16"/>
                <w:szCs w:val="16"/>
                <w:lang w:val="en-GB"/>
              </w:rPr>
              <w:t xml:space="preserve"> organ</w:t>
            </w:r>
            <w:r w:rsidR="00E35291" w:rsidRPr="00EF77D6">
              <w:rPr>
                <w:rFonts w:ascii="Arial" w:hAnsi="Arial" w:cs="Arial"/>
                <w:sz w:val="16"/>
                <w:szCs w:val="16"/>
                <w:lang w:val="en-GB"/>
              </w:rPr>
              <w:t xml:space="preserve"> /</w:t>
            </w:r>
            <w:r w:rsidR="00E35291" w:rsidRPr="00EF77D6">
              <w:rPr>
                <w:rFonts w:ascii="Times" w:hAnsi="Times"/>
                <w:color w:val="000000"/>
                <w:sz w:val="28"/>
                <w:szCs w:val="28"/>
                <w:shd w:val="clear" w:color="auto" w:fill="FFFFFF"/>
              </w:rPr>
              <w:t xml:space="preserve"> </w:t>
            </w:r>
            <w:r w:rsidR="009D1F8E" w:rsidRPr="00EF77D6">
              <w:rPr>
                <w:rFonts w:ascii="Arial" w:hAnsi="Arial" w:cs="Arial"/>
                <w:i/>
                <w:color w:val="0000FF"/>
                <w:sz w:val="16"/>
                <w:szCs w:val="16"/>
                <w:lang w:val="en-GB"/>
              </w:rPr>
              <w:t>Competent Local Authority</w:t>
            </w:r>
          </w:p>
          <w:p w14:paraId="7C793F32" w14:textId="04B1D399" w:rsidR="0011344E" w:rsidRPr="00920561" w:rsidRDefault="00920561" w:rsidP="00EF77D6">
            <w:pPr>
              <w:ind w:left="252"/>
              <w:jc w:val="center"/>
              <w:rPr>
                <w:rFonts w:ascii="Arial" w:hAnsi="Arial" w:cs="Arial"/>
                <w:sz w:val="16"/>
                <w:szCs w:val="16"/>
                <w:lang w:val="vi-VN"/>
              </w:rPr>
            </w:pPr>
            <w:r>
              <w:rPr>
                <w:rFonts w:ascii="Arial" w:hAnsi="Arial" w:cs="Arial"/>
                <w:sz w:val="16"/>
                <w:szCs w:val="16"/>
                <w:lang w:val="vi-VN"/>
              </w:rPr>
              <w:t>[[local]]</w:t>
            </w:r>
          </w:p>
        </w:tc>
      </w:tr>
      <w:tr w:rsidR="008278D0" w:rsidRPr="00EF77D6" w14:paraId="6B77CC60" w14:textId="77777777" w:rsidTr="00EF77D6">
        <w:trPr>
          <w:jc w:val="center"/>
        </w:trPr>
        <w:tc>
          <w:tcPr>
            <w:tcW w:w="662" w:type="dxa"/>
            <w:vMerge/>
            <w:shd w:val="clear" w:color="auto" w:fill="auto"/>
          </w:tcPr>
          <w:p w14:paraId="3CBC7BE6" w14:textId="77777777" w:rsidR="0011344E" w:rsidRPr="00EF77D6" w:rsidRDefault="0011344E">
            <w:pPr>
              <w:rPr>
                <w:rFonts w:ascii="Arial" w:hAnsi="Arial" w:cs="Arial"/>
                <w:sz w:val="16"/>
                <w:szCs w:val="16"/>
              </w:rPr>
            </w:pPr>
          </w:p>
        </w:tc>
        <w:tc>
          <w:tcPr>
            <w:tcW w:w="5429" w:type="dxa"/>
            <w:gridSpan w:val="9"/>
            <w:tcBorders>
              <w:bottom w:val="single" w:sz="4" w:space="0" w:color="auto"/>
            </w:tcBorders>
            <w:shd w:val="clear" w:color="auto" w:fill="auto"/>
          </w:tcPr>
          <w:p w14:paraId="25E9F023" w14:textId="77777777" w:rsidR="00E35291" w:rsidRPr="00EF77D6" w:rsidRDefault="0011344E">
            <w:pPr>
              <w:rPr>
                <w:rFonts w:ascii="Times" w:hAnsi="Times"/>
                <w:color w:val="000000"/>
                <w:sz w:val="28"/>
                <w:szCs w:val="28"/>
                <w:shd w:val="clear" w:color="auto" w:fill="FFFFFF"/>
              </w:rPr>
            </w:pPr>
            <w:r w:rsidRPr="00EF77D6">
              <w:rPr>
                <w:rFonts w:ascii="Arial" w:hAnsi="Arial" w:cs="Arial"/>
                <w:sz w:val="16"/>
                <w:szCs w:val="16"/>
              </w:rPr>
              <w:t xml:space="preserve">I.5. </w:t>
            </w:r>
            <w:proofErr w:type="spellStart"/>
            <w:r w:rsidR="005E2015" w:rsidRPr="00EF77D6">
              <w:rPr>
                <w:rFonts w:ascii="Arial" w:hAnsi="Arial" w:cs="Arial"/>
                <w:sz w:val="16"/>
                <w:szCs w:val="16"/>
              </w:rPr>
              <w:t>Primalac</w:t>
            </w:r>
            <w:proofErr w:type="spellEnd"/>
            <w:r w:rsidR="005E2015" w:rsidRPr="00EF77D6">
              <w:rPr>
                <w:rFonts w:ascii="Arial" w:hAnsi="Arial" w:cs="Arial"/>
                <w:sz w:val="16"/>
                <w:szCs w:val="16"/>
              </w:rPr>
              <w:t xml:space="preserve"> </w:t>
            </w:r>
            <w:r w:rsidR="00E35291" w:rsidRPr="00EF77D6">
              <w:rPr>
                <w:rFonts w:ascii="Arial" w:hAnsi="Arial" w:cs="Arial"/>
                <w:sz w:val="16"/>
                <w:szCs w:val="16"/>
              </w:rPr>
              <w:t>/</w:t>
            </w:r>
            <w:r w:rsidR="00E35291" w:rsidRPr="00EF77D6">
              <w:rPr>
                <w:rFonts w:ascii="Times" w:hAnsi="Times"/>
                <w:color w:val="000000"/>
                <w:sz w:val="28"/>
                <w:szCs w:val="28"/>
                <w:shd w:val="clear" w:color="auto" w:fill="FFFFFF"/>
              </w:rPr>
              <w:t xml:space="preserve"> </w:t>
            </w:r>
            <w:r w:rsidR="00E35291" w:rsidRPr="00EF77D6">
              <w:rPr>
                <w:rFonts w:ascii="Arial" w:hAnsi="Arial" w:cs="Arial"/>
                <w:i/>
                <w:color w:val="0000FF"/>
                <w:sz w:val="16"/>
                <w:szCs w:val="16"/>
              </w:rPr>
              <w:t>Consignee</w:t>
            </w:r>
          </w:p>
          <w:p w14:paraId="1AAE306E" w14:textId="3E24D062" w:rsidR="00E35291" w:rsidRPr="00920561" w:rsidRDefault="00E35291" w:rsidP="00EF77D6">
            <w:pPr>
              <w:ind w:left="252"/>
              <w:rPr>
                <w:rFonts w:ascii="Times" w:hAnsi="Times"/>
                <w:color w:val="000000"/>
                <w:sz w:val="28"/>
                <w:szCs w:val="28"/>
                <w:shd w:val="clear" w:color="auto" w:fill="FFFFFF"/>
                <w:lang w:val="vi-VN"/>
              </w:rPr>
            </w:pPr>
            <w:r w:rsidRPr="00EF77D6">
              <w:rPr>
                <w:rFonts w:ascii="Arial" w:hAnsi="Arial" w:cs="Arial"/>
                <w:sz w:val="16"/>
                <w:szCs w:val="16"/>
              </w:rPr>
              <w:t>Ime /</w:t>
            </w:r>
            <w:r w:rsidRPr="00EF77D6">
              <w:rPr>
                <w:rFonts w:ascii="Times" w:hAnsi="Times"/>
                <w:color w:val="000000"/>
                <w:sz w:val="28"/>
                <w:szCs w:val="28"/>
                <w:shd w:val="clear" w:color="auto" w:fill="FFFFFF"/>
              </w:rPr>
              <w:t xml:space="preserve"> </w:t>
            </w:r>
            <w:r w:rsidRPr="00EF77D6">
              <w:rPr>
                <w:rFonts w:ascii="Arial" w:hAnsi="Arial" w:cs="Arial"/>
                <w:i/>
                <w:color w:val="0000FF"/>
                <w:sz w:val="16"/>
                <w:szCs w:val="16"/>
              </w:rPr>
              <w:t>Name</w:t>
            </w:r>
            <w:r w:rsidR="00920561">
              <w:rPr>
                <w:rFonts w:ascii="Arial" w:hAnsi="Arial" w:cs="Arial"/>
                <w:i/>
                <w:color w:val="0000FF"/>
                <w:sz w:val="16"/>
                <w:szCs w:val="16"/>
                <w:lang w:val="vi-VN"/>
              </w:rPr>
              <w:t xml:space="preserve"> [[name1]]</w:t>
            </w:r>
          </w:p>
          <w:p w14:paraId="2784AAE7" w14:textId="77777777" w:rsidR="0011344E" w:rsidRPr="00EF77D6" w:rsidRDefault="0011344E" w:rsidP="00EF77D6">
            <w:pPr>
              <w:ind w:left="252"/>
              <w:rPr>
                <w:rFonts w:ascii="Arial" w:hAnsi="Arial" w:cs="Arial"/>
                <w:sz w:val="16"/>
                <w:szCs w:val="16"/>
              </w:rPr>
            </w:pPr>
          </w:p>
          <w:p w14:paraId="279D2993" w14:textId="2018EC95" w:rsidR="00E35291" w:rsidRPr="00920561" w:rsidRDefault="00E35291" w:rsidP="00EF77D6">
            <w:pPr>
              <w:ind w:left="252"/>
              <w:rPr>
                <w:rFonts w:ascii="Times" w:hAnsi="Times"/>
                <w:color w:val="000000"/>
                <w:sz w:val="28"/>
                <w:szCs w:val="28"/>
                <w:shd w:val="clear" w:color="auto" w:fill="FFFFFF"/>
                <w:lang w:val="vi-VN"/>
              </w:rPr>
            </w:pPr>
            <w:proofErr w:type="spellStart"/>
            <w:r w:rsidRPr="00EF77D6">
              <w:rPr>
                <w:rFonts w:ascii="Arial" w:hAnsi="Arial" w:cs="Arial"/>
                <w:sz w:val="16"/>
                <w:szCs w:val="16"/>
              </w:rPr>
              <w:t>Adresa</w:t>
            </w:r>
            <w:proofErr w:type="spellEnd"/>
            <w:r w:rsidRPr="00EF77D6">
              <w:rPr>
                <w:rFonts w:ascii="Arial" w:hAnsi="Arial" w:cs="Arial"/>
                <w:sz w:val="16"/>
                <w:szCs w:val="16"/>
              </w:rPr>
              <w:t xml:space="preserve"> /</w:t>
            </w:r>
            <w:r w:rsidRPr="00EF77D6">
              <w:rPr>
                <w:rFonts w:ascii="Times" w:hAnsi="Times"/>
                <w:color w:val="000000"/>
                <w:sz w:val="28"/>
                <w:szCs w:val="28"/>
                <w:shd w:val="clear" w:color="auto" w:fill="FFFFFF"/>
              </w:rPr>
              <w:t xml:space="preserve"> </w:t>
            </w:r>
            <w:r w:rsidRPr="00EF77D6">
              <w:rPr>
                <w:rFonts w:ascii="Arial" w:hAnsi="Arial" w:cs="Arial"/>
                <w:i/>
                <w:color w:val="0000FF"/>
                <w:sz w:val="16"/>
                <w:szCs w:val="16"/>
              </w:rPr>
              <w:t>Address</w:t>
            </w:r>
            <w:r w:rsidR="00920561">
              <w:rPr>
                <w:rFonts w:ascii="Arial" w:hAnsi="Arial" w:cs="Arial"/>
                <w:i/>
                <w:color w:val="0000FF"/>
                <w:sz w:val="16"/>
                <w:szCs w:val="16"/>
                <w:lang w:val="vi-VN"/>
              </w:rPr>
              <w:t xml:space="preserve"> [[add2]]</w:t>
            </w:r>
          </w:p>
          <w:p w14:paraId="5350B515" w14:textId="3D8F65FA" w:rsidR="00D71769" w:rsidRPr="00920561" w:rsidRDefault="00D71769" w:rsidP="00EF77D6">
            <w:pPr>
              <w:ind w:left="252"/>
              <w:rPr>
                <w:rFonts w:ascii="Arial" w:eastAsia="TimesNewRomanPSMT" w:hAnsi="Arial" w:cs="Arial"/>
                <w:sz w:val="16"/>
                <w:szCs w:val="16"/>
                <w:lang w:val="vi-VN" w:eastAsia="hr-HR"/>
              </w:rPr>
            </w:pPr>
            <w:r w:rsidRPr="00EF77D6">
              <w:rPr>
                <w:rFonts w:ascii="Arial" w:eastAsia="TimesNewRomanPSMT" w:hAnsi="Arial" w:cs="Arial"/>
                <w:sz w:val="16"/>
                <w:szCs w:val="16"/>
                <w:lang w:val="hr-HR" w:eastAsia="hr-HR"/>
              </w:rPr>
              <w:t>Država</w:t>
            </w:r>
            <w:r w:rsidRPr="00EF77D6">
              <w:rPr>
                <w:rFonts w:ascii="Arial" w:eastAsia="TimesNewRomanPSMT" w:hAnsi="Arial" w:cs="Arial"/>
                <w:b/>
                <w:sz w:val="16"/>
                <w:szCs w:val="16"/>
                <w:lang w:val="hr-HR" w:eastAsia="hr-HR"/>
              </w:rPr>
              <w:t>/</w:t>
            </w:r>
            <w:r w:rsidRPr="00EF77D6">
              <w:rPr>
                <w:rFonts w:ascii="Arial" w:eastAsia="TimesNewRomanPSMT" w:hAnsi="Arial" w:cs="Arial"/>
                <w:sz w:val="16"/>
                <w:szCs w:val="16"/>
                <w:lang w:val="hr-HR" w:eastAsia="hr-HR"/>
              </w:rPr>
              <w:t xml:space="preserve"> </w:t>
            </w:r>
            <w:proofErr w:type="spellStart"/>
            <w:r w:rsidRPr="00EF77D6">
              <w:rPr>
                <w:rFonts w:ascii="Arial" w:eastAsia="TimesNewRomanPSMT" w:hAnsi="Arial" w:cs="Arial"/>
                <w:i/>
                <w:color w:val="0000FF"/>
                <w:sz w:val="16"/>
                <w:szCs w:val="16"/>
                <w:lang w:val="hr-HR" w:eastAsia="hr-HR"/>
              </w:rPr>
              <w:t>Country</w:t>
            </w:r>
            <w:proofErr w:type="spellEnd"/>
            <w:r w:rsidRPr="00EF77D6">
              <w:rPr>
                <w:rFonts w:ascii="Arial" w:eastAsia="TimesNewRomanPSMT" w:hAnsi="Arial" w:cs="Arial"/>
                <w:i/>
                <w:color w:val="0000FF"/>
                <w:sz w:val="16"/>
                <w:szCs w:val="16"/>
                <w:lang w:val="hr-HR" w:eastAsia="hr-HR"/>
              </w:rPr>
              <w:t>:</w:t>
            </w:r>
            <w:r w:rsidRPr="00EF77D6">
              <w:rPr>
                <w:rFonts w:ascii="Arial" w:eastAsia="TimesNewRomanPSMT" w:hAnsi="Arial" w:cs="Arial"/>
                <w:sz w:val="16"/>
                <w:szCs w:val="16"/>
                <w:lang w:val="hr-HR" w:eastAsia="hr-HR"/>
              </w:rPr>
              <w:t xml:space="preserve"> </w:t>
            </w:r>
            <w:r w:rsidR="00920561">
              <w:rPr>
                <w:rFonts w:ascii="Arial" w:eastAsia="TimesNewRomanPSMT" w:hAnsi="Arial" w:cs="Arial"/>
                <w:sz w:val="16"/>
                <w:szCs w:val="16"/>
                <w:lang w:val="hr-HR" w:eastAsia="hr-HR"/>
              </w:rPr>
              <w:t>[[</w:t>
            </w:r>
            <w:proofErr w:type="spellStart"/>
            <w:r w:rsidR="00920561">
              <w:rPr>
                <w:rFonts w:ascii="Arial" w:eastAsia="TimesNewRomanPSMT" w:hAnsi="Arial" w:cs="Arial"/>
                <w:sz w:val="16"/>
                <w:szCs w:val="16"/>
                <w:lang w:val="hr-HR" w:eastAsia="hr-HR"/>
              </w:rPr>
              <w:t>coun</w:t>
            </w:r>
            <w:proofErr w:type="spellEnd"/>
            <w:r w:rsidR="00920561">
              <w:rPr>
                <w:rFonts w:ascii="Arial" w:eastAsia="TimesNewRomanPSMT" w:hAnsi="Arial" w:cs="Arial"/>
                <w:sz w:val="16"/>
                <w:szCs w:val="16"/>
                <w:lang w:val="vi-VN" w:eastAsia="hr-HR"/>
              </w:rPr>
              <w:t>2</w:t>
            </w:r>
            <w:r w:rsidR="00920561">
              <w:rPr>
                <w:rFonts w:ascii="Arial" w:eastAsia="TimesNewRomanPSMT" w:hAnsi="Arial" w:cs="Arial"/>
                <w:sz w:val="16"/>
                <w:szCs w:val="16"/>
                <w:lang w:val="hr-HR" w:eastAsia="hr-HR"/>
              </w:rPr>
              <w:t>]]</w:t>
            </w:r>
          </w:p>
          <w:p w14:paraId="5A3FC7CF" w14:textId="60A88F54" w:rsidR="0011344E" w:rsidRPr="00920561" w:rsidRDefault="00D71769" w:rsidP="00EF77D6">
            <w:pPr>
              <w:ind w:left="252"/>
              <w:rPr>
                <w:rFonts w:ascii="Times" w:hAnsi="Times"/>
                <w:color w:val="000000"/>
                <w:sz w:val="28"/>
                <w:szCs w:val="28"/>
                <w:shd w:val="clear" w:color="auto" w:fill="FFFFFF"/>
                <w:lang w:val="vi-VN"/>
              </w:rPr>
            </w:pPr>
            <w:r w:rsidRPr="00EF77D6">
              <w:rPr>
                <w:rFonts w:ascii="Arial" w:hAnsi="Arial" w:cs="Arial"/>
                <w:sz w:val="16"/>
                <w:szCs w:val="16"/>
              </w:rPr>
              <w:t>Tel. br. /</w:t>
            </w:r>
            <w:r w:rsidRPr="00EF77D6">
              <w:rPr>
                <w:rFonts w:ascii="Times" w:hAnsi="Times"/>
                <w:color w:val="000000"/>
                <w:sz w:val="28"/>
                <w:szCs w:val="28"/>
                <w:shd w:val="clear" w:color="auto" w:fill="FFFFFF"/>
              </w:rPr>
              <w:t xml:space="preserve"> </w:t>
            </w:r>
            <w:r w:rsidRPr="00EF77D6">
              <w:rPr>
                <w:rFonts w:ascii="Arial" w:hAnsi="Arial" w:cs="Arial"/>
                <w:i/>
                <w:color w:val="0000FF"/>
                <w:sz w:val="16"/>
                <w:szCs w:val="16"/>
              </w:rPr>
              <w:t>Tel No:</w:t>
            </w:r>
            <w:r w:rsidR="00920561">
              <w:rPr>
                <w:rFonts w:ascii="Arial" w:hAnsi="Arial" w:cs="Arial"/>
                <w:i/>
                <w:color w:val="0000FF"/>
                <w:sz w:val="16"/>
                <w:szCs w:val="16"/>
                <w:lang w:val="vi-VN"/>
              </w:rPr>
              <w:t xml:space="preserve"> [[tel2]]</w:t>
            </w:r>
          </w:p>
        </w:tc>
        <w:tc>
          <w:tcPr>
            <w:tcW w:w="4445" w:type="dxa"/>
            <w:gridSpan w:val="8"/>
            <w:tcBorders>
              <w:tr2bl w:val="single" w:sz="4" w:space="0" w:color="auto"/>
            </w:tcBorders>
            <w:shd w:val="clear" w:color="auto" w:fill="auto"/>
          </w:tcPr>
          <w:p w14:paraId="5BE14097" w14:textId="77777777" w:rsidR="0011344E" w:rsidRPr="00EF77D6" w:rsidRDefault="0011344E">
            <w:pPr>
              <w:rPr>
                <w:rFonts w:ascii="Arial" w:hAnsi="Arial" w:cs="Arial"/>
                <w:sz w:val="16"/>
                <w:szCs w:val="16"/>
              </w:rPr>
            </w:pPr>
            <w:r w:rsidRPr="00EF77D6">
              <w:rPr>
                <w:rFonts w:ascii="Arial" w:hAnsi="Arial" w:cs="Arial"/>
                <w:sz w:val="16"/>
                <w:szCs w:val="16"/>
              </w:rPr>
              <w:t>I.6.</w:t>
            </w:r>
          </w:p>
        </w:tc>
      </w:tr>
      <w:tr w:rsidR="007C1C40" w:rsidRPr="00EF77D6" w14:paraId="0B68C7CA" w14:textId="77777777" w:rsidTr="00EF77D6">
        <w:trPr>
          <w:jc w:val="center"/>
        </w:trPr>
        <w:tc>
          <w:tcPr>
            <w:tcW w:w="662" w:type="dxa"/>
            <w:vMerge/>
            <w:shd w:val="clear" w:color="auto" w:fill="auto"/>
          </w:tcPr>
          <w:p w14:paraId="6DE871D0" w14:textId="77777777" w:rsidR="0011344E" w:rsidRPr="00EF77D6" w:rsidRDefault="0011344E">
            <w:pPr>
              <w:rPr>
                <w:rFonts w:ascii="Arial" w:hAnsi="Arial" w:cs="Arial"/>
                <w:sz w:val="16"/>
                <w:szCs w:val="16"/>
              </w:rPr>
            </w:pPr>
          </w:p>
        </w:tc>
        <w:tc>
          <w:tcPr>
            <w:tcW w:w="1872" w:type="dxa"/>
            <w:tcBorders>
              <w:top w:val="single" w:sz="4" w:space="0" w:color="auto"/>
              <w:bottom w:val="nil"/>
              <w:right w:val="nil"/>
            </w:tcBorders>
            <w:shd w:val="clear" w:color="auto" w:fill="auto"/>
          </w:tcPr>
          <w:p w14:paraId="09632AFB" w14:textId="77777777" w:rsidR="0011344E" w:rsidRPr="00EF77D6" w:rsidRDefault="0011344E">
            <w:pPr>
              <w:rPr>
                <w:rFonts w:ascii="Times" w:hAnsi="Times"/>
                <w:color w:val="000000"/>
                <w:sz w:val="28"/>
                <w:szCs w:val="28"/>
                <w:shd w:val="clear" w:color="auto" w:fill="FFFFFF"/>
              </w:rPr>
            </w:pPr>
            <w:r w:rsidRPr="00EF77D6">
              <w:rPr>
                <w:rFonts w:ascii="Arial" w:hAnsi="Arial" w:cs="Arial"/>
                <w:sz w:val="16"/>
                <w:szCs w:val="16"/>
              </w:rPr>
              <w:t xml:space="preserve">I.7. </w:t>
            </w:r>
            <w:proofErr w:type="spellStart"/>
            <w:r w:rsidR="00A3022A" w:rsidRPr="00EF77D6">
              <w:rPr>
                <w:rFonts w:ascii="Arial" w:hAnsi="Arial" w:cs="Arial"/>
                <w:spacing w:val="-1"/>
                <w:sz w:val="16"/>
                <w:szCs w:val="16"/>
                <w:lang w:val="en-GB"/>
              </w:rPr>
              <w:t>Država</w:t>
            </w:r>
            <w:proofErr w:type="spellEnd"/>
            <w:r w:rsidR="00A3022A" w:rsidRPr="00EF77D6">
              <w:rPr>
                <w:rFonts w:ascii="Arial" w:hAnsi="Arial" w:cs="Arial"/>
                <w:spacing w:val="-1"/>
                <w:sz w:val="16"/>
                <w:szCs w:val="16"/>
                <w:lang w:val="en-GB"/>
              </w:rPr>
              <w:t xml:space="preserve"> </w:t>
            </w:r>
            <w:proofErr w:type="spellStart"/>
            <w:r w:rsidR="00A3022A" w:rsidRPr="00EF77D6">
              <w:rPr>
                <w:rFonts w:ascii="Arial" w:hAnsi="Arial" w:cs="Arial"/>
                <w:spacing w:val="-1"/>
                <w:sz w:val="16"/>
                <w:szCs w:val="16"/>
                <w:lang w:val="en-GB"/>
              </w:rPr>
              <w:t>porijekla</w:t>
            </w:r>
            <w:proofErr w:type="spellEnd"/>
            <w:r w:rsidR="00B01B45" w:rsidRPr="00EF77D6">
              <w:rPr>
                <w:rFonts w:ascii="Arial" w:hAnsi="Arial" w:cs="Arial"/>
                <w:spacing w:val="-1"/>
                <w:sz w:val="16"/>
                <w:szCs w:val="16"/>
                <w:lang w:val="en-GB"/>
              </w:rPr>
              <w:t xml:space="preserve"> /</w:t>
            </w:r>
            <w:r w:rsidR="00B01B45" w:rsidRPr="00EF77D6">
              <w:rPr>
                <w:rFonts w:ascii="Times" w:hAnsi="Times"/>
                <w:color w:val="000000"/>
                <w:sz w:val="28"/>
                <w:szCs w:val="28"/>
                <w:shd w:val="clear" w:color="auto" w:fill="FFFFFF"/>
              </w:rPr>
              <w:t xml:space="preserve"> </w:t>
            </w:r>
            <w:r w:rsidR="00B01B45" w:rsidRPr="00EF77D6">
              <w:rPr>
                <w:rFonts w:ascii="Arial" w:hAnsi="Arial" w:cs="Arial"/>
                <w:i/>
                <w:color w:val="0000FF"/>
                <w:sz w:val="16"/>
                <w:szCs w:val="16"/>
              </w:rPr>
              <w:t>Country of origin</w:t>
            </w:r>
          </w:p>
        </w:tc>
        <w:tc>
          <w:tcPr>
            <w:tcW w:w="1083" w:type="dxa"/>
            <w:gridSpan w:val="2"/>
            <w:tcBorders>
              <w:top w:val="single" w:sz="4" w:space="0" w:color="auto"/>
              <w:left w:val="nil"/>
              <w:bottom w:val="nil"/>
              <w:right w:val="single" w:sz="4" w:space="0" w:color="auto"/>
            </w:tcBorders>
            <w:shd w:val="clear" w:color="auto" w:fill="auto"/>
          </w:tcPr>
          <w:p w14:paraId="3C74A0BF" w14:textId="77777777" w:rsidR="0011344E" w:rsidRPr="00EF77D6" w:rsidRDefault="00A3022A" w:rsidP="00B01B45">
            <w:pPr>
              <w:rPr>
                <w:rFonts w:ascii="Arial" w:hAnsi="Arial" w:cs="Arial"/>
                <w:spacing w:val="-1"/>
                <w:sz w:val="16"/>
                <w:szCs w:val="16"/>
                <w:lang w:val="en-GB"/>
              </w:rPr>
            </w:pPr>
            <w:proofErr w:type="spellStart"/>
            <w:r w:rsidRPr="00EF77D6">
              <w:rPr>
                <w:rFonts w:ascii="Arial" w:hAnsi="Arial" w:cs="Arial"/>
                <w:sz w:val="16"/>
                <w:szCs w:val="16"/>
                <w:lang w:val="en-GB"/>
              </w:rPr>
              <w:t>Kod</w:t>
            </w:r>
            <w:proofErr w:type="spellEnd"/>
            <w:r w:rsidRPr="00EF77D6">
              <w:rPr>
                <w:rFonts w:ascii="Arial" w:hAnsi="Arial" w:cs="Arial"/>
                <w:sz w:val="16"/>
                <w:szCs w:val="16"/>
                <w:lang w:val="en-GB"/>
              </w:rPr>
              <w:t xml:space="preserve"> ISO/</w:t>
            </w:r>
            <w:r w:rsidRPr="00EF77D6">
              <w:rPr>
                <w:rFonts w:ascii="Arial" w:hAnsi="Arial" w:cs="Arial"/>
                <w:sz w:val="16"/>
                <w:szCs w:val="16"/>
              </w:rPr>
              <w:t xml:space="preserve"> </w:t>
            </w:r>
            <w:r w:rsidR="00B01B45" w:rsidRPr="00EF77D6">
              <w:rPr>
                <w:rFonts w:ascii="Arial" w:hAnsi="Arial" w:cs="Arial"/>
                <w:i/>
                <w:color w:val="0000FF"/>
                <w:spacing w:val="-1"/>
                <w:sz w:val="16"/>
                <w:szCs w:val="16"/>
                <w:lang w:val="en-GB"/>
              </w:rPr>
              <w:t>ISO code</w:t>
            </w:r>
          </w:p>
        </w:tc>
        <w:tc>
          <w:tcPr>
            <w:tcW w:w="1771" w:type="dxa"/>
            <w:gridSpan w:val="4"/>
            <w:tcBorders>
              <w:top w:val="single" w:sz="4" w:space="0" w:color="auto"/>
              <w:left w:val="single" w:sz="4" w:space="0" w:color="auto"/>
              <w:bottom w:val="nil"/>
              <w:right w:val="nil"/>
            </w:tcBorders>
            <w:shd w:val="clear" w:color="auto" w:fill="auto"/>
          </w:tcPr>
          <w:p w14:paraId="614796C0" w14:textId="77777777" w:rsidR="0011344E" w:rsidRPr="00EF77D6" w:rsidRDefault="0011344E" w:rsidP="002F1AC6">
            <w:pPr>
              <w:rPr>
                <w:rFonts w:ascii="Times" w:hAnsi="Times"/>
                <w:color w:val="000000"/>
                <w:sz w:val="28"/>
                <w:szCs w:val="28"/>
                <w:shd w:val="clear" w:color="auto" w:fill="FFFFFF"/>
              </w:rPr>
            </w:pPr>
            <w:r w:rsidRPr="00EF77D6">
              <w:rPr>
                <w:rFonts w:ascii="Arial" w:hAnsi="Arial" w:cs="Arial"/>
                <w:sz w:val="16"/>
                <w:szCs w:val="16"/>
              </w:rPr>
              <w:t>I.8.</w:t>
            </w:r>
            <w:r w:rsidRPr="00EF77D6">
              <w:rPr>
                <w:rFonts w:ascii="Arial" w:hAnsi="Arial" w:cs="Arial"/>
                <w:spacing w:val="-1"/>
                <w:sz w:val="16"/>
                <w:szCs w:val="16"/>
                <w:lang w:val="en-GB"/>
              </w:rPr>
              <w:t xml:space="preserve"> </w:t>
            </w:r>
            <w:proofErr w:type="spellStart"/>
            <w:r w:rsidR="00A3022A" w:rsidRPr="00EF77D6">
              <w:rPr>
                <w:rFonts w:ascii="Arial" w:hAnsi="Arial" w:cs="Arial"/>
                <w:spacing w:val="-1"/>
                <w:sz w:val="16"/>
                <w:szCs w:val="16"/>
                <w:lang w:val="en-GB"/>
              </w:rPr>
              <w:t>Regija</w:t>
            </w:r>
            <w:proofErr w:type="spellEnd"/>
            <w:r w:rsidR="00A3022A" w:rsidRPr="00EF77D6">
              <w:rPr>
                <w:rFonts w:ascii="Arial" w:hAnsi="Arial" w:cs="Arial"/>
                <w:spacing w:val="-1"/>
                <w:sz w:val="16"/>
                <w:szCs w:val="16"/>
                <w:lang w:val="en-GB"/>
              </w:rPr>
              <w:t xml:space="preserve"> </w:t>
            </w:r>
            <w:proofErr w:type="spellStart"/>
            <w:r w:rsidR="00A3022A" w:rsidRPr="00EF77D6">
              <w:rPr>
                <w:rFonts w:ascii="Arial" w:hAnsi="Arial" w:cs="Arial"/>
                <w:spacing w:val="-1"/>
                <w:sz w:val="16"/>
                <w:szCs w:val="16"/>
                <w:lang w:val="en-GB"/>
              </w:rPr>
              <w:t>porijekla</w:t>
            </w:r>
            <w:proofErr w:type="spellEnd"/>
            <w:r w:rsidR="00B01B45" w:rsidRPr="00EF77D6">
              <w:rPr>
                <w:rFonts w:ascii="Arial" w:hAnsi="Arial" w:cs="Arial"/>
                <w:spacing w:val="-1"/>
                <w:sz w:val="16"/>
                <w:szCs w:val="16"/>
                <w:lang w:val="en-GB"/>
              </w:rPr>
              <w:t xml:space="preserve">/ </w:t>
            </w:r>
            <w:r w:rsidR="00B01B45" w:rsidRPr="00EF77D6">
              <w:rPr>
                <w:rFonts w:ascii="Arial" w:hAnsi="Arial" w:cs="Arial"/>
                <w:i/>
                <w:color w:val="0000FF"/>
                <w:sz w:val="16"/>
                <w:szCs w:val="16"/>
              </w:rPr>
              <w:t>Region of origin</w:t>
            </w:r>
          </w:p>
        </w:tc>
        <w:tc>
          <w:tcPr>
            <w:tcW w:w="703" w:type="dxa"/>
            <w:gridSpan w:val="2"/>
            <w:tcBorders>
              <w:top w:val="single" w:sz="4" w:space="0" w:color="auto"/>
              <w:left w:val="nil"/>
              <w:bottom w:val="nil"/>
              <w:right w:val="single" w:sz="4" w:space="0" w:color="auto"/>
            </w:tcBorders>
            <w:shd w:val="clear" w:color="auto" w:fill="auto"/>
          </w:tcPr>
          <w:p w14:paraId="126F3C03" w14:textId="77777777" w:rsidR="0011344E" w:rsidRPr="00EF77D6" w:rsidRDefault="00A3022A" w:rsidP="00B01B45">
            <w:pPr>
              <w:rPr>
                <w:rFonts w:ascii="Arial" w:hAnsi="Arial" w:cs="Arial"/>
                <w:spacing w:val="-1"/>
                <w:sz w:val="16"/>
                <w:szCs w:val="16"/>
                <w:lang w:val="en-GB"/>
              </w:rPr>
            </w:pPr>
            <w:r w:rsidRPr="00EF77D6">
              <w:rPr>
                <w:rFonts w:ascii="Arial" w:hAnsi="Arial" w:cs="Arial"/>
                <w:sz w:val="16"/>
                <w:szCs w:val="16"/>
                <w:lang w:val="sv-SE"/>
              </w:rPr>
              <w:t xml:space="preserve">Kod/ </w:t>
            </w:r>
            <w:proofErr w:type="spellStart"/>
            <w:r w:rsidRPr="00EF77D6">
              <w:rPr>
                <w:rFonts w:ascii="Arial" w:hAnsi="Arial" w:cs="Arial"/>
                <w:i/>
                <w:color w:val="0000FF"/>
                <w:sz w:val="16"/>
                <w:szCs w:val="16"/>
                <w:lang w:val="sv-SE"/>
              </w:rPr>
              <w:t>Code</w:t>
            </w:r>
            <w:proofErr w:type="spellEnd"/>
            <w:r w:rsidRPr="00EF77D6">
              <w:rPr>
                <w:rFonts w:ascii="Arial" w:hAnsi="Arial" w:cs="Arial"/>
                <w:sz w:val="16"/>
                <w:szCs w:val="16"/>
                <w:lang w:val="sv-SE"/>
              </w:rPr>
              <w:t xml:space="preserve">                                        </w:t>
            </w:r>
          </w:p>
        </w:tc>
        <w:tc>
          <w:tcPr>
            <w:tcW w:w="2099" w:type="dxa"/>
            <w:gridSpan w:val="3"/>
            <w:tcBorders>
              <w:top w:val="single" w:sz="4" w:space="0" w:color="auto"/>
              <w:left w:val="single" w:sz="4" w:space="0" w:color="auto"/>
              <w:bottom w:val="nil"/>
              <w:right w:val="nil"/>
            </w:tcBorders>
            <w:shd w:val="clear" w:color="auto" w:fill="auto"/>
          </w:tcPr>
          <w:p w14:paraId="505E0705" w14:textId="77777777" w:rsidR="0011344E" w:rsidRPr="00EF77D6" w:rsidRDefault="0011344E" w:rsidP="00EF77D6">
            <w:pPr>
              <w:ind w:left="-57"/>
              <w:rPr>
                <w:rFonts w:ascii="Times" w:hAnsi="Times"/>
                <w:color w:val="000000"/>
                <w:sz w:val="28"/>
                <w:szCs w:val="28"/>
                <w:shd w:val="clear" w:color="auto" w:fill="FFFFFF"/>
              </w:rPr>
            </w:pPr>
            <w:r w:rsidRPr="00EF77D6">
              <w:rPr>
                <w:rFonts w:ascii="Arial" w:hAnsi="Arial" w:cs="Arial"/>
                <w:sz w:val="16"/>
                <w:szCs w:val="16"/>
              </w:rPr>
              <w:t xml:space="preserve">I.9. </w:t>
            </w:r>
            <w:proofErr w:type="spellStart"/>
            <w:r w:rsidR="00B01B45" w:rsidRPr="00EF77D6">
              <w:rPr>
                <w:rFonts w:ascii="Arial" w:hAnsi="Arial" w:cs="Arial"/>
                <w:spacing w:val="-1"/>
                <w:sz w:val="16"/>
                <w:szCs w:val="16"/>
                <w:lang w:val="en-GB"/>
              </w:rPr>
              <w:t>Država</w:t>
            </w:r>
            <w:proofErr w:type="spellEnd"/>
            <w:r w:rsidR="00B01B45" w:rsidRPr="00EF77D6">
              <w:rPr>
                <w:rFonts w:ascii="Arial" w:hAnsi="Arial" w:cs="Arial"/>
                <w:spacing w:val="-1"/>
                <w:sz w:val="16"/>
                <w:szCs w:val="16"/>
                <w:lang w:val="en-GB"/>
              </w:rPr>
              <w:t xml:space="preserve"> </w:t>
            </w:r>
            <w:proofErr w:type="spellStart"/>
            <w:r w:rsidR="00B01B45" w:rsidRPr="00EF77D6">
              <w:rPr>
                <w:rFonts w:ascii="Arial" w:hAnsi="Arial" w:cs="Arial"/>
                <w:spacing w:val="-1"/>
                <w:sz w:val="16"/>
                <w:szCs w:val="16"/>
                <w:lang w:val="en-GB"/>
              </w:rPr>
              <w:t>odredišta</w:t>
            </w:r>
            <w:proofErr w:type="spellEnd"/>
            <w:r w:rsidR="00B01B45" w:rsidRPr="00EF77D6">
              <w:rPr>
                <w:rFonts w:ascii="Arial" w:hAnsi="Arial" w:cs="Arial"/>
                <w:spacing w:val="-1"/>
                <w:sz w:val="16"/>
                <w:szCs w:val="16"/>
                <w:lang w:val="en-GB"/>
              </w:rPr>
              <w:t xml:space="preserve"> /</w:t>
            </w:r>
            <w:r w:rsidR="00B01B45" w:rsidRPr="00EF77D6">
              <w:rPr>
                <w:rFonts w:ascii="Times" w:hAnsi="Times"/>
                <w:color w:val="000000"/>
                <w:sz w:val="28"/>
                <w:szCs w:val="28"/>
                <w:shd w:val="clear" w:color="auto" w:fill="FFFFFF"/>
              </w:rPr>
              <w:t xml:space="preserve"> </w:t>
            </w:r>
            <w:r w:rsidR="00B01B45" w:rsidRPr="00EF77D6">
              <w:rPr>
                <w:rFonts w:ascii="Arial" w:hAnsi="Arial" w:cs="Arial"/>
                <w:i/>
                <w:color w:val="0000FF"/>
                <w:sz w:val="16"/>
                <w:szCs w:val="16"/>
              </w:rPr>
              <w:t>Country of destination</w:t>
            </w:r>
          </w:p>
        </w:tc>
        <w:tc>
          <w:tcPr>
            <w:tcW w:w="1352" w:type="dxa"/>
            <w:gridSpan w:val="4"/>
            <w:tcBorders>
              <w:top w:val="single" w:sz="4" w:space="0" w:color="auto"/>
              <w:left w:val="nil"/>
              <w:bottom w:val="nil"/>
              <w:right w:val="single" w:sz="4" w:space="0" w:color="auto"/>
            </w:tcBorders>
            <w:shd w:val="clear" w:color="auto" w:fill="auto"/>
          </w:tcPr>
          <w:p w14:paraId="4240330B" w14:textId="77777777" w:rsidR="0011344E" w:rsidRPr="00EF77D6" w:rsidRDefault="00DD5BEE" w:rsidP="00EF77D6">
            <w:pPr>
              <w:jc w:val="center"/>
              <w:rPr>
                <w:rFonts w:ascii="Arial" w:hAnsi="Arial" w:cs="Arial"/>
                <w:spacing w:val="-1"/>
                <w:sz w:val="16"/>
                <w:szCs w:val="16"/>
                <w:lang w:val="en-GB"/>
              </w:rPr>
            </w:pPr>
            <w:proofErr w:type="spellStart"/>
            <w:r w:rsidRPr="00EF77D6">
              <w:rPr>
                <w:rFonts w:ascii="Arial" w:hAnsi="Arial" w:cs="Arial"/>
                <w:sz w:val="16"/>
                <w:szCs w:val="16"/>
                <w:lang w:val="en-GB"/>
              </w:rPr>
              <w:t>Kod</w:t>
            </w:r>
            <w:proofErr w:type="spellEnd"/>
            <w:r w:rsidRPr="00EF77D6">
              <w:rPr>
                <w:rFonts w:ascii="Arial" w:hAnsi="Arial" w:cs="Arial"/>
                <w:sz w:val="16"/>
                <w:szCs w:val="16"/>
                <w:lang w:val="en-GB"/>
              </w:rPr>
              <w:t xml:space="preserve"> ISO/</w:t>
            </w:r>
            <w:r w:rsidRPr="00EF77D6">
              <w:rPr>
                <w:rFonts w:ascii="Arial" w:hAnsi="Arial" w:cs="Arial"/>
                <w:sz w:val="16"/>
                <w:szCs w:val="16"/>
              </w:rPr>
              <w:t xml:space="preserve"> </w:t>
            </w:r>
            <w:r w:rsidRPr="00EF77D6">
              <w:rPr>
                <w:rFonts w:ascii="Arial" w:hAnsi="Arial" w:cs="Arial"/>
                <w:sz w:val="16"/>
                <w:szCs w:val="16"/>
              </w:rPr>
              <w:br/>
            </w:r>
            <w:r w:rsidRPr="00EF77D6">
              <w:rPr>
                <w:rFonts w:ascii="Arial" w:hAnsi="Arial" w:cs="Arial"/>
                <w:i/>
                <w:color w:val="0000FF"/>
                <w:spacing w:val="-1"/>
                <w:sz w:val="16"/>
                <w:szCs w:val="16"/>
                <w:lang w:val="en-GB"/>
              </w:rPr>
              <w:t>ISO code</w:t>
            </w:r>
          </w:p>
        </w:tc>
        <w:tc>
          <w:tcPr>
            <w:tcW w:w="994" w:type="dxa"/>
            <w:vMerge w:val="restart"/>
            <w:tcBorders>
              <w:left w:val="single" w:sz="4" w:space="0" w:color="auto"/>
              <w:tr2bl w:val="single" w:sz="4" w:space="0" w:color="auto"/>
            </w:tcBorders>
            <w:shd w:val="clear" w:color="auto" w:fill="auto"/>
          </w:tcPr>
          <w:p w14:paraId="33F2F9E0" w14:textId="77777777" w:rsidR="0011344E" w:rsidRPr="00EF77D6" w:rsidRDefault="0011344E" w:rsidP="00CA3529">
            <w:pPr>
              <w:rPr>
                <w:rFonts w:ascii="Arial" w:hAnsi="Arial" w:cs="Arial"/>
                <w:sz w:val="16"/>
                <w:szCs w:val="16"/>
              </w:rPr>
            </w:pPr>
            <w:r w:rsidRPr="00EF77D6">
              <w:rPr>
                <w:rFonts w:ascii="Arial" w:hAnsi="Arial" w:cs="Arial"/>
                <w:sz w:val="16"/>
                <w:szCs w:val="16"/>
              </w:rPr>
              <w:t>I.10.</w:t>
            </w:r>
          </w:p>
        </w:tc>
      </w:tr>
      <w:tr w:rsidR="007C1C40" w:rsidRPr="00EF77D6" w14:paraId="662B149F" w14:textId="77777777" w:rsidTr="00EF77D6">
        <w:trPr>
          <w:jc w:val="center"/>
        </w:trPr>
        <w:tc>
          <w:tcPr>
            <w:tcW w:w="662" w:type="dxa"/>
            <w:vMerge/>
            <w:shd w:val="clear" w:color="auto" w:fill="auto"/>
          </w:tcPr>
          <w:p w14:paraId="4DC559D0" w14:textId="77777777" w:rsidR="0011344E" w:rsidRPr="00EF77D6" w:rsidRDefault="0011344E">
            <w:pPr>
              <w:rPr>
                <w:rFonts w:ascii="Arial" w:hAnsi="Arial" w:cs="Arial"/>
                <w:sz w:val="16"/>
                <w:szCs w:val="16"/>
              </w:rPr>
            </w:pPr>
          </w:p>
        </w:tc>
        <w:tc>
          <w:tcPr>
            <w:tcW w:w="1872" w:type="dxa"/>
            <w:tcBorders>
              <w:top w:val="nil"/>
              <w:bottom w:val="single" w:sz="4" w:space="0" w:color="auto"/>
              <w:right w:val="single" w:sz="4" w:space="0" w:color="auto"/>
            </w:tcBorders>
            <w:shd w:val="clear" w:color="auto" w:fill="auto"/>
          </w:tcPr>
          <w:p w14:paraId="27135AB4" w14:textId="71FEF125" w:rsidR="0011344E" w:rsidRPr="007C1C40" w:rsidRDefault="007C1C40" w:rsidP="00EF77D6">
            <w:pPr>
              <w:ind w:left="252"/>
              <w:rPr>
                <w:rFonts w:ascii="Arial" w:hAnsi="Arial" w:cs="Arial"/>
                <w:sz w:val="16"/>
                <w:szCs w:val="16"/>
                <w:lang w:val="vi-VN"/>
              </w:rPr>
            </w:pPr>
            <w:r>
              <w:rPr>
                <w:rFonts w:ascii="Arial" w:hAnsi="Arial" w:cs="Arial"/>
                <w:sz w:val="16"/>
                <w:szCs w:val="16"/>
                <w:lang w:val="vi-VN"/>
              </w:rPr>
              <w:t>[[coun3]]</w:t>
            </w:r>
          </w:p>
        </w:tc>
        <w:tc>
          <w:tcPr>
            <w:tcW w:w="1083" w:type="dxa"/>
            <w:gridSpan w:val="2"/>
            <w:tcBorders>
              <w:top w:val="nil"/>
              <w:left w:val="single" w:sz="4" w:space="0" w:color="auto"/>
              <w:bottom w:val="single" w:sz="4" w:space="0" w:color="auto"/>
              <w:right w:val="single" w:sz="4" w:space="0" w:color="auto"/>
            </w:tcBorders>
            <w:shd w:val="clear" w:color="auto" w:fill="auto"/>
          </w:tcPr>
          <w:p w14:paraId="2C8B7293" w14:textId="75F06E74" w:rsidR="0011344E" w:rsidRPr="007C1C40" w:rsidRDefault="007C1C40" w:rsidP="00EF77D6">
            <w:pPr>
              <w:jc w:val="center"/>
              <w:rPr>
                <w:rFonts w:ascii="Arial" w:hAnsi="Arial" w:cs="Arial"/>
                <w:sz w:val="16"/>
                <w:szCs w:val="16"/>
                <w:lang w:val="vi-VN"/>
              </w:rPr>
            </w:pPr>
            <w:r>
              <w:rPr>
                <w:rFonts w:ascii="Arial" w:hAnsi="Arial" w:cs="Arial"/>
                <w:sz w:val="16"/>
                <w:szCs w:val="16"/>
                <w:lang w:val="vi-VN"/>
              </w:rPr>
              <w:t>[[code3]]</w:t>
            </w:r>
          </w:p>
        </w:tc>
        <w:tc>
          <w:tcPr>
            <w:tcW w:w="1771" w:type="dxa"/>
            <w:gridSpan w:val="4"/>
            <w:tcBorders>
              <w:top w:val="nil"/>
              <w:left w:val="single" w:sz="4" w:space="0" w:color="auto"/>
              <w:bottom w:val="single" w:sz="4" w:space="0" w:color="auto"/>
              <w:right w:val="single" w:sz="4" w:space="0" w:color="auto"/>
            </w:tcBorders>
            <w:shd w:val="clear" w:color="auto" w:fill="auto"/>
          </w:tcPr>
          <w:p w14:paraId="7CB73A4E" w14:textId="4AD115CD" w:rsidR="0011344E" w:rsidRPr="00E41475" w:rsidRDefault="007C1C40" w:rsidP="00EF77D6">
            <w:pPr>
              <w:jc w:val="center"/>
              <w:rPr>
                <w:rFonts w:ascii="Arial" w:hAnsi="Arial" w:cs="Arial"/>
                <w:color w:val="000000"/>
                <w:sz w:val="16"/>
                <w:szCs w:val="16"/>
                <w:lang w:val="vi-VN"/>
              </w:rPr>
            </w:pPr>
            <w:r w:rsidRPr="00E41475">
              <w:rPr>
                <w:rFonts w:ascii="Arial" w:hAnsi="Arial" w:cs="Arial"/>
                <w:color w:val="000000"/>
                <w:sz w:val="16"/>
                <w:szCs w:val="16"/>
                <w:lang w:val="vi-VN"/>
              </w:rPr>
              <w:t>[[region3]]</w:t>
            </w:r>
          </w:p>
        </w:tc>
        <w:tc>
          <w:tcPr>
            <w:tcW w:w="703" w:type="dxa"/>
            <w:gridSpan w:val="2"/>
            <w:tcBorders>
              <w:top w:val="nil"/>
              <w:left w:val="single" w:sz="4" w:space="0" w:color="auto"/>
              <w:bottom w:val="single" w:sz="4" w:space="0" w:color="auto"/>
              <w:right w:val="single" w:sz="4" w:space="0" w:color="auto"/>
            </w:tcBorders>
            <w:shd w:val="clear" w:color="auto" w:fill="auto"/>
          </w:tcPr>
          <w:p w14:paraId="1C44B86D" w14:textId="6E350A96" w:rsidR="0011344E" w:rsidRPr="007C1C40" w:rsidRDefault="007C1C40" w:rsidP="00B2562B">
            <w:pPr>
              <w:rPr>
                <w:rFonts w:ascii="Arial" w:hAnsi="Arial" w:cs="Arial"/>
                <w:sz w:val="16"/>
                <w:szCs w:val="16"/>
                <w:lang w:val="vi-VN"/>
              </w:rPr>
            </w:pPr>
            <w:r>
              <w:rPr>
                <w:rFonts w:ascii="Arial" w:hAnsi="Arial" w:cs="Arial"/>
                <w:sz w:val="16"/>
                <w:szCs w:val="16"/>
                <w:lang w:val="vi-VN"/>
              </w:rPr>
              <w:t>[[code31]]</w:t>
            </w:r>
          </w:p>
        </w:tc>
        <w:tc>
          <w:tcPr>
            <w:tcW w:w="2099" w:type="dxa"/>
            <w:gridSpan w:val="3"/>
            <w:tcBorders>
              <w:top w:val="nil"/>
              <w:left w:val="single" w:sz="4" w:space="0" w:color="auto"/>
              <w:bottom w:val="single" w:sz="4" w:space="0" w:color="auto"/>
              <w:right w:val="single" w:sz="4" w:space="0" w:color="auto"/>
            </w:tcBorders>
            <w:shd w:val="clear" w:color="auto" w:fill="auto"/>
          </w:tcPr>
          <w:p w14:paraId="1363EB44" w14:textId="7E93CBE8" w:rsidR="0011344E" w:rsidRPr="007C1C40" w:rsidRDefault="007C1C40" w:rsidP="00EF77D6">
            <w:pPr>
              <w:jc w:val="center"/>
              <w:rPr>
                <w:rFonts w:ascii="Arial" w:hAnsi="Arial" w:cs="Arial"/>
                <w:sz w:val="16"/>
                <w:szCs w:val="16"/>
                <w:lang w:val="vi-VN"/>
              </w:rPr>
            </w:pPr>
            <w:r>
              <w:rPr>
                <w:rFonts w:ascii="Arial" w:hAnsi="Arial" w:cs="Arial"/>
                <w:sz w:val="16"/>
                <w:szCs w:val="16"/>
                <w:lang w:val="vi-VN"/>
              </w:rPr>
              <w:t>[[coun4]]</w:t>
            </w:r>
          </w:p>
        </w:tc>
        <w:tc>
          <w:tcPr>
            <w:tcW w:w="1352" w:type="dxa"/>
            <w:gridSpan w:val="4"/>
            <w:tcBorders>
              <w:top w:val="nil"/>
              <w:left w:val="single" w:sz="4" w:space="0" w:color="auto"/>
              <w:bottom w:val="single" w:sz="4" w:space="0" w:color="auto"/>
              <w:right w:val="single" w:sz="4" w:space="0" w:color="auto"/>
            </w:tcBorders>
            <w:shd w:val="clear" w:color="auto" w:fill="auto"/>
          </w:tcPr>
          <w:p w14:paraId="7B4555FC" w14:textId="76EDC17E" w:rsidR="0011344E" w:rsidRPr="007C1C40" w:rsidRDefault="007C1C40" w:rsidP="00EF77D6">
            <w:pPr>
              <w:jc w:val="center"/>
              <w:rPr>
                <w:rFonts w:ascii="Arial" w:hAnsi="Arial" w:cs="Arial"/>
                <w:sz w:val="16"/>
                <w:szCs w:val="16"/>
                <w:lang w:val="vi-VN"/>
              </w:rPr>
            </w:pPr>
            <w:r>
              <w:rPr>
                <w:rFonts w:ascii="Arial" w:hAnsi="Arial" w:cs="Arial"/>
                <w:sz w:val="16"/>
                <w:szCs w:val="16"/>
                <w:lang w:val="vi-VN"/>
              </w:rPr>
              <w:t>[[code4]]</w:t>
            </w:r>
          </w:p>
        </w:tc>
        <w:tc>
          <w:tcPr>
            <w:tcW w:w="994" w:type="dxa"/>
            <w:vMerge/>
            <w:tcBorders>
              <w:left w:val="single" w:sz="4" w:space="0" w:color="auto"/>
              <w:bottom w:val="single" w:sz="4" w:space="0" w:color="auto"/>
              <w:tr2bl w:val="single" w:sz="4" w:space="0" w:color="auto"/>
            </w:tcBorders>
            <w:shd w:val="clear" w:color="auto" w:fill="auto"/>
          </w:tcPr>
          <w:p w14:paraId="2E008CEC" w14:textId="77777777" w:rsidR="0011344E" w:rsidRPr="00EF77D6" w:rsidRDefault="0011344E" w:rsidP="00CA3529">
            <w:pPr>
              <w:rPr>
                <w:rFonts w:ascii="Arial" w:hAnsi="Arial" w:cs="Arial"/>
                <w:sz w:val="16"/>
                <w:szCs w:val="16"/>
              </w:rPr>
            </w:pPr>
          </w:p>
        </w:tc>
      </w:tr>
      <w:tr w:rsidR="00B4092F" w:rsidRPr="00EF77D6" w14:paraId="5B5C5A2F" w14:textId="77777777" w:rsidTr="00EF77D6">
        <w:trPr>
          <w:jc w:val="center"/>
        </w:trPr>
        <w:tc>
          <w:tcPr>
            <w:tcW w:w="662" w:type="dxa"/>
            <w:vMerge/>
            <w:shd w:val="clear" w:color="auto" w:fill="auto"/>
          </w:tcPr>
          <w:p w14:paraId="1DC2FE44" w14:textId="77777777" w:rsidR="0011344E" w:rsidRPr="00EF77D6" w:rsidRDefault="0011344E">
            <w:pPr>
              <w:rPr>
                <w:rFonts w:ascii="Arial" w:hAnsi="Arial" w:cs="Arial"/>
                <w:sz w:val="16"/>
                <w:szCs w:val="16"/>
              </w:rPr>
            </w:pPr>
          </w:p>
        </w:tc>
        <w:tc>
          <w:tcPr>
            <w:tcW w:w="3926" w:type="dxa"/>
            <w:gridSpan w:val="5"/>
            <w:tcBorders>
              <w:top w:val="single" w:sz="4" w:space="0" w:color="auto"/>
              <w:bottom w:val="single" w:sz="4" w:space="0" w:color="auto"/>
              <w:right w:val="nil"/>
            </w:tcBorders>
            <w:shd w:val="clear" w:color="auto" w:fill="auto"/>
          </w:tcPr>
          <w:p w14:paraId="5CA13CC2" w14:textId="77777777" w:rsidR="00B01B45" w:rsidRPr="00EF77D6" w:rsidRDefault="0011344E">
            <w:pPr>
              <w:rPr>
                <w:rFonts w:ascii="Times" w:hAnsi="Times"/>
                <w:color w:val="000000"/>
                <w:sz w:val="28"/>
                <w:szCs w:val="28"/>
                <w:shd w:val="clear" w:color="auto" w:fill="FFFFFF"/>
              </w:rPr>
            </w:pPr>
            <w:r w:rsidRPr="00EF77D6">
              <w:rPr>
                <w:rFonts w:ascii="Arial" w:hAnsi="Arial" w:cs="Arial"/>
                <w:sz w:val="16"/>
                <w:szCs w:val="16"/>
              </w:rPr>
              <w:t xml:space="preserve">I.11. </w:t>
            </w:r>
            <w:proofErr w:type="spellStart"/>
            <w:r w:rsidR="005C00D0" w:rsidRPr="00EF77D6">
              <w:rPr>
                <w:rFonts w:ascii="Arial" w:hAnsi="Arial" w:cs="Arial"/>
                <w:sz w:val="16"/>
                <w:szCs w:val="16"/>
                <w:lang w:val="sv-SE"/>
              </w:rPr>
              <w:t>Mjesto</w:t>
            </w:r>
            <w:proofErr w:type="spellEnd"/>
            <w:r w:rsidR="005C00D0" w:rsidRPr="00EF77D6">
              <w:rPr>
                <w:rFonts w:ascii="Arial" w:hAnsi="Arial" w:cs="Arial"/>
                <w:sz w:val="16"/>
                <w:szCs w:val="16"/>
                <w:lang w:val="hr-HR"/>
              </w:rPr>
              <w:t xml:space="preserve"> </w:t>
            </w:r>
            <w:proofErr w:type="spellStart"/>
            <w:r w:rsidR="005C00D0" w:rsidRPr="00EF77D6">
              <w:rPr>
                <w:rFonts w:ascii="Arial" w:hAnsi="Arial" w:cs="Arial"/>
                <w:sz w:val="16"/>
                <w:szCs w:val="16"/>
                <w:lang w:val="sv-SE"/>
              </w:rPr>
              <w:t>porijekla</w:t>
            </w:r>
            <w:proofErr w:type="spellEnd"/>
            <w:r w:rsidR="005C00D0" w:rsidRPr="00EF77D6">
              <w:rPr>
                <w:rFonts w:ascii="Arial" w:hAnsi="Arial" w:cs="Arial"/>
                <w:sz w:val="16"/>
                <w:szCs w:val="16"/>
                <w:lang w:val="hr-HR"/>
              </w:rPr>
              <w:t xml:space="preserve"> </w:t>
            </w:r>
            <w:r w:rsidR="00B01B45" w:rsidRPr="00EF77D6">
              <w:rPr>
                <w:rFonts w:ascii="Arial" w:hAnsi="Arial" w:cs="Arial"/>
                <w:i/>
                <w:color w:val="0000FF"/>
                <w:sz w:val="16"/>
                <w:szCs w:val="16"/>
              </w:rPr>
              <w:t>/ Place of origin</w:t>
            </w:r>
          </w:p>
          <w:p w14:paraId="30A4D850" w14:textId="721BD589" w:rsidR="00B01B45" w:rsidRPr="007C1C40" w:rsidRDefault="00B01B45" w:rsidP="00EF77D6">
            <w:pPr>
              <w:ind w:left="252"/>
              <w:rPr>
                <w:rFonts w:ascii="Arial" w:hAnsi="Arial" w:cs="Arial"/>
                <w:i/>
                <w:color w:val="0000FF"/>
                <w:sz w:val="16"/>
                <w:szCs w:val="16"/>
                <w:lang w:val="vi-VN"/>
              </w:rPr>
            </w:pPr>
            <w:proofErr w:type="spellStart"/>
            <w:r w:rsidRPr="00EF77D6">
              <w:rPr>
                <w:rFonts w:ascii="Arial" w:hAnsi="Arial" w:cs="Arial"/>
                <w:sz w:val="16"/>
                <w:szCs w:val="16"/>
                <w:lang w:val="de-DE"/>
              </w:rPr>
              <w:t>Ime</w:t>
            </w:r>
            <w:proofErr w:type="spellEnd"/>
            <w:r w:rsidRPr="00EF77D6">
              <w:rPr>
                <w:rFonts w:ascii="Arial" w:hAnsi="Arial" w:cs="Arial"/>
                <w:sz w:val="16"/>
                <w:szCs w:val="16"/>
                <w:lang w:val="de-DE"/>
              </w:rPr>
              <w:t xml:space="preserve"> /</w:t>
            </w:r>
            <w:r w:rsidRPr="00EF77D6">
              <w:rPr>
                <w:rFonts w:ascii="Arial" w:hAnsi="Arial" w:cs="Arial"/>
                <w:i/>
                <w:color w:val="0000FF"/>
                <w:sz w:val="16"/>
                <w:szCs w:val="16"/>
              </w:rPr>
              <w:t xml:space="preserve"> Name</w:t>
            </w:r>
            <w:r w:rsidR="007C1C40">
              <w:rPr>
                <w:rFonts w:ascii="Arial" w:hAnsi="Arial" w:cs="Arial"/>
                <w:i/>
                <w:color w:val="0000FF"/>
                <w:sz w:val="16"/>
                <w:szCs w:val="16"/>
                <w:lang w:val="vi-VN"/>
              </w:rPr>
              <w:t xml:space="preserve"> [[name5]]</w:t>
            </w:r>
          </w:p>
          <w:p w14:paraId="3F0B35E0" w14:textId="77777777" w:rsidR="00916191" w:rsidRPr="00EF77D6" w:rsidRDefault="00916191" w:rsidP="00EF77D6">
            <w:pPr>
              <w:ind w:left="252"/>
              <w:rPr>
                <w:rFonts w:ascii="Arial" w:hAnsi="Arial" w:cs="Arial"/>
                <w:sz w:val="16"/>
                <w:szCs w:val="16"/>
                <w:lang w:val="de-DE"/>
              </w:rPr>
            </w:pPr>
          </w:p>
          <w:p w14:paraId="2C1EB0C9" w14:textId="4DEB147B" w:rsidR="00B01B45" w:rsidRPr="007C1C40" w:rsidRDefault="00B01B45" w:rsidP="00EF77D6">
            <w:pPr>
              <w:ind w:left="252"/>
              <w:rPr>
                <w:rFonts w:ascii="Arial" w:hAnsi="Arial" w:cs="Arial"/>
                <w:i/>
                <w:color w:val="0000FF"/>
                <w:sz w:val="16"/>
                <w:szCs w:val="16"/>
                <w:lang w:val="vi-VN"/>
              </w:rPr>
            </w:pPr>
            <w:proofErr w:type="spellStart"/>
            <w:r w:rsidRPr="00EF77D6">
              <w:rPr>
                <w:rFonts w:ascii="Arial" w:hAnsi="Arial" w:cs="Arial"/>
                <w:sz w:val="16"/>
                <w:szCs w:val="16"/>
                <w:lang w:val="de-DE"/>
              </w:rPr>
              <w:t>Adresa</w:t>
            </w:r>
            <w:proofErr w:type="spellEnd"/>
            <w:r w:rsidRPr="00EF77D6">
              <w:rPr>
                <w:rFonts w:ascii="Arial" w:hAnsi="Arial" w:cs="Arial"/>
                <w:sz w:val="16"/>
                <w:szCs w:val="16"/>
                <w:lang w:val="de-DE"/>
              </w:rPr>
              <w:t xml:space="preserve"> /</w:t>
            </w:r>
            <w:r w:rsidRPr="00EF77D6">
              <w:rPr>
                <w:rFonts w:ascii="Arial" w:hAnsi="Arial" w:cs="Arial"/>
                <w:i/>
                <w:color w:val="0000FF"/>
                <w:sz w:val="16"/>
                <w:szCs w:val="16"/>
              </w:rPr>
              <w:t xml:space="preserve"> Address</w:t>
            </w:r>
            <w:r w:rsidR="007C1C40">
              <w:rPr>
                <w:rFonts w:ascii="Arial" w:hAnsi="Arial" w:cs="Arial"/>
                <w:i/>
                <w:color w:val="0000FF"/>
                <w:sz w:val="16"/>
                <w:szCs w:val="16"/>
                <w:lang w:val="vi-VN"/>
              </w:rPr>
              <w:t xml:space="preserve"> [[add5]]</w:t>
            </w:r>
          </w:p>
          <w:p w14:paraId="3070E3C4" w14:textId="77777777" w:rsidR="0011344E" w:rsidRPr="00EF77D6" w:rsidRDefault="0011344E" w:rsidP="00916191">
            <w:pPr>
              <w:rPr>
                <w:rFonts w:ascii="Arial" w:hAnsi="Arial" w:cs="Arial"/>
                <w:sz w:val="16"/>
                <w:szCs w:val="16"/>
                <w:lang w:val="de-DE"/>
              </w:rPr>
            </w:pPr>
          </w:p>
        </w:tc>
        <w:tc>
          <w:tcPr>
            <w:tcW w:w="1503" w:type="dxa"/>
            <w:gridSpan w:val="4"/>
            <w:tcBorders>
              <w:top w:val="single" w:sz="4" w:space="0" w:color="auto"/>
              <w:left w:val="nil"/>
              <w:bottom w:val="single" w:sz="4" w:space="0" w:color="auto"/>
              <w:right w:val="single" w:sz="4" w:space="0" w:color="auto"/>
            </w:tcBorders>
            <w:shd w:val="clear" w:color="auto" w:fill="auto"/>
          </w:tcPr>
          <w:p w14:paraId="44E8DB4C" w14:textId="3AB2FD8E" w:rsidR="0011344E" w:rsidRPr="00B4092F" w:rsidRDefault="00B01B45" w:rsidP="00EF77D6">
            <w:pPr>
              <w:jc w:val="center"/>
              <w:rPr>
                <w:rFonts w:ascii="Arial" w:hAnsi="Arial" w:cs="Arial"/>
                <w:i/>
                <w:color w:val="0000FF"/>
                <w:sz w:val="16"/>
                <w:szCs w:val="16"/>
                <w:lang w:val="vi-VN"/>
              </w:rPr>
            </w:pPr>
            <w:proofErr w:type="spellStart"/>
            <w:r w:rsidRPr="00EF77D6">
              <w:rPr>
                <w:rFonts w:ascii="Arial" w:hAnsi="Arial" w:cs="Arial"/>
                <w:sz w:val="16"/>
                <w:szCs w:val="16"/>
              </w:rPr>
              <w:t>Odobreni</w:t>
            </w:r>
            <w:proofErr w:type="spellEnd"/>
            <w:r w:rsidRPr="00EF77D6">
              <w:rPr>
                <w:rFonts w:ascii="Arial" w:hAnsi="Arial" w:cs="Arial"/>
                <w:sz w:val="16"/>
                <w:szCs w:val="16"/>
              </w:rPr>
              <w:t xml:space="preserve"> </w:t>
            </w:r>
            <w:proofErr w:type="spellStart"/>
            <w:r w:rsidRPr="00EF77D6">
              <w:rPr>
                <w:rFonts w:ascii="Arial" w:hAnsi="Arial" w:cs="Arial"/>
                <w:sz w:val="16"/>
                <w:szCs w:val="16"/>
              </w:rPr>
              <w:t>broj</w:t>
            </w:r>
            <w:proofErr w:type="spellEnd"/>
            <w:r w:rsidRPr="00EF77D6">
              <w:rPr>
                <w:rFonts w:ascii="Arial" w:hAnsi="Arial" w:cs="Arial"/>
                <w:sz w:val="16"/>
                <w:szCs w:val="16"/>
              </w:rPr>
              <w:t xml:space="preserve"> /</w:t>
            </w:r>
            <w:r w:rsidRPr="00EF77D6">
              <w:rPr>
                <w:rFonts w:ascii="Times" w:hAnsi="Times"/>
                <w:color w:val="000000"/>
                <w:sz w:val="28"/>
                <w:szCs w:val="28"/>
                <w:shd w:val="clear" w:color="auto" w:fill="FFFFFF"/>
              </w:rPr>
              <w:t xml:space="preserve"> </w:t>
            </w:r>
            <w:r w:rsidRPr="00EF77D6">
              <w:rPr>
                <w:rFonts w:ascii="Arial" w:hAnsi="Arial" w:cs="Arial"/>
                <w:i/>
                <w:color w:val="0000FF"/>
                <w:sz w:val="16"/>
                <w:szCs w:val="16"/>
              </w:rPr>
              <w:t>Approval number</w:t>
            </w:r>
            <w:r w:rsidR="00B4092F">
              <w:rPr>
                <w:rFonts w:ascii="Arial" w:hAnsi="Arial" w:cs="Arial"/>
                <w:i/>
                <w:color w:val="0000FF"/>
                <w:sz w:val="16"/>
                <w:szCs w:val="16"/>
                <w:lang w:val="vi-VN"/>
              </w:rPr>
              <w:t xml:space="preserve"> [[approval]]</w:t>
            </w:r>
          </w:p>
          <w:p w14:paraId="75DE9A63" w14:textId="08ECBDAB" w:rsidR="007C1C40" w:rsidRPr="007C1C40" w:rsidRDefault="007C1C40" w:rsidP="00EF77D6">
            <w:pPr>
              <w:jc w:val="center"/>
              <w:rPr>
                <w:rFonts w:ascii="Times" w:hAnsi="Times"/>
                <w:color w:val="000000"/>
                <w:sz w:val="28"/>
                <w:szCs w:val="28"/>
                <w:shd w:val="clear" w:color="auto" w:fill="FFFFFF"/>
                <w:lang w:val="vi-VN"/>
              </w:rPr>
            </w:pPr>
          </w:p>
        </w:tc>
        <w:tc>
          <w:tcPr>
            <w:tcW w:w="4445" w:type="dxa"/>
            <w:gridSpan w:val="8"/>
            <w:tcBorders>
              <w:left w:val="single" w:sz="4" w:space="0" w:color="auto"/>
              <w:tr2bl w:val="single" w:sz="4" w:space="0" w:color="auto"/>
            </w:tcBorders>
            <w:shd w:val="clear" w:color="auto" w:fill="auto"/>
          </w:tcPr>
          <w:p w14:paraId="77D5AD0A" w14:textId="77777777" w:rsidR="0011344E" w:rsidRPr="00EF77D6" w:rsidRDefault="0011344E">
            <w:pPr>
              <w:rPr>
                <w:rFonts w:ascii="Arial" w:hAnsi="Arial" w:cs="Arial"/>
                <w:sz w:val="16"/>
                <w:szCs w:val="16"/>
              </w:rPr>
            </w:pPr>
            <w:r w:rsidRPr="00EF77D6">
              <w:rPr>
                <w:rFonts w:ascii="Arial" w:hAnsi="Arial" w:cs="Arial"/>
                <w:sz w:val="16"/>
                <w:szCs w:val="16"/>
              </w:rPr>
              <w:t xml:space="preserve">I.12. </w:t>
            </w:r>
          </w:p>
        </w:tc>
      </w:tr>
      <w:tr w:rsidR="00EF77D6" w:rsidRPr="00EF77D6" w14:paraId="03B177E3" w14:textId="77777777" w:rsidTr="00EF77D6">
        <w:trPr>
          <w:jc w:val="center"/>
        </w:trPr>
        <w:tc>
          <w:tcPr>
            <w:tcW w:w="662" w:type="dxa"/>
            <w:vMerge/>
            <w:shd w:val="clear" w:color="auto" w:fill="auto"/>
          </w:tcPr>
          <w:p w14:paraId="00FC992A" w14:textId="77777777" w:rsidR="0011344E" w:rsidRPr="00EF77D6" w:rsidRDefault="0011344E">
            <w:pPr>
              <w:rPr>
                <w:rFonts w:ascii="Arial" w:hAnsi="Arial" w:cs="Arial"/>
                <w:sz w:val="16"/>
                <w:szCs w:val="16"/>
              </w:rPr>
            </w:pPr>
          </w:p>
        </w:tc>
        <w:tc>
          <w:tcPr>
            <w:tcW w:w="5429" w:type="dxa"/>
            <w:gridSpan w:val="9"/>
            <w:tcBorders>
              <w:top w:val="single" w:sz="4" w:space="0" w:color="auto"/>
            </w:tcBorders>
            <w:shd w:val="clear" w:color="auto" w:fill="auto"/>
          </w:tcPr>
          <w:p w14:paraId="758C9CCC" w14:textId="29C2DE8E" w:rsidR="00D71769" w:rsidRPr="00B4092F" w:rsidRDefault="0011344E" w:rsidP="009E3214">
            <w:pPr>
              <w:rPr>
                <w:rFonts w:ascii="Arial" w:hAnsi="Arial" w:cs="Arial"/>
                <w:i/>
                <w:color w:val="0000FF"/>
                <w:sz w:val="16"/>
                <w:szCs w:val="16"/>
                <w:lang w:val="vi-VN"/>
              </w:rPr>
            </w:pPr>
            <w:r w:rsidRPr="00EF77D6">
              <w:rPr>
                <w:rFonts w:ascii="Arial" w:hAnsi="Arial" w:cs="Arial"/>
                <w:sz w:val="16"/>
                <w:szCs w:val="16"/>
              </w:rPr>
              <w:t>I.13.</w:t>
            </w:r>
            <w:r w:rsidR="00B01B45" w:rsidRPr="00EF77D6">
              <w:rPr>
                <w:rFonts w:ascii="Arial" w:hAnsi="Arial" w:cs="Arial"/>
                <w:sz w:val="16"/>
                <w:szCs w:val="16"/>
              </w:rPr>
              <w:t xml:space="preserve">Mjesto </w:t>
            </w:r>
            <w:proofErr w:type="spellStart"/>
            <w:r w:rsidR="00B01B45" w:rsidRPr="00EF77D6">
              <w:rPr>
                <w:rFonts w:ascii="Arial" w:hAnsi="Arial" w:cs="Arial"/>
                <w:sz w:val="16"/>
                <w:szCs w:val="16"/>
              </w:rPr>
              <w:t>utovara</w:t>
            </w:r>
            <w:proofErr w:type="spellEnd"/>
            <w:r w:rsidR="00B01B45" w:rsidRPr="00EF77D6">
              <w:rPr>
                <w:rFonts w:ascii="Arial" w:hAnsi="Arial" w:cs="Arial"/>
                <w:sz w:val="16"/>
                <w:szCs w:val="16"/>
              </w:rPr>
              <w:t xml:space="preserve"> /</w:t>
            </w:r>
            <w:r w:rsidR="00B01B45" w:rsidRPr="00EF77D6">
              <w:rPr>
                <w:rFonts w:ascii="Times" w:hAnsi="Times"/>
                <w:color w:val="000000"/>
                <w:sz w:val="28"/>
                <w:szCs w:val="28"/>
                <w:shd w:val="clear" w:color="auto" w:fill="FFFFFF"/>
              </w:rPr>
              <w:t xml:space="preserve"> </w:t>
            </w:r>
            <w:r w:rsidR="00B01B45" w:rsidRPr="00EF77D6">
              <w:rPr>
                <w:rFonts w:ascii="Arial" w:hAnsi="Arial" w:cs="Arial"/>
                <w:i/>
                <w:color w:val="0000FF"/>
                <w:sz w:val="16"/>
                <w:szCs w:val="16"/>
              </w:rPr>
              <w:t>Place of loading</w:t>
            </w:r>
            <w:r w:rsidR="00B4092F">
              <w:rPr>
                <w:rFonts w:ascii="Arial" w:hAnsi="Arial" w:cs="Arial"/>
                <w:i/>
                <w:color w:val="0000FF"/>
                <w:sz w:val="16"/>
                <w:szCs w:val="16"/>
                <w:lang w:val="vi-VN"/>
              </w:rPr>
              <w:t xml:space="preserve"> [[loading]]</w:t>
            </w:r>
          </w:p>
          <w:p w14:paraId="2E683553" w14:textId="22E59E7B" w:rsidR="00463E81" w:rsidRPr="00B4092F" w:rsidRDefault="00463E81" w:rsidP="009E3214">
            <w:pPr>
              <w:rPr>
                <w:rFonts w:ascii="Arial" w:hAnsi="Arial" w:cs="Arial"/>
                <w:i/>
                <w:color w:val="0000FF"/>
                <w:sz w:val="16"/>
                <w:szCs w:val="16"/>
                <w:lang w:val="vi-VN"/>
              </w:rPr>
            </w:pPr>
            <w:proofErr w:type="spellStart"/>
            <w:r w:rsidRPr="00EF77D6">
              <w:rPr>
                <w:rFonts w:ascii="Arial" w:hAnsi="Arial" w:cs="Arial"/>
                <w:sz w:val="16"/>
                <w:szCs w:val="16"/>
              </w:rPr>
              <w:t>Adresa</w:t>
            </w:r>
            <w:proofErr w:type="spellEnd"/>
            <w:r w:rsidRPr="00EF77D6">
              <w:rPr>
                <w:rFonts w:ascii="Arial" w:hAnsi="Arial" w:cs="Arial"/>
                <w:sz w:val="16"/>
                <w:szCs w:val="16"/>
                <w:lang w:val="hr-HR" w:eastAsia="hr-HR"/>
              </w:rPr>
              <w:t xml:space="preserve"> / </w:t>
            </w:r>
            <w:r w:rsidRPr="00EF77D6">
              <w:rPr>
                <w:rFonts w:ascii="Arial" w:hAnsi="Arial" w:cs="Arial"/>
                <w:i/>
                <w:color w:val="0000FF"/>
                <w:sz w:val="16"/>
                <w:szCs w:val="16"/>
              </w:rPr>
              <w:t>Address:</w:t>
            </w:r>
            <w:r w:rsidR="00B4092F">
              <w:rPr>
                <w:rFonts w:ascii="Arial" w:hAnsi="Arial" w:cs="Arial"/>
                <w:i/>
                <w:color w:val="0000FF"/>
                <w:sz w:val="16"/>
                <w:szCs w:val="16"/>
                <w:lang w:val="vi-VN"/>
              </w:rPr>
              <w:t xml:space="preserve"> [[add6]]</w:t>
            </w:r>
          </w:p>
        </w:tc>
        <w:tc>
          <w:tcPr>
            <w:tcW w:w="4445" w:type="dxa"/>
            <w:gridSpan w:val="8"/>
            <w:shd w:val="clear" w:color="auto" w:fill="auto"/>
          </w:tcPr>
          <w:p w14:paraId="6ED26FDD" w14:textId="289F81BC" w:rsidR="00B01B45" w:rsidRPr="00B4092F" w:rsidRDefault="0011344E" w:rsidP="00114A5B">
            <w:pPr>
              <w:rPr>
                <w:rFonts w:ascii="Times" w:hAnsi="Times"/>
                <w:color w:val="000000"/>
                <w:sz w:val="28"/>
                <w:szCs w:val="28"/>
                <w:shd w:val="clear" w:color="auto" w:fill="FFFFFF"/>
                <w:lang w:val="vi-VN"/>
              </w:rPr>
            </w:pPr>
            <w:r w:rsidRPr="00EF77D6">
              <w:rPr>
                <w:rFonts w:ascii="Arial" w:hAnsi="Arial" w:cs="Arial"/>
                <w:sz w:val="16"/>
                <w:szCs w:val="16"/>
              </w:rPr>
              <w:t>I.14.</w:t>
            </w:r>
            <w:r w:rsidR="00B01B45" w:rsidRPr="00EF77D6">
              <w:rPr>
                <w:rFonts w:ascii="Arial" w:hAnsi="Arial" w:cs="Arial"/>
                <w:sz w:val="16"/>
                <w:szCs w:val="16"/>
              </w:rPr>
              <w:t xml:space="preserve">Datum </w:t>
            </w:r>
            <w:proofErr w:type="spellStart"/>
            <w:r w:rsidR="00B01B45" w:rsidRPr="00EF77D6">
              <w:rPr>
                <w:rFonts w:ascii="Arial" w:hAnsi="Arial" w:cs="Arial"/>
                <w:sz w:val="16"/>
                <w:szCs w:val="16"/>
              </w:rPr>
              <w:t>otpreme</w:t>
            </w:r>
            <w:proofErr w:type="spellEnd"/>
            <w:r w:rsidR="00B01B45" w:rsidRPr="00EF77D6">
              <w:rPr>
                <w:rFonts w:ascii="Arial" w:hAnsi="Arial" w:cs="Arial"/>
                <w:sz w:val="16"/>
                <w:szCs w:val="16"/>
              </w:rPr>
              <w:t xml:space="preserve"> /</w:t>
            </w:r>
            <w:r w:rsidR="00B01B45" w:rsidRPr="00EF77D6">
              <w:rPr>
                <w:rFonts w:ascii="Times" w:hAnsi="Times"/>
                <w:color w:val="000000"/>
                <w:sz w:val="28"/>
                <w:szCs w:val="28"/>
                <w:shd w:val="clear" w:color="auto" w:fill="FFFFFF"/>
              </w:rPr>
              <w:t xml:space="preserve"> </w:t>
            </w:r>
            <w:r w:rsidR="00B01B45" w:rsidRPr="00EF77D6">
              <w:rPr>
                <w:rFonts w:ascii="Arial" w:hAnsi="Arial" w:cs="Arial"/>
                <w:i/>
                <w:color w:val="0000FF"/>
                <w:sz w:val="16"/>
                <w:szCs w:val="16"/>
              </w:rPr>
              <w:t>Date of departure</w:t>
            </w:r>
            <w:r w:rsidR="00B4092F">
              <w:rPr>
                <w:rFonts w:ascii="Arial" w:hAnsi="Arial" w:cs="Arial"/>
                <w:i/>
                <w:color w:val="0000FF"/>
                <w:sz w:val="16"/>
                <w:szCs w:val="16"/>
                <w:lang w:val="vi-VN"/>
              </w:rPr>
              <w:t xml:space="preserve"> [[datedepart]]</w:t>
            </w:r>
          </w:p>
          <w:p w14:paraId="1A1A72C4" w14:textId="77777777" w:rsidR="0011344E" w:rsidRPr="00EF77D6" w:rsidRDefault="0011344E" w:rsidP="00EF77D6">
            <w:pPr>
              <w:ind w:left="252"/>
              <w:rPr>
                <w:rFonts w:ascii="Arial" w:hAnsi="Arial" w:cs="Arial"/>
                <w:sz w:val="16"/>
                <w:szCs w:val="16"/>
              </w:rPr>
            </w:pPr>
          </w:p>
        </w:tc>
      </w:tr>
      <w:tr w:rsidR="00EF77D6" w:rsidRPr="00EF77D6" w14:paraId="72EF7013" w14:textId="77777777" w:rsidTr="00EF77D6">
        <w:trPr>
          <w:jc w:val="center"/>
        </w:trPr>
        <w:tc>
          <w:tcPr>
            <w:tcW w:w="662" w:type="dxa"/>
            <w:vMerge/>
            <w:shd w:val="clear" w:color="auto" w:fill="auto"/>
          </w:tcPr>
          <w:p w14:paraId="4A50F929" w14:textId="77777777" w:rsidR="0011344E" w:rsidRPr="00EF77D6" w:rsidRDefault="0011344E">
            <w:pPr>
              <w:rPr>
                <w:rFonts w:ascii="Arial" w:hAnsi="Arial" w:cs="Arial"/>
                <w:sz w:val="16"/>
                <w:szCs w:val="16"/>
              </w:rPr>
            </w:pPr>
          </w:p>
        </w:tc>
        <w:tc>
          <w:tcPr>
            <w:tcW w:w="5429" w:type="dxa"/>
            <w:gridSpan w:val="9"/>
            <w:tcBorders>
              <w:bottom w:val="nil"/>
            </w:tcBorders>
            <w:shd w:val="clear" w:color="auto" w:fill="auto"/>
          </w:tcPr>
          <w:p w14:paraId="1F736E7E" w14:textId="77777777" w:rsidR="0011344E" w:rsidRPr="00EF77D6" w:rsidRDefault="0011344E" w:rsidP="001F45FD">
            <w:pPr>
              <w:rPr>
                <w:rFonts w:ascii="Times" w:hAnsi="Times"/>
                <w:color w:val="000000"/>
                <w:sz w:val="28"/>
                <w:szCs w:val="28"/>
                <w:shd w:val="clear" w:color="auto" w:fill="FFFFFF"/>
              </w:rPr>
            </w:pPr>
            <w:r w:rsidRPr="00EF77D6">
              <w:rPr>
                <w:rFonts w:ascii="Arial" w:hAnsi="Arial" w:cs="Arial"/>
                <w:sz w:val="16"/>
                <w:szCs w:val="16"/>
              </w:rPr>
              <w:t xml:space="preserve">I.15. </w:t>
            </w:r>
            <w:proofErr w:type="spellStart"/>
            <w:r w:rsidR="00B01B45" w:rsidRPr="00EF77D6">
              <w:rPr>
                <w:rFonts w:ascii="Arial" w:hAnsi="Arial" w:cs="Arial"/>
                <w:sz w:val="16"/>
                <w:szCs w:val="16"/>
              </w:rPr>
              <w:t>Prijevozno</w:t>
            </w:r>
            <w:proofErr w:type="spellEnd"/>
            <w:r w:rsidR="00B01B45" w:rsidRPr="00EF77D6">
              <w:rPr>
                <w:rFonts w:ascii="Arial" w:hAnsi="Arial" w:cs="Arial"/>
                <w:sz w:val="16"/>
                <w:szCs w:val="16"/>
              </w:rPr>
              <w:t xml:space="preserve"> </w:t>
            </w:r>
            <w:proofErr w:type="spellStart"/>
            <w:r w:rsidR="00B01B45" w:rsidRPr="00EF77D6">
              <w:rPr>
                <w:rFonts w:ascii="Arial" w:hAnsi="Arial" w:cs="Arial"/>
                <w:sz w:val="16"/>
                <w:szCs w:val="16"/>
              </w:rPr>
              <w:t>sredstvo</w:t>
            </w:r>
            <w:proofErr w:type="spellEnd"/>
            <w:r w:rsidR="00B01B45" w:rsidRPr="00EF77D6">
              <w:rPr>
                <w:rFonts w:ascii="Arial" w:hAnsi="Arial" w:cs="Arial"/>
                <w:sz w:val="16"/>
                <w:szCs w:val="16"/>
              </w:rPr>
              <w:t xml:space="preserve"> /</w:t>
            </w:r>
            <w:r w:rsidR="00B01B45" w:rsidRPr="00EF77D6">
              <w:rPr>
                <w:rFonts w:ascii="Times" w:hAnsi="Times"/>
                <w:color w:val="000000"/>
                <w:sz w:val="28"/>
                <w:szCs w:val="28"/>
                <w:shd w:val="clear" w:color="auto" w:fill="FFFFFF"/>
              </w:rPr>
              <w:t xml:space="preserve"> </w:t>
            </w:r>
            <w:r w:rsidR="00B01B45" w:rsidRPr="00EF77D6">
              <w:rPr>
                <w:rFonts w:ascii="Arial" w:hAnsi="Arial" w:cs="Arial"/>
                <w:i/>
                <w:color w:val="0000FF"/>
                <w:sz w:val="16"/>
                <w:szCs w:val="16"/>
              </w:rPr>
              <w:t>Means of transport</w:t>
            </w:r>
          </w:p>
        </w:tc>
        <w:tc>
          <w:tcPr>
            <w:tcW w:w="4445" w:type="dxa"/>
            <w:gridSpan w:val="8"/>
            <w:vMerge w:val="restart"/>
            <w:shd w:val="clear" w:color="auto" w:fill="auto"/>
          </w:tcPr>
          <w:p w14:paraId="255C7136" w14:textId="77777777" w:rsidR="00B4092F" w:rsidRDefault="0011344E" w:rsidP="00B4092F">
            <w:pPr>
              <w:snapToGrid w:val="0"/>
              <w:rPr>
                <w:rFonts w:ascii="Arial" w:hAnsi="Arial" w:cs="Arial"/>
                <w:i/>
                <w:color w:val="0000FF"/>
                <w:sz w:val="16"/>
                <w:szCs w:val="16"/>
                <w:lang w:val="vi-VN"/>
              </w:rPr>
            </w:pPr>
            <w:r w:rsidRPr="00EF77D6">
              <w:rPr>
                <w:rFonts w:ascii="Arial" w:hAnsi="Arial" w:cs="Arial"/>
                <w:sz w:val="16"/>
                <w:szCs w:val="16"/>
                <w:lang w:val="sv-SE"/>
              </w:rPr>
              <w:t xml:space="preserve">I.16. </w:t>
            </w:r>
            <w:proofErr w:type="spellStart"/>
            <w:r w:rsidR="0042279A" w:rsidRPr="00EF77D6">
              <w:rPr>
                <w:rFonts w:ascii="Arial" w:hAnsi="Arial" w:cs="Arial"/>
                <w:sz w:val="16"/>
                <w:szCs w:val="16"/>
                <w:lang w:val="sv-SE"/>
              </w:rPr>
              <w:t>Ulazno</w:t>
            </w:r>
            <w:proofErr w:type="spellEnd"/>
            <w:r w:rsidR="0042279A" w:rsidRPr="00EF77D6">
              <w:rPr>
                <w:rFonts w:ascii="Arial" w:hAnsi="Arial" w:cs="Arial"/>
                <w:sz w:val="16"/>
                <w:szCs w:val="16"/>
                <w:lang w:val="sv-SE"/>
              </w:rPr>
              <w:t xml:space="preserve"> GVIM u </w:t>
            </w:r>
            <w:proofErr w:type="spellStart"/>
            <w:r w:rsidR="0042279A" w:rsidRPr="00EF77D6">
              <w:rPr>
                <w:rFonts w:ascii="Arial" w:hAnsi="Arial" w:cs="Arial"/>
                <w:sz w:val="16"/>
                <w:szCs w:val="16"/>
                <w:lang w:val="sv-SE"/>
              </w:rPr>
              <w:t>Crnu</w:t>
            </w:r>
            <w:proofErr w:type="spellEnd"/>
            <w:r w:rsidR="0042279A" w:rsidRPr="00EF77D6">
              <w:rPr>
                <w:rFonts w:ascii="Arial" w:hAnsi="Arial" w:cs="Arial"/>
                <w:sz w:val="16"/>
                <w:szCs w:val="16"/>
                <w:lang w:val="sv-SE"/>
              </w:rPr>
              <w:t xml:space="preserve"> </w:t>
            </w:r>
            <w:proofErr w:type="spellStart"/>
            <w:r w:rsidR="0042279A" w:rsidRPr="00EF77D6">
              <w:rPr>
                <w:rFonts w:ascii="Arial" w:hAnsi="Arial" w:cs="Arial"/>
                <w:sz w:val="16"/>
                <w:szCs w:val="16"/>
                <w:lang w:val="sv-SE"/>
              </w:rPr>
              <w:t>Goru</w:t>
            </w:r>
            <w:proofErr w:type="spellEnd"/>
            <w:r w:rsidR="0042279A" w:rsidRPr="00EF77D6">
              <w:rPr>
                <w:rFonts w:ascii="Arial" w:hAnsi="Arial" w:cs="Arial"/>
                <w:sz w:val="16"/>
                <w:szCs w:val="16"/>
                <w:lang w:val="sv-SE"/>
              </w:rPr>
              <w:t xml:space="preserve"> / </w:t>
            </w:r>
            <w:proofErr w:type="spellStart"/>
            <w:r w:rsidR="0042279A" w:rsidRPr="00EF77D6">
              <w:rPr>
                <w:rFonts w:ascii="Arial" w:hAnsi="Arial" w:cs="Arial"/>
                <w:i/>
                <w:color w:val="0000FF"/>
                <w:sz w:val="16"/>
                <w:szCs w:val="16"/>
                <w:lang w:val="sv-SE"/>
              </w:rPr>
              <w:t>Entry</w:t>
            </w:r>
            <w:proofErr w:type="spellEnd"/>
            <w:r w:rsidR="0042279A" w:rsidRPr="00EF77D6">
              <w:rPr>
                <w:rFonts w:ascii="Arial" w:hAnsi="Arial" w:cs="Arial"/>
                <w:i/>
                <w:color w:val="0000FF"/>
                <w:sz w:val="16"/>
                <w:szCs w:val="16"/>
                <w:lang w:val="sv-SE"/>
              </w:rPr>
              <w:t xml:space="preserve"> </w:t>
            </w:r>
            <w:r w:rsidR="009D1F8E" w:rsidRPr="00EF77D6">
              <w:rPr>
                <w:rFonts w:ascii="Arial" w:hAnsi="Arial" w:cs="Arial"/>
                <w:i/>
                <w:color w:val="0000FF"/>
                <w:sz w:val="16"/>
                <w:szCs w:val="16"/>
                <w:lang w:val="sv-SE"/>
              </w:rPr>
              <w:t>GVIM</w:t>
            </w:r>
            <w:r w:rsidR="0042279A" w:rsidRPr="00EF77D6">
              <w:rPr>
                <w:rFonts w:ascii="Arial" w:hAnsi="Arial" w:cs="Arial"/>
                <w:i/>
                <w:color w:val="0000FF"/>
                <w:sz w:val="16"/>
                <w:szCs w:val="16"/>
                <w:lang w:val="sv-SE"/>
              </w:rPr>
              <w:t xml:space="preserve"> in</w:t>
            </w:r>
            <w:r w:rsidR="0042279A" w:rsidRPr="00EF77D6">
              <w:rPr>
                <w:rFonts w:ascii="Arial" w:hAnsi="Arial" w:cs="Arial"/>
                <w:sz w:val="16"/>
                <w:szCs w:val="16"/>
                <w:lang w:val="sv-SE"/>
              </w:rPr>
              <w:t xml:space="preserve"> </w:t>
            </w:r>
            <w:r w:rsidR="0042279A" w:rsidRPr="00EF77D6">
              <w:rPr>
                <w:rFonts w:ascii="Arial" w:hAnsi="Arial" w:cs="Arial"/>
                <w:i/>
                <w:color w:val="0000FF"/>
                <w:sz w:val="16"/>
                <w:szCs w:val="16"/>
                <w:lang w:val="sv-SE"/>
              </w:rPr>
              <w:t>Montenegro</w:t>
            </w:r>
            <w:r w:rsidR="00B4092F">
              <w:rPr>
                <w:rFonts w:ascii="Arial" w:hAnsi="Arial" w:cs="Arial"/>
                <w:i/>
                <w:color w:val="0000FF"/>
                <w:sz w:val="16"/>
                <w:szCs w:val="16"/>
                <w:lang w:val="vi-VN"/>
              </w:rPr>
              <w:t xml:space="preserve"> </w:t>
            </w:r>
          </w:p>
          <w:p w14:paraId="21EF4324" w14:textId="18B9A786" w:rsidR="0011344E" w:rsidRPr="00B4092F" w:rsidRDefault="00B4092F" w:rsidP="00B4092F">
            <w:pPr>
              <w:snapToGrid w:val="0"/>
              <w:rPr>
                <w:rFonts w:ascii="Arial" w:hAnsi="Arial" w:cs="Arial"/>
                <w:sz w:val="16"/>
                <w:szCs w:val="16"/>
                <w:lang w:val="vi-VN"/>
              </w:rPr>
            </w:pPr>
            <w:r>
              <w:rPr>
                <w:rFonts w:ascii="Arial" w:hAnsi="Arial" w:cs="Arial"/>
                <w:i/>
                <w:color w:val="0000FF"/>
                <w:sz w:val="16"/>
                <w:szCs w:val="16"/>
                <w:lang w:val="vi-VN"/>
              </w:rPr>
              <w:t>[[entry]]</w:t>
            </w:r>
          </w:p>
        </w:tc>
      </w:tr>
      <w:tr w:rsidR="007C1C40" w:rsidRPr="00EF77D6" w14:paraId="70D065B6" w14:textId="77777777" w:rsidTr="00EF77D6">
        <w:trPr>
          <w:jc w:val="center"/>
        </w:trPr>
        <w:tc>
          <w:tcPr>
            <w:tcW w:w="662" w:type="dxa"/>
            <w:vMerge/>
            <w:shd w:val="clear" w:color="auto" w:fill="auto"/>
          </w:tcPr>
          <w:p w14:paraId="66AB8B5A" w14:textId="77777777" w:rsidR="0011344E" w:rsidRPr="00EF77D6" w:rsidRDefault="0011344E">
            <w:pPr>
              <w:rPr>
                <w:rFonts w:ascii="Arial" w:hAnsi="Arial" w:cs="Arial"/>
                <w:sz w:val="16"/>
                <w:szCs w:val="16"/>
                <w:lang w:val="sv-SE"/>
              </w:rPr>
            </w:pPr>
          </w:p>
        </w:tc>
        <w:tc>
          <w:tcPr>
            <w:tcW w:w="2565" w:type="dxa"/>
            <w:gridSpan w:val="2"/>
            <w:tcBorders>
              <w:top w:val="nil"/>
              <w:bottom w:val="nil"/>
              <w:right w:val="nil"/>
            </w:tcBorders>
            <w:shd w:val="clear" w:color="auto" w:fill="auto"/>
          </w:tcPr>
          <w:p w14:paraId="5E0DDEAD" w14:textId="76299871" w:rsidR="0011344E" w:rsidRPr="00EF77D6" w:rsidRDefault="0011344E" w:rsidP="00EF77D6">
            <w:pPr>
              <w:jc w:val="right"/>
              <w:rPr>
                <w:rFonts w:ascii="Arial" w:hAnsi="Arial" w:cs="Arial"/>
                <w:sz w:val="15"/>
                <w:szCs w:val="15"/>
              </w:rPr>
            </w:pPr>
            <w:r w:rsidRPr="00EF77D6">
              <w:rPr>
                <w:rFonts w:ascii="Arial" w:hAnsi="Arial" w:cs="Arial"/>
                <w:sz w:val="15"/>
                <w:szCs w:val="15"/>
              </w:rPr>
              <w:t xml:space="preserve">Avion / </w:t>
            </w:r>
            <w:proofErr w:type="spellStart"/>
            <w:proofErr w:type="gramStart"/>
            <w:r w:rsidRPr="00EF77D6">
              <w:rPr>
                <w:rFonts w:ascii="Arial" w:hAnsi="Arial" w:cs="Arial"/>
                <w:i/>
                <w:color w:val="0000FF"/>
                <w:sz w:val="15"/>
                <w:szCs w:val="15"/>
              </w:rPr>
              <w:t>Aeroplane</w:t>
            </w:r>
            <w:proofErr w:type="spellEnd"/>
            <w:r w:rsidRPr="00EF77D6">
              <w:rPr>
                <w:rFonts w:ascii="Arial" w:hAnsi="Arial" w:cs="Arial"/>
                <w:sz w:val="15"/>
                <w:szCs w:val="15"/>
              </w:rPr>
              <w:t xml:space="preserve">  </w:t>
            </w:r>
            <w:r w:rsidR="00193A81">
              <w:rPr>
                <w:rFonts w:ascii="Arial" w:hAnsi="Arial" w:cs="Arial"/>
                <w:sz w:val="15"/>
                <w:szCs w:val="15"/>
              </w:rPr>
              <w:t>[</w:t>
            </w:r>
            <w:proofErr w:type="gramEnd"/>
            <w:r w:rsidR="00193A81">
              <w:rPr>
                <w:rFonts w:ascii="Arial" w:hAnsi="Arial" w:cs="Arial"/>
                <w:sz w:val="15"/>
                <w:szCs w:val="15"/>
              </w:rPr>
              <w:t>[ck</w:t>
            </w:r>
            <w:r w:rsidR="00193A81">
              <w:rPr>
                <w:rFonts w:ascii="Arial" w:hAnsi="Arial" w:cs="Arial"/>
                <w:sz w:val="15"/>
                <w:szCs w:val="15"/>
                <w:lang w:val="vi-VN"/>
              </w:rPr>
              <w:t>.01]]</w:t>
            </w:r>
            <w:r w:rsidRPr="00EF77D6">
              <w:rPr>
                <w:rFonts w:ascii="Arial" w:hAnsi="Arial" w:cs="Arial"/>
                <w:sz w:val="15"/>
                <w:szCs w:val="15"/>
              </w:rPr>
              <w:t xml:space="preserve"> </w:t>
            </w:r>
          </w:p>
        </w:tc>
        <w:tc>
          <w:tcPr>
            <w:tcW w:w="1361" w:type="dxa"/>
            <w:gridSpan w:val="3"/>
            <w:tcBorders>
              <w:top w:val="nil"/>
              <w:left w:val="nil"/>
              <w:bottom w:val="nil"/>
              <w:right w:val="nil"/>
            </w:tcBorders>
            <w:shd w:val="clear" w:color="auto" w:fill="auto"/>
          </w:tcPr>
          <w:p w14:paraId="55246AAA" w14:textId="00F6B3C7" w:rsidR="0011344E" w:rsidRPr="00193A81" w:rsidRDefault="0011344E" w:rsidP="00EF77D6">
            <w:pPr>
              <w:jc w:val="right"/>
              <w:rPr>
                <w:rFonts w:ascii="Arial" w:hAnsi="Arial" w:cs="Arial"/>
                <w:sz w:val="15"/>
                <w:szCs w:val="15"/>
                <w:lang w:val="vi-VN"/>
              </w:rPr>
            </w:pPr>
            <w:proofErr w:type="spellStart"/>
            <w:r w:rsidRPr="00EF77D6">
              <w:rPr>
                <w:rFonts w:ascii="Arial" w:hAnsi="Arial" w:cs="Arial"/>
                <w:sz w:val="15"/>
                <w:szCs w:val="15"/>
              </w:rPr>
              <w:t>Brod</w:t>
            </w:r>
            <w:proofErr w:type="spellEnd"/>
            <w:r w:rsidRPr="00EF77D6">
              <w:rPr>
                <w:rFonts w:ascii="Arial" w:hAnsi="Arial" w:cs="Arial"/>
                <w:sz w:val="15"/>
                <w:szCs w:val="15"/>
              </w:rPr>
              <w:t xml:space="preserve"> / </w:t>
            </w:r>
            <w:proofErr w:type="gramStart"/>
            <w:r w:rsidRPr="00EF77D6">
              <w:rPr>
                <w:rFonts w:ascii="Arial" w:hAnsi="Arial" w:cs="Arial"/>
                <w:i/>
                <w:color w:val="0000FF"/>
                <w:sz w:val="15"/>
                <w:szCs w:val="15"/>
              </w:rPr>
              <w:t>Ship</w:t>
            </w:r>
            <w:r w:rsidRPr="00EF77D6">
              <w:rPr>
                <w:rFonts w:ascii="Arial" w:hAnsi="Arial" w:cs="Arial"/>
                <w:sz w:val="15"/>
                <w:szCs w:val="15"/>
              </w:rPr>
              <w:t xml:space="preserve">  </w:t>
            </w:r>
            <w:r w:rsidR="00193A81">
              <w:rPr>
                <w:rFonts w:ascii="Arial" w:hAnsi="Arial" w:cs="Arial"/>
                <w:sz w:val="15"/>
                <w:szCs w:val="15"/>
              </w:rPr>
              <w:t>[</w:t>
            </w:r>
            <w:proofErr w:type="gramEnd"/>
            <w:r w:rsidR="00193A81">
              <w:rPr>
                <w:rFonts w:ascii="Arial" w:hAnsi="Arial" w:cs="Arial"/>
                <w:sz w:val="15"/>
                <w:szCs w:val="15"/>
              </w:rPr>
              <w:t>[ck</w:t>
            </w:r>
            <w:r w:rsidR="00193A81">
              <w:rPr>
                <w:rFonts w:ascii="Arial" w:hAnsi="Arial" w:cs="Arial"/>
                <w:sz w:val="15"/>
                <w:szCs w:val="15"/>
                <w:lang w:val="vi-VN"/>
              </w:rPr>
              <w:t>.03]]</w:t>
            </w:r>
          </w:p>
        </w:tc>
        <w:tc>
          <w:tcPr>
            <w:tcW w:w="1503" w:type="dxa"/>
            <w:gridSpan w:val="4"/>
            <w:vMerge w:val="restart"/>
            <w:tcBorders>
              <w:top w:val="nil"/>
              <w:left w:val="nil"/>
            </w:tcBorders>
            <w:shd w:val="clear" w:color="auto" w:fill="auto"/>
          </w:tcPr>
          <w:p w14:paraId="711CD119" w14:textId="4DEED372" w:rsidR="0011344E" w:rsidRPr="00193A81" w:rsidRDefault="00DB50B9" w:rsidP="00EF77D6">
            <w:pPr>
              <w:jc w:val="right"/>
              <w:rPr>
                <w:rFonts w:ascii="Arial" w:hAnsi="Arial" w:cs="Arial"/>
                <w:sz w:val="15"/>
                <w:szCs w:val="15"/>
                <w:lang w:val="vi-VN"/>
              </w:rPr>
            </w:pPr>
            <w:proofErr w:type="spellStart"/>
            <w:r w:rsidRPr="00EF77D6">
              <w:rPr>
                <w:rFonts w:ascii="Arial" w:hAnsi="Arial" w:cs="Arial"/>
                <w:sz w:val="15"/>
                <w:szCs w:val="15"/>
              </w:rPr>
              <w:t>Željeznički</w:t>
            </w:r>
            <w:proofErr w:type="spellEnd"/>
            <w:r w:rsidRPr="00EF77D6">
              <w:rPr>
                <w:rFonts w:ascii="Arial" w:hAnsi="Arial" w:cs="Arial"/>
                <w:sz w:val="15"/>
                <w:szCs w:val="15"/>
              </w:rPr>
              <w:t xml:space="preserve"> </w:t>
            </w:r>
            <w:proofErr w:type="spellStart"/>
            <w:r w:rsidRPr="00EF77D6">
              <w:rPr>
                <w:rFonts w:ascii="Arial" w:hAnsi="Arial" w:cs="Arial"/>
                <w:sz w:val="15"/>
                <w:szCs w:val="15"/>
              </w:rPr>
              <w:t>vagon</w:t>
            </w:r>
            <w:proofErr w:type="spellEnd"/>
            <w:r w:rsidR="0011344E" w:rsidRPr="00EF77D6">
              <w:rPr>
                <w:rFonts w:ascii="Arial" w:hAnsi="Arial" w:cs="Arial"/>
                <w:sz w:val="15"/>
                <w:szCs w:val="15"/>
              </w:rPr>
              <w:t xml:space="preserve">/ </w:t>
            </w:r>
            <w:r w:rsidR="0011344E" w:rsidRPr="00EF77D6">
              <w:rPr>
                <w:rFonts w:ascii="Arial" w:hAnsi="Arial" w:cs="Arial"/>
                <w:sz w:val="15"/>
                <w:szCs w:val="15"/>
              </w:rPr>
              <w:br/>
            </w:r>
            <w:r w:rsidR="0011344E" w:rsidRPr="00EF77D6">
              <w:rPr>
                <w:rFonts w:ascii="Arial" w:hAnsi="Arial" w:cs="Arial"/>
                <w:i/>
                <w:color w:val="0000FF"/>
                <w:sz w:val="15"/>
                <w:szCs w:val="15"/>
              </w:rPr>
              <w:t xml:space="preserve">Railway </w:t>
            </w:r>
            <w:proofErr w:type="gramStart"/>
            <w:r w:rsidR="0011344E" w:rsidRPr="00EF77D6">
              <w:rPr>
                <w:rFonts w:ascii="Arial" w:hAnsi="Arial" w:cs="Arial"/>
                <w:i/>
                <w:color w:val="0000FF"/>
                <w:sz w:val="15"/>
                <w:szCs w:val="15"/>
              </w:rPr>
              <w:t>wagon</w:t>
            </w:r>
            <w:r w:rsidR="0011344E" w:rsidRPr="00EF77D6">
              <w:rPr>
                <w:rFonts w:ascii="Arial" w:hAnsi="Arial" w:cs="Arial"/>
                <w:sz w:val="15"/>
                <w:szCs w:val="15"/>
              </w:rPr>
              <w:t xml:space="preserve">  </w:t>
            </w:r>
            <w:r w:rsidR="00193A81">
              <w:rPr>
                <w:rFonts w:ascii="Arial" w:hAnsi="Arial" w:cs="Arial"/>
                <w:sz w:val="15"/>
                <w:szCs w:val="15"/>
              </w:rPr>
              <w:t>[</w:t>
            </w:r>
            <w:proofErr w:type="gramEnd"/>
            <w:r w:rsidR="00193A81">
              <w:rPr>
                <w:rFonts w:ascii="Arial" w:hAnsi="Arial" w:cs="Arial"/>
                <w:sz w:val="15"/>
                <w:szCs w:val="15"/>
              </w:rPr>
              <w:t>[</w:t>
            </w:r>
            <w:proofErr w:type="spellStart"/>
            <w:r w:rsidR="00193A81">
              <w:rPr>
                <w:rFonts w:ascii="Arial" w:hAnsi="Arial" w:cs="Arial"/>
                <w:sz w:val="15"/>
                <w:szCs w:val="15"/>
              </w:rPr>
              <w:t>ơck</w:t>
            </w:r>
            <w:proofErr w:type="spellEnd"/>
            <w:r w:rsidR="00193A81">
              <w:rPr>
                <w:rFonts w:ascii="Arial" w:hAnsi="Arial" w:cs="Arial"/>
                <w:sz w:val="15"/>
                <w:szCs w:val="15"/>
                <w:lang w:val="vi-VN"/>
              </w:rPr>
              <w:t>.05]]</w:t>
            </w:r>
          </w:p>
        </w:tc>
        <w:tc>
          <w:tcPr>
            <w:tcW w:w="4445" w:type="dxa"/>
            <w:gridSpan w:val="8"/>
            <w:vMerge/>
            <w:shd w:val="clear" w:color="auto" w:fill="auto"/>
          </w:tcPr>
          <w:p w14:paraId="798EA803" w14:textId="77777777" w:rsidR="0011344E" w:rsidRPr="00EF77D6" w:rsidRDefault="0011344E" w:rsidP="00EF77D6">
            <w:pPr>
              <w:ind w:left="252"/>
              <w:rPr>
                <w:rFonts w:ascii="Arial" w:hAnsi="Arial" w:cs="Arial"/>
                <w:sz w:val="16"/>
                <w:szCs w:val="16"/>
              </w:rPr>
            </w:pPr>
          </w:p>
        </w:tc>
      </w:tr>
      <w:tr w:rsidR="007C1C40" w:rsidRPr="00EF77D6" w14:paraId="3E01F05D" w14:textId="77777777" w:rsidTr="00EF77D6">
        <w:trPr>
          <w:jc w:val="center"/>
        </w:trPr>
        <w:tc>
          <w:tcPr>
            <w:tcW w:w="662" w:type="dxa"/>
            <w:vMerge/>
            <w:shd w:val="clear" w:color="auto" w:fill="auto"/>
          </w:tcPr>
          <w:p w14:paraId="05DAE33E" w14:textId="77777777" w:rsidR="0011344E" w:rsidRPr="00EF77D6" w:rsidRDefault="0011344E">
            <w:pPr>
              <w:rPr>
                <w:rFonts w:ascii="Arial" w:hAnsi="Arial" w:cs="Arial"/>
                <w:sz w:val="16"/>
                <w:szCs w:val="16"/>
              </w:rPr>
            </w:pPr>
          </w:p>
        </w:tc>
        <w:tc>
          <w:tcPr>
            <w:tcW w:w="2565" w:type="dxa"/>
            <w:gridSpan w:val="2"/>
            <w:tcBorders>
              <w:top w:val="nil"/>
              <w:bottom w:val="nil"/>
              <w:right w:val="nil"/>
            </w:tcBorders>
            <w:shd w:val="clear" w:color="auto" w:fill="auto"/>
          </w:tcPr>
          <w:p w14:paraId="394C7932" w14:textId="38D600EE" w:rsidR="0011344E" w:rsidRPr="00193A81" w:rsidRDefault="00DB745F" w:rsidP="00EF77D6">
            <w:pPr>
              <w:jc w:val="right"/>
              <w:rPr>
                <w:rFonts w:ascii="Arial" w:hAnsi="Arial" w:cs="Arial"/>
                <w:sz w:val="15"/>
                <w:szCs w:val="15"/>
                <w:lang w:val="vi-VN"/>
              </w:rPr>
            </w:pPr>
            <w:proofErr w:type="spellStart"/>
            <w:r w:rsidRPr="00EF77D6">
              <w:rPr>
                <w:rFonts w:ascii="Arial" w:hAnsi="Arial" w:cs="Arial"/>
                <w:sz w:val="15"/>
                <w:szCs w:val="15"/>
              </w:rPr>
              <w:t>Kamion</w:t>
            </w:r>
            <w:proofErr w:type="spellEnd"/>
            <w:r w:rsidR="0011344E" w:rsidRPr="00EF77D6">
              <w:rPr>
                <w:rFonts w:ascii="Arial" w:hAnsi="Arial" w:cs="Arial"/>
                <w:sz w:val="15"/>
                <w:szCs w:val="15"/>
              </w:rPr>
              <w:t xml:space="preserve"> / </w:t>
            </w:r>
            <w:r w:rsidR="0011344E" w:rsidRPr="00EF77D6">
              <w:rPr>
                <w:rFonts w:ascii="Arial" w:hAnsi="Arial" w:cs="Arial"/>
                <w:i/>
                <w:color w:val="0000FF"/>
                <w:sz w:val="15"/>
                <w:szCs w:val="15"/>
              </w:rPr>
              <w:t>Road vehicle</w:t>
            </w:r>
            <w:r w:rsidR="00086DD5" w:rsidRPr="00EF77D6">
              <w:rPr>
                <w:rFonts w:ascii="Arial" w:hAnsi="Arial" w:cs="Arial"/>
                <w:i/>
                <w:color w:val="0000FF"/>
                <w:sz w:val="15"/>
                <w:szCs w:val="15"/>
              </w:rPr>
              <w:t xml:space="preserve"> </w:t>
            </w:r>
            <w:r w:rsidR="00193A81">
              <w:rPr>
                <w:rFonts w:ascii="Arial" w:hAnsi="Arial" w:cs="Arial"/>
                <w:i/>
                <w:color w:val="0000FF"/>
                <w:sz w:val="15"/>
                <w:szCs w:val="15"/>
              </w:rPr>
              <w:t>[[ck</w:t>
            </w:r>
            <w:r w:rsidR="00193A81">
              <w:rPr>
                <w:rFonts w:ascii="Arial" w:hAnsi="Arial" w:cs="Arial"/>
                <w:i/>
                <w:color w:val="0000FF"/>
                <w:sz w:val="15"/>
                <w:szCs w:val="15"/>
                <w:lang w:val="vi-VN"/>
              </w:rPr>
              <w:t>.02]]</w:t>
            </w:r>
          </w:p>
        </w:tc>
        <w:tc>
          <w:tcPr>
            <w:tcW w:w="1361" w:type="dxa"/>
            <w:gridSpan w:val="3"/>
            <w:tcBorders>
              <w:top w:val="nil"/>
              <w:left w:val="nil"/>
              <w:bottom w:val="nil"/>
              <w:right w:val="nil"/>
            </w:tcBorders>
            <w:shd w:val="clear" w:color="auto" w:fill="auto"/>
          </w:tcPr>
          <w:p w14:paraId="45D24B6E" w14:textId="6191BC98" w:rsidR="0011344E" w:rsidRPr="00193A81" w:rsidRDefault="0011344E" w:rsidP="00EF77D6">
            <w:pPr>
              <w:jc w:val="right"/>
              <w:rPr>
                <w:rFonts w:ascii="Arial" w:hAnsi="Arial" w:cs="Arial"/>
                <w:sz w:val="15"/>
                <w:szCs w:val="15"/>
                <w:lang w:val="vi-VN"/>
              </w:rPr>
            </w:pPr>
            <w:r w:rsidRPr="00EF77D6">
              <w:rPr>
                <w:rFonts w:ascii="Arial" w:hAnsi="Arial" w:cs="Arial"/>
                <w:sz w:val="15"/>
                <w:szCs w:val="15"/>
                <w:lang w:val="sl-SI"/>
              </w:rPr>
              <w:t xml:space="preserve">Drugo / </w:t>
            </w:r>
            <w:r w:rsidRPr="00EF77D6">
              <w:rPr>
                <w:rFonts w:ascii="Arial" w:hAnsi="Arial" w:cs="Arial"/>
                <w:i/>
                <w:color w:val="0000FF"/>
                <w:sz w:val="15"/>
                <w:szCs w:val="15"/>
              </w:rPr>
              <w:t>Other</w:t>
            </w:r>
            <w:r w:rsidR="00086DD5" w:rsidRPr="00EF77D6">
              <w:rPr>
                <w:rFonts w:ascii="Arial" w:hAnsi="Arial" w:cs="Arial"/>
                <w:i/>
                <w:color w:val="0000FF"/>
                <w:sz w:val="15"/>
                <w:szCs w:val="15"/>
              </w:rPr>
              <w:t xml:space="preserve"> </w:t>
            </w:r>
            <w:r w:rsidR="00193A81">
              <w:rPr>
                <w:rFonts w:ascii="Arial" w:hAnsi="Arial" w:cs="Arial"/>
                <w:i/>
                <w:color w:val="0000FF"/>
                <w:sz w:val="15"/>
                <w:szCs w:val="15"/>
              </w:rPr>
              <w:t>[[ck</w:t>
            </w:r>
            <w:r w:rsidR="00193A81">
              <w:rPr>
                <w:rFonts w:ascii="Arial" w:hAnsi="Arial" w:cs="Arial"/>
                <w:i/>
                <w:color w:val="0000FF"/>
                <w:sz w:val="15"/>
                <w:szCs w:val="15"/>
                <w:lang w:val="vi-VN"/>
              </w:rPr>
              <w:t>.04]]</w:t>
            </w:r>
          </w:p>
        </w:tc>
        <w:tc>
          <w:tcPr>
            <w:tcW w:w="1503" w:type="dxa"/>
            <w:gridSpan w:val="4"/>
            <w:vMerge/>
            <w:tcBorders>
              <w:left w:val="nil"/>
              <w:bottom w:val="nil"/>
            </w:tcBorders>
            <w:shd w:val="clear" w:color="auto" w:fill="auto"/>
          </w:tcPr>
          <w:p w14:paraId="2FA493C1" w14:textId="77777777" w:rsidR="0011344E" w:rsidRPr="00EF77D6" w:rsidRDefault="0011344E" w:rsidP="00EF77D6">
            <w:pPr>
              <w:ind w:left="252"/>
              <w:jc w:val="right"/>
              <w:rPr>
                <w:rFonts w:ascii="Arial" w:hAnsi="Arial" w:cs="Arial"/>
                <w:sz w:val="16"/>
                <w:szCs w:val="16"/>
              </w:rPr>
            </w:pPr>
          </w:p>
        </w:tc>
        <w:tc>
          <w:tcPr>
            <w:tcW w:w="4445" w:type="dxa"/>
            <w:gridSpan w:val="8"/>
            <w:vMerge/>
            <w:tcBorders>
              <w:bottom w:val="single" w:sz="4" w:space="0" w:color="auto"/>
            </w:tcBorders>
            <w:shd w:val="clear" w:color="auto" w:fill="auto"/>
          </w:tcPr>
          <w:p w14:paraId="57C50FF4" w14:textId="77777777" w:rsidR="0011344E" w:rsidRPr="00EF77D6" w:rsidRDefault="0011344E" w:rsidP="00EF77D6">
            <w:pPr>
              <w:ind w:left="252"/>
              <w:rPr>
                <w:rFonts w:ascii="Arial" w:hAnsi="Arial" w:cs="Arial"/>
                <w:sz w:val="16"/>
                <w:szCs w:val="16"/>
              </w:rPr>
            </w:pPr>
          </w:p>
        </w:tc>
      </w:tr>
      <w:tr w:rsidR="00EF77D6" w:rsidRPr="00EF77D6" w14:paraId="1B469A31" w14:textId="77777777" w:rsidTr="00EF77D6">
        <w:trPr>
          <w:jc w:val="center"/>
        </w:trPr>
        <w:tc>
          <w:tcPr>
            <w:tcW w:w="662" w:type="dxa"/>
            <w:vMerge/>
            <w:tcBorders>
              <w:bottom w:val="single" w:sz="4" w:space="0" w:color="auto"/>
            </w:tcBorders>
            <w:shd w:val="clear" w:color="auto" w:fill="auto"/>
          </w:tcPr>
          <w:p w14:paraId="6B6EE8C3" w14:textId="77777777" w:rsidR="0011344E" w:rsidRPr="00EF77D6" w:rsidRDefault="0011344E">
            <w:pPr>
              <w:rPr>
                <w:rFonts w:ascii="Arial" w:hAnsi="Arial" w:cs="Arial"/>
                <w:sz w:val="16"/>
                <w:szCs w:val="16"/>
              </w:rPr>
            </w:pPr>
          </w:p>
        </w:tc>
        <w:tc>
          <w:tcPr>
            <w:tcW w:w="5429" w:type="dxa"/>
            <w:gridSpan w:val="9"/>
            <w:tcBorders>
              <w:top w:val="nil"/>
            </w:tcBorders>
            <w:shd w:val="clear" w:color="auto" w:fill="auto"/>
          </w:tcPr>
          <w:p w14:paraId="18E47DE6" w14:textId="1118FE0C" w:rsidR="0011344E" w:rsidRPr="00B4092F" w:rsidRDefault="009D1F8E" w:rsidP="00EF77D6">
            <w:pPr>
              <w:ind w:left="252"/>
              <w:rPr>
                <w:rFonts w:ascii="Arial" w:hAnsi="Arial" w:cs="Arial"/>
                <w:sz w:val="16"/>
                <w:szCs w:val="16"/>
                <w:lang w:val="vi-VN"/>
              </w:rPr>
            </w:pPr>
            <w:proofErr w:type="spellStart"/>
            <w:r w:rsidRPr="00EF77D6">
              <w:rPr>
                <w:rFonts w:ascii="Arial" w:hAnsi="Arial" w:cs="Arial"/>
                <w:sz w:val="16"/>
                <w:szCs w:val="16"/>
                <w:lang w:val="pt-BR"/>
              </w:rPr>
              <w:t>Ideantifikacija</w:t>
            </w:r>
            <w:proofErr w:type="spellEnd"/>
            <w:r w:rsidRPr="00EF77D6">
              <w:rPr>
                <w:rFonts w:ascii="Arial" w:hAnsi="Arial" w:cs="Arial"/>
                <w:sz w:val="16"/>
                <w:szCs w:val="16"/>
                <w:lang w:val="pt-BR"/>
              </w:rPr>
              <w:t xml:space="preserve"> </w:t>
            </w:r>
            <w:r w:rsidR="0011344E" w:rsidRPr="00EF77D6">
              <w:rPr>
                <w:rFonts w:ascii="Arial" w:hAnsi="Arial" w:cs="Arial"/>
                <w:sz w:val="16"/>
                <w:szCs w:val="16"/>
                <w:lang w:val="pt-BR"/>
              </w:rPr>
              <w:t xml:space="preserve">/ </w:t>
            </w:r>
            <w:proofErr w:type="spellStart"/>
            <w:proofErr w:type="gramStart"/>
            <w:r w:rsidR="0011344E" w:rsidRPr="00EF77D6">
              <w:rPr>
                <w:rFonts w:ascii="Arial" w:hAnsi="Arial" w:cs="Arial"/>
                <w:i/>
                <w:color w:val="0000FF"/>
                <w:sz w:val="16"/>
                <w:szCs w:val="16"/>
                <w:lang w:val="pt-BR"/>
              </w:rPr>
              <w:t>Identification</w:t>
            </w:r>
            <w:proofErr w:type="spellEnd"/>
            <w:r w:rsidR="0011344E" w:rsidRPr="00EF77D6">
              <w:rPr>
                <w:rFonts w:ascii="Arial" w:hAnsi="Arial" w:cs="Arial"/>
                <w:i/>
                <w:color w:val="0000FF"/>
                <w:sz w:val="16"/>
                <w:szCs w:val="16"/>
                <w:lang w:val="pt-BR"/>
              </w:rPr>
              <w:t xml:space="preserve"> :</w:t>
            </w:r>
            <w:proofErr w:type="gramEnd"/>
            <w:r w:rsidR="0011344E" w:rsidRPr="00EF77D6">
              <w:rPr>
                <w:rFonts w:ascii="Arial" w:hAnsi="Arial" w:cs="Arial"/>
                <w:sz w:val="16"/>
                <w:szCs w:val="16"/>
                <w:lang w:val="pt-BR"/>
              </w:rPr>
              <w:t xml:space="preserve"> </w:t>
            </w:r>
            <w:r w:rsidR="00B4092F">
              <w:rPr>
                <w:rFonts w:ascii="Arial" w:hAnsi="Arial" w:cs="Arial"/>
                <w:sz w:val="16"/>
                <w:szCs w:val="16"/>
                <w:lang w:val="pt-BR"/>
              </w:rPr>
              <w:t>[[</w:t>
            </w:r>
            <w:proofErr w:type="spellStart"/>
            <w:r w:rsidR="00B4092F">
              <w:rPr>
                <w:rFonts w:ascii="Arial" w:hAnsi="Arial" w:cs="Arial"/>
                <w:sz w:val="16"/>
                <w:szCs w:val="16"/>
                <w:lang w:val="pt-BR"/>
              </w:rPr>
              <w:t>identi</w:t>
            </w:r>
            <w:proofErr w:type="spellEnd"/>
            <w:r w:rsidR="00B4092F">
              <w:rPr>
                <w:rFonts w:ascii="Arial" w:hAnsi="Arial" w:cs="Arial"/>
                <w:sz w:val="16"/>
                <w:szCs w:val="16"/>
                <w:lang w:val="vi-VN"/>
              </w:rPr>
              <w:t>15]]</w:t>
            </w:r>
          </w:p>
          <w:p w14:paraId="10BE9A2E" w14:textId="01BF61C9" w:rsidR="0011344E" w:rsidRPr="00B4092F" w:rsidRDefault="00DB50B9" w:rsidP="00EF77D6">
            <w:pPr>
              <w:ind w:left="252"/>
              <w:rPr>
                <w:rFonts w:ascii="Arial" w:hAnsi="Arial" w:cs="Arial"/>
                <w:sz w:val="16"/>
                <w:szCs w:val="16"/>
                <w:lang w:val="vi-VN"/>
              </w:rPr>
            </w:pPr>
            <w:proofErr w:type="spellStart"/>
            <w:r w:rsidRPr="00EF77D6">
              <w:rPr>
                <w:rFonts w:ascii="Arial" w:hAnsi="Arial" w:cs="Arial"/>
                <w:sz w:val="16"/>
                <w:szCs w:val="16"/>
                <w:lang w:val="pt-BR"/>
              </w:rPr>
              <w:t>Oznake</w:t>
            </w:r>
            <w:proofErr w:type="spellEnd"/>
            <w:r w:rsidRPr="00EF77D6">
              <w:rPr>
                <w:rFonts w:ascii="Arial" w:hAnsi="Arial" w:cs="Arial"/>
                <w:sz w:val="16"/>
                <w:szCs w:val="16"/>
                <w:lang w:val="pt-BR"/>
              </w:rPr>
              <w:t xml:space="preserve"> </w:t>
            </w:r>
            <w:proofErr w:type="spellStart"/>
            <w:r w:rsidRPr="00EF77D6">
              <w:rPr>
                <w:rFonts w:ascii="Arial" w:hAnsi="Arial" w:cs="Arial"/>
                <w:sz w:val="16"/>
                <w:szCs w:val="16"/>
                <w:lang w:val="pt-BR"/>
              </w:rPr>
              <w:t>sa</w:t>
            </w:r>
            <w:proofErr w:type="spellEnd"/>
            <w:r w:rsidRPr="00EF77D6">
              <w:rPr>
                <w:rFonts w:ascii="Arial" w:hAnsi="Arial" w:cs="Arial"/>
                <w:sz w:val="16"/>
                <w:szCs w:val="16"/>
                <w:lang w:val="pt-BR"/>
              </w:rPr>
              <w:t xml:space="preserve"> </w:t>
            </w:r>
            <w:proofErr w:type="spellStart"/>
            <w:r w:rsidRPr="00EF77D6">
              <w:rPr>
                <w:rFonts w:ascii="Arial" w:hAnsi="Arial" w:cs="Arial"/>
                <w:sz w:val="16"/>
                <w:szCs w:val="16"/>
                <w:lang w:val="pt-BR"/>
              </w:rPr>
              <w:t>dokumenta</w:t>
            </w:r>
            <w:proofErr w:type="spellEnd"/>
            <w:r w:rsidRPr="00EF77D6">
              <w:rPr>
                <w:rFonts w:ascii="Arial" w:hAnsi="Arial" w:cs="Arial"/>
                <w:sz w:val="16"/>
                <w:szCs w:val="16"/>
                <w:lang w:val="pt-BR"/>
              </w:rPr>
              <w:t xml:space="preserve"> </w:t>
            </w:r>
            <w:r w:rsidR="0011344E" w:rsidRPr="00EF77D6">
              <w:rPr>
                <w:rFonts w:ascii="Arial" w:hAnsi="Arial" w:cs="Arial"/>
                <w:sz w:val="16"/>
                <w:szCs w:val="16"/>
                <w:lang w:val="pt-BR"/>
              </w:rPr>
              <w:t xml:space="preserve">/ </w:t>
            </w:r>
            <w:proofErr w:type="spellStart"/>
            <w:r w:rsidR="0011344E" w:rsidRPr="00EF77D6">
              <w:rPr>
                <w:rFonts w:ascii="Arial" w:hAnsi="Arial" w:cs="Arial"/>
                <w:i/>
                <w:color w:val="0000FF"/>
                <w:sz w:val="16"/>
                <w:szCs w:val="16"/>
                <w:lang w:val="pt-BR"/>
              </w:rPr>
              <w:t>Documentary</w:t>
            </w:r>
            <w:proofErr w:type="spellEnd"/>
            <w:r w:rsidR="0011344E" w:rsidRPr="00EF77D6">
              <w:rPr>
                <w:rFonts w:ascii="Arial" w:hAnsi="Arial" w:cs="Arial"/>
                <w:i/>
                <w:color w:val="0000FF"/>
                <w:sz w:val="16"/>
                <w:szCs w:val="16"/>
                <w:lang w:val="pt-BR"/>
              </w:rPr>
              <w:t xml:space="preserve"> </w:t>
            </w:r>
            <w:proofErr w:type="spellStart"/>
            <w:r w:rsidR="0011344E" w:rsidRPr="00EF77D6">
              <w:rPr>
                <w:rFonts w:ascii="Arial" w:hAnsi="Arial" w:cs="Arial"/>
                <w:i/>
                <w:color w:val="0000FF"/>
                <w:sz w:val="16"/>
                <w:szCs w:val="16"/>
                <w:lang w:val="pt-BR"/>
              </w:rPr>
              <w:t>references</w:t>
            </w:r>
            <w:proofErr w:type="spellEnd"/>
            <w:r w:rsidR="0011344E" w:rsidRPr="00EF77D6">
              <w:rPr>
                <w:rFonts w:ascii="Arial" w:hAnsi="Arial" w:cs="Arial"/>
                <w:i/>
                <w:color w:val="0000FF"/>
                <w:sz w:val="16"/>
                <w:szCs w:val="16"/>
                <w:lang w:val="pt-BR"/>
              </w:rPr>
              <w:t>:</w:t>
            </w:r>
            <w:r w:rsidR="0011344E" w:rsidRPr="00EF77D6">
              <w:rPr>
                <w:rFonts w:ascii="Arial" w:hAnsi="Arial" w:cs="Arial"/>
                <w:sz w:val="16"/>
                <w:szCs w:val="16"/>
                <w:lang w:val="pt-BR"/>
              </w:rPr>
              <w:t xml:space="preserve"> </w:t>
            </w:r>
            <w:r w:rsidR="00B4092F">
              <w:rPr>
                <w:rFonts w:ascii="Arial" w:hAnsi="Arial" w:cs="Arial"/>
                <w:sz w:val="16"/>
                <w:szCs w:val="16"/>
                <w:lang w:val="pt-BR"/>
              </w:rPr>
              <w:t>[[</w:t>
            </w:r>
            <w:proofErr w:type="spellStart"/>
            <w:r w:rsidR="00B4092F">
              <w:rPr>
                <w:rFonts w:ascii="Arial" w:hAnsi="Arial" w:cs="Arial"/>
                <w:sz w:val="16"/>
                <w:szCs w:val="16"/>
                <w:lang w:val="pt-BR"/>
              </w:rPr>
              <w:t>docrefer</w:t>
            </w:r>
            <w:proofErr w:type="spellEnd"/>
            <w:r w:rsidR="00B4092F">
              <w:rPr>
                <w:rFonts w:ascii="Arial" w:hAnsi="Arial" w:cs="Arial"/>
                <w:sz w:val="16"/>
                <w:szCs w:val="16"/>
                <w:lang w:val="pt-BR"/>
              </w:rPr>
              <w:t>]]</w:t>
            </w:r>
          </w:p>
        </w:tc>
        <w:tc>
          <w:tcPr>
            <w:tcW w:w="4445" w:type="dxa"/>
            <w:gridSpan w:val="8"/>
            <w:tcBorders>
              <w:tr2bl w:val="single" w:sz="4" w:space="0" w:color="auto"/>
            </w:tcBorders>
            <w:shd w:val="clear" w:color="auto" w:fill="auto"/>
          </w:tcPr>
          <w:p w14:paraId="7B2D7DF8" w14:textId="77777777" w:rsidR="0011344E" w:rsidRPr="00EF77D6" w:rsidRDefault="0011344E" w:rsidP="008D2D62">
            <w:pPr>
              <w:rPr>
                <w:rFonts w:ascii="Arial" w:hAnsi="Arial" w:cs="Arial"/>
                <w:sz w:val="16"/>
                <w:szCs w:val="16"/>
              </w:rPr>
            </w:pPr>
            <w:r w:rsidRPr="00EF77D6">
              <w:rPr>
                <w:rFonts w:ascii="Arial" w:hAnsi="Arial" w:cs="Arial"/>
                <w:sz w:val="16"/>
                <w:szCs w:val="16"/>
              </w:rPr>
              <w:t>I.17.</w:t>
            </w:r>
          </w:p>
        </w:tc>
      </w:tr>
      <w:tr w:rsidR="00EF77D6" w:rsidRPr="00EF77D6" w14:paraId="32274A76" w14:textId="77777777" w:rsidTr="00EF77D6">
        <w:trPr>
          <w:jc w:val="center"/>
        </w:trPr>
        <w:tc>
          <w:tcPr>
            <w:tcW w:w="662" w:type="dxa"/>
            <w:vMerge w:val="restart"/>
            <w:tcBorders>
              <w:top w:val="single" w:sz="4" w:space="0" w:color="auto"/>
              <w:left w:val="nil"/>
              <w:bottom w:val="nil"/>
              <w:right w:val="single" w:sz="4" w:space="0" w:color="auto"/>
            </w:tcBorders>
            <w:shd w:val="clear" w:color="auto" w:fill="auto"/>
          </w:tcPr>
          <w:p w14:paraId="7E961074" w14:textId="77777777" w:rsidR="00C916C7" w:rsidRPr="00EF77D6" w:rsidRDefault="00C916C7">
            <w:pPr>
              <w:rPr>
                <w:rFonts w:ascii="Arial" w:hAnsi="Arial" w:cs="Arial"/>
                <w:sz w:val="16"/>
                <w:szCs w:val="16"/>
              </w:rPr>
            </w:pPr>
          </w:p>
        </w:tc>
        <w:tc>
          <w:tcPr>
            <w:tcW w:w="6821" w:type="dxa"/>
            <w:gridSpan w:val="11"/>
            <w:vMerge w:val="restart"/>
            <w:tcBorders>
              <w:left w:val="single" w:sz="4" w:space="0" w:color="auto"/>
            </w:tcBorders>
            <w:shd w:val="clear" w:color="auto" w:fill="auto"/>
          </w:tcPr>
          <w:p w14:paraId="5E023D5B" w14:textId="03CF8CD1" w:rsidR="00A75C94" w:rsidRPr="00B4092F" w:rsidRDefault="00C916C7" w:rsidP="00114A5B">
            <w:pPr>
              <w:rPr>
                <w:rFonts w:ascii="Times" w:hAnsi="Times"/>
                <w:color w:val="000000"/>
                <w:sz w:val="28"/>
                <w:szCs w:val="28"/>
                <w:shd w:val="clear" w:color="auto" w:fill="FFFFFF"/>
                <w:lang w:val="vi-VN"/>
              </w:rPr>
            </w:pPr>
            <w:r w:rsidRPr="00EF77D6">
              <w:rPr>
                <w:rFonts w:ascii="Arial" w:hAnsi="Arial" w:cs="Arial"/>
                <w:sz w:val="16"/>
                <w:szCs w:val="16"/>
              </w:rPr>
              <w:t xml:space="preserve">I.18. </w:t>
            </w:r>
            <w:proofErr w:type="spellStart"/>
            <w:r w:rsidR="00A75C94" w:rsidRPr="00EF77D6">
              <w:rPr>
                <w:rFonts w:ascii="Arial" w:hAnsi="Arial" w:cs="Arial"/>
                <w:sz w:val="16"/>
                <w:szCs w:val="16"/>
              </w:rPr>
              <w:t>Opis</w:t>
            </w:r>
            <w:proofErr w:type="spellEnd"/>
            <w:r w:rsidR="00A75C94" w:rsidRPr="00EF77D6">
              <w:rPr>
                <w:rFonts w:ascii="Arial" w:hAnsi="Arial" w:cs="Arial"/>
                <w:sz w:val="16"/>
                <w:szCs w:val="16"/>
              </w:rPr>
              <w:t xml:space="preserve"> </w:t>
            </w:r>
            <w:proofErr w:type="spellStart"/>
            <w:r w:rsidR="00A75C94" w:rsidRPr="00EF77D6">
              <w:rPr>
                <w:rFonts w:ascii="Arial" w:hAnsi="Arial" w:cs="Arial"/>
                <w:sz w:val="16"/>
                <w:szCs w:val="16"/>
              </w:rPr>
              <w:t>pošiljke</w:t>
            </w:r>
            <w:proofErr w:type="spellEnd"/>
            <w:r w:rsidR="00A75C94" w:rsidRPr="00EF77D6">
              <w:rPr>
                <w:rFonts w:ascii="Arial" w:hAnsi="Arial" w:cs="Arial"/>
                <w:sz w:val="16"/>
                <w:szCs w:val="16"/>
              </w:rPr>
              <w:t xml:space="preserve"> /</w:t>
            </w:r>
            <w:r w:rsidR="00A75C94" w:rsidRPr="00EF77D6">
              <w:rPr>
                <w:rFonts w:ascii="Times" w:hAnsi="Times"/>
                <w:color w:val="000000"/>
                <w:sz w:val="28"/>
                <w:szCs w:val="28"/>
                <w:shd w:val="clear" w:color="auto" w:fill="FFFFFF"/>
              </w:rPr>
              <w:t xml:space="preserve"> </w:t>
            </w:r>
            <w:r w:rsidR="00A75C94" w:rsidRPr="00EF77D6">
              <w:rPr>
                <w:rFonts w:ascii="Arial" w:hAnsi="Arial" w:cs="Arial"/>
                <w:i/>
                <w:color w:val="0000FF"/>
                <w:sz w:val="16"/>
                <w:szCs w:val="16"/>
              </w:rPr>
              <w:t>Description of commodity</w:t>
            </w:r>
            <w:r w:rsidR="00B4092F">
              <w:rPr>
                <w:rFonts w:ascii="Arial" w:hAnsi="Arial" w:cs="Arial"/>
                <w:i/>
                <w:color w:val="0000FF"/>
                <w:sz w:val="16"/>
                <w:szCs w:val="16"/>
                <w:lang w:val="vi-VN"/>
              </w:rPr>
              <w:t xml:space="preserve"> [[descom]]</w:t>
            </w:r>
          </w:p>
          <w:p w14:paraId="16F8B8C8" w14:textId="77777777" w:rsidR="00C67DC5" w:rsidRPr="00EF77D6" w:rsidRDefault="00C67DC5" w:rsidP="00EF77D6">
            <w:pPr>
              <w:ind w:left="252"/>
              <w:rPr>
                <w:rFonts w:ascii="Arial" w:hAnsi="Arial" w:cs="Arial"/>
                <w:sz w:val="16"/>
                <w:szCs w:val="16"/>
              </w:rPr>
            </w:pPr>
          </w:p>
          <w:p w14:paraId="5ED599A3" w14:textId="77777777" w:rsidR="00A75C94" w:rsidRPr="00EF77D6" w:rsidRDefault="00A75C94" w:rsidP="00EF77D6">
            <w:pPr>
              <w:ind w:left="252"/>
              <w:rPr>
                <w:rFonts w:ascii="Arial" w:hAnsi="Arial" w:cs="Arial"/>
                <w:color w:val="0000FF"/>
                <w:sz w:val="16"/>
                <w:szCs w:val="16"/>
              </w:rPr>
            </w:pPr>
          </w:p>
          <w:p w14:paraId="4373D8E8" w14:textId="35F07974" w:rsidR="00C67DC5" w:rsidRPr="00B4092F" w:rsidRDefault="00C67DC5" w:rsidP="00EF77D6">
            <w:pPr>
              <w:ind w:left="252"/>
              <w:rPr>
                <w:rFonts w:ascii="Arial" w:hAnsi="Arial" w:cs="Arial"/>
                <w:sz w:val="16"/>
                <w:szCs w:val="16"/>
                <w:lang w:val="vi-VN"/>
              </w:rPr>
            </w:pPr>
            <w:r w:rsidRPr="00EF77D6">
              <w:rPr>
                <w:rFonts w:ascii="Arial" w:hAnsi="Arial" w:cs="Arial"/>
                <w:color w:val="0000FF"/>
                <w:sz w:val="16"/>
                <w:szCs w:val="16"/>
              </w:rPr>
              <w:t xml:space="preserve">Lot number: </w:t>
            </w:r>
            <w:r w:rsidR="00B4092F">
              <w:rPr>
                <w:rFonts w:ascii="Arial" w:hAnsi="Arial" w:cs="Arial"/>
                <w:color w:val="0000FF"/>
                <w:sz w:val="16"/>
                <w:szCs w:val="16"/>
              </w:rPr>
              <w:t>[[</w:t>
            </w:r>
            <w:proofErr w:type="spellStart"/>
            <w:r w:rsidR="00B4092F">
              <w:rPr>
                <w:rFonts w:ascii="Arial" w:hAnsi="Arial" w:cs="Arial"/>
                <w:color w:val="0000FF"/>
                <w:sz w:val="16"/>
                <w:szCs w:val="16"/>
              </w:rPr>
              <w:t>lotnum</w:t>
            </w:r>
            <w:proofErr w:type="spellEnd"/>
            <w:r w:rsidR="00B4092F">
              <w:rPr>
                <w:rFonts w:ascii="Arial" w:hAnsi="Arial" w:cs="Arial"/>
                <w:color w:val="0000FF"/>
                <w:sz w:val="16"/>
                <w:szCs w:val="16"/>
              </w:rPr>
              <w:t>]]</w:t>
            </w:r>
          </w:p>
        </w:tc>
        <w:tc>
          <w:tcPr>
            <w:tcW w:w="3053" w:type="dxa"/>
            <w:gridSpan w:val="6"/>
            <w:shd w:val="clear" w:color="auto" w:fill="auto"/>
          </w:tcPr>
          <w:p w14:paraId="4E551C30" w14:textId="34209414" w:rsidR="00C916C7" w:rsidRPr="00B4092F" w:rsidRDefault="00C916C7" w:rsidP="007A2190">
            <w:pPr>
              <w:rPr>
                <w:rFonts w:ascii="Times" w:hAnsi="Times"/>
                <w:color w:val="000000"/>
                <w:sz w:val="28"/>
                <w:szCs w:val="28"/>
                <w:shd w:val="clear" w:color="auto" w:fill="FFFFFF"/>
                <w:lang w:val="vi-VN"/>
              </w:rPr>
            </w:pPr>
            <w:r w:rsidRPr="00EF77D6">
              <w:rPr>
                <w:rFonts w:ascii="Arial" w:hAnsi="Arial" w:cs="Arial"/>
                <w:sz w:val="16"/>
                <w:szCs w:val="16"/>
              </w:rPr>
              <w:t xml:space="preserve">I.19. </w:t>
            </w:r>
            <w:proofErr w:type="spellStart"/>
            <w:r w:rsidR="00A75C94" w:rsidRPr="00EF77D6">
              <w:rPr>
                <w:rFonts w:ascii="Arial" w:hAnsi="Arial" w:cs="Arial"/>
                <w:sz w:val="16"/>
                <w:szCs w:val="16"/>
              </w:rPr>
              <w:t>Kod</w:t>
            </w:r>
            <w:proofErr w:type="spellEnd"/>
            <w:r w:rsidR="00A75C94" w:rsidRPr="00EF77D6">
              <w:rPr>
                <w:rFonts w:ascii="Arial" w:hAnsi="Arial" w:cs="Arial"/>
                <w:sz w:val="16"/>
                <w:szCs w:val="16"/>
              </w:rPr>
              <w:t xml:space="preserve"> </w:t>
            </w:r>
            <w:proofErr w:type="spellStart"/>
            <w:r w:rsidR="00A75C94" w:rsidRPr="00EF77D6">
              <w:rPr>
                <w:rFonts w:ascii="Arial" w:hAnsi="Arial" w:cs="Arial"/>
                <w:sz w:val="16"/>
                <w:szCs w:val="16"/>
              </w:rPr>
              <w:t>pošiljke</w:t>
            </w:r>
            <w:proofErr w:type="spellEnd"/>
            <w:r w:rsidR="00A75C94" w:rsidRPr="00EF77D6">
              <w:rPr>
                <w:rFonts w:ascii="Arial" w:hAnsi="Arial" w:cs="Arial"/>
                <w:sz w:val="16"/>
                <w:szCs w:val="16"/>
              </w:rPr>
              <w:t xml:space="preserve"> (CT </w:t>
            </w:r>
            <w:proofErr w:type="spellStart"/>
            <w:r w:rsidR="00A75C94" w:rsidRPr="00EF77D6">
              <w:rPr>
                <w:rFonts w:ascii="Arial" w:hAnsi="Arial" w:cs="Arial"/>
                <w:sz w:val="16"/>
                <w:szCs w:val="16"/>
              </w:rPr>
              <w:t>broj</w:t>
            </w:r>
            <w:proofErr w:type="spellEnd"/>
            <w:r w:rsidR="00A75C94" w:rsidRPr="00EF77D6">
              <w:rPr>
                <w:rFonts w:ascii="Arial" w:hAnsi="Arial" w:cs="Arial"/>
                <w:sz w:val="16"/>
                <w:szCs w:val="16"/>
              </w:rPr>
              <w:t xml:space="preserve">) / </w:t>
            </w:r>
            <w:r w:rsidR="00A75C94" w:rsidRPr="00EF77D6">
              <w:rPr>
                <w:rFonts w:ascii="Arial" w:hAnsi="Arial" w:cs="Arial"/>
                <w:i/>
                <w:color w:val="0000FF"/>
                <w:sz w:val="16"/>
                <w:szCs w:val="16"/>
              </w:rPr>
              <w:t>Commodity code (</w:t>
            </w:r>
            <w:r w:rsidR="00D26B4C" w:rsidRPr="00EF77D6">
              <w:rPr>
                <w:rFonts w:ascii="Arial" w:hAnsi="Arial" w:cs="Arial"/>
                <w:i/>
                <w:color w:val="0000FF"/>
                <w:sz w:val="16"/>
                <w:szCs w:val="16"/>
              </w:rPr>
              <w:t>CT</w:t>
            </w:r>
            <w:r w:rsidR="00A75C94" w:rsidRPr="00EF77D6">
              <w:rPr>
                <w:rFonts w:ascii="Arial" w:hAnsi="Arial" w:cs="Arial"/>
                <w:i/>
                <w:color w:val="0000FF"/>
                <w:sz w:val="16"/>
                <w:szCs w:val="16"/>
              </w:rPr>
              <w:t xml:space="preserve"> </w:t>
            </w:r>
            <w:r w:rsidR="00D26B4C" w:rsidRPr="00EF77D6">
              <w:rPr>
                <w:rFonts w:ascii="Arial" w:hAnsi="Arial" w:cs="Arial"/>
                <w:i/>
                <w:color w:val="0000FF"/>
                <w:sz w:val="16"/>
                <w:szCs w:val="16"/>
              </w:rPr>
              <w:t>number</w:t>
            </w:r>
            <w:r w:rsidR="00A75C94" w:rsidRPr="00EF77D6">
              <w:rPr>
                <w:rFonts w:ascii="Arial" w:hAnsi="Arial" w:cs="Arial"/>
                <w:i/>
                <w:color w:val="0000FF"/>
                <w:sz w:val="16"/>
                <w:szCs w:val="16"/>
              </w:rPr>
              <w:t>)</w:t>
            </w:r>
            <w:r w:rsidR="00B4092F">
              <w:rPr>
                <w:rFonts w:ascii="Arial" w:hAnsi="Arial" w:cs="Arial"/>
                <w:i/>
                <w:color w:val="0000FF"/>
                <w:sz w:val="16"/>
                <w:szCs w:val="16"/>
                <w:lang w:val="vi-VN"/>
              </w:rPr>
              <w:t xml:space="preserve"> [[ctnum]]</w:t>
            </w:r>
          </w:p>
        </w:tc>
      </w:tr>
      <w:tr w:rsidR="00B4092F" w:rsidRPr="00EF77D6" w14:paraId="4F3445B8" w14:textId="77777777" w:rsidTr="00EF77D6">
        <w:trPr>
          <w:jc w:val="center"/>
        </w:trPr>
        <w:tc>
          <w:tcPr>
            <w:tcW w:w="662" w:type="dxa"/>
            <w:vMerge/>
            <w:tcBorders>
              <w:top w:val="nil"/>
              <w:left w:val="nil"/>
              <w:bottom w:val="nil"/>
              <w:right w:val="single" w:sz="4" w:space="0" w:color="auto"/>
            </w:tcBorders>
            <w:shd w:val="clear" w:color="auto" w:fill="auto"/>
          </w:tcPr>
          <w:p w14:paraId="28604F5C" w14:textId="77777777" w:rsidR="00C916C7" w:rsidRPr="00EF77D6" w:rsidRDefault="00C916C7">
            <w:pPr>
              <w:rPr>
                <w:rFonts w:ascii="Arial" w:hAnsi="Arial" w:cs="Arial"/>
                <w:sz w:val="16"/>
                <w:szCs w:val="16"/>
              </w:rPr>
            </w:pPr>
          </w:p>
        </w:tc>
        <w:tc>
          <w:tcPr>
            <w:tcW w:w="6821" w:type="dxa"/>
            <w:gridSpan w:val="11"/>
            <w:vMerge/>
            <w:tcBorders>
              <w:left w:val="single" w:sz="4" w:space="0" w:color="auto"/>
              <w:bottom w:val="single" w:sz="4" w:space="0" w:color="auto"/>
              <w:right w:val="nil"/>
            </w:tcBorders>
            <w:shd w:val="clear" w:color="auto" w:fill="auto"/>
          </w:tcPr>
          <w:p w14:paraId="11D142A2" w14:textId="77777777" w:rsidR="00C916C7" w:rsidRPr="00EF77D6" w:rsidRDefault="00C916C7" w:rsidP="00EF77D6">
            <w:pPr>
              <w:ind w:left="252"/>
              <w:rPr>
                <w:rFonts w:ascii="Arial" w:hAnsi="Arial" w:cs="Arial"/>
                <w:sz w:val="16"/>
                <w:szCs w:val="16"/>
              </w:rPr>
            </w:pPr>
          </w:p>
        </w:tc>
        <w:tc>
          <w:tcPr>
            <w:tcW w:w="1208" w:type="dxa"/>
            <w:gridSpan w:val="3"/>
            <w:tcBorders>
              <w:top w:val="nil"/>
              <w:left w:val="nil"/>
              <w:bottom w:val="single" w:sz="4" w:space="0" w:color="auto"/>
              <w:right w:val="single" w:sz="4" w:space="0" w:color="auto"/>
            </w:tcBorders>
            <w:shd w:val="clear" w:color="auto" w:fill="auto"/>
          </w:tcPr>
          <w:p w14:paraId="23F5FBE6" w14:textId="77777777" w:rsidR="00C916C7" w:rsidRPr="00EF77D6" w:rsidRDefault="00C916C7" w:rsidP="00EF77D6">
            <w:pPr>
              <w:ind w:left="252"/>
              <w:rPr>
                <w:rFonts w:ascii="Arial" w:hAnsi="Arial" w:cs="Arial"/>
                <w:sz w:val="16"/>
                <w:szCs w:val="16"/>
              </w:rPr>
            </w:pPr>
          </w:p>
        </w:tc>
        <w:tc>
          <w:tcPr>
            <w:tcW w:w="1845" w:type="dxa"/>
            <w:gridSpan w:val="3"/>
            <w:tcBorders>
              <w:left w:val="single" w:sz="4" w:space="0" w:color="auto"/>
            </w:tcBorders>
            <w:shd w:val="clear" w:color="auto" w:fill="auto"/>
          </w:tcPr>
          <w:p w14:paraId="2ECD5F20" w14:textId="77777777" w:rsidR="00A75C94" w:rsidRPr="00EF77D6" w:rsidRDefault="00C916C7" w:rsidP="00EF77D6">
            <w:pPr>
              <w:ind w:left="-57"/>
              <w:rPr>
                <w:rFonts w:ascii="Times" w:hAnsi="Times"/>
                <w:color w:val="000000"/>
                <w:sz w:val="28"/>
                <w:szCs w:val="28"/>
                <w:shd w:val="clear" w:color="auto" w:fill="FFFFFF"/>
                <w:lang w:val="it-IT"/>
              </w:rPr>
            </w:pPr>
            <w:r w:rsidRPr="00EF77D6">
              <w:rPr>
                <w:rFonts w:ascii="Arial" w:hAnsi="Arial" w:cs="Arial"/>
                <w:sz w:val="16"/>
                <w:szCs w:val="16"/>
                <w:lang w:val="it-IT"/>
              </w:rPr>
              <w:t xml:space="preserve">I.20. </w:t>
            </w:r>
            <w:proofErr w:type="spellStart"/>
            <w:r w:rsidR="00A75C94" w:rsidRPr="00EF77D6">
              <w:rPr>
                <w:rFonts w:ascii="Arial" w:hAnsi="Arial" w:cs="Arial"/>
                <w:sz w:val="16"/>
                <w:szCs w:val="16"/>
                <w:lang w:val="sv-SE"/>
              </w:rPr>
              <w:t>Količina</w:t>
            </w:r>
            <w:proofErr w:type="spellEnd"/>
            <w:r w:rsidR="00A75C94" w:rsidRPr="00EF77D6">
              <w:rPr>
                <w:rFonts w:ascii="Arial" w:hAnsi="Arial" w:cs="Arial"/>
                <w:sz w:val="16"/>
                <w:szCs w:val="16"/>
                <w:lang w:val="sv-SE"/>
              </w:rPr>
              <w:t xml:space="preserve"> /</w:t>
            </w:r>
            <w:r w:rsidR="005E2176" w:rsidRPr="00EF77D6">
              <w:rPr>
                <w:rFonts w:ascii="Arial" w:hAnsi="Arial" w:cs="Arial"/>
                <w:sz w:val="16"/>
                <w:szCs w:val="16"/>
                <w:lang w:val="sv-SE"/>
              </w:rPr>
              <w:t xml:space="preserve"> </w:t>
            </w:r>
            <w:r w:rsidR="00A75C94" w:rsidRPr="00EF77D6">
              <w:rPr>
                <w:rFonts w:ascii="Arial" w:hAnsi="Arial" w:cs="Arial"/>
                <w:i/>
                <w:color w:val="0000FF"/>
                <w:sz w:val="16"/>
                <w:szCs w:val="16"/>
              </w:rPr>
              <w:t>Quantity</w:t>
            </w:r>
          </w:p>
          <w:p w14:paraId="17C72DC9" w14:textId="56506EE6" w:rsidR="00C916C7" w:rsidRPr="00B4092F" w:rsidRDefault="00B4092F" w:rsidP="00EF77D6">
            <w:pPr>
              <w:ind w:left="252"/>
              <w:rPr>
                <w:rFonts w:ascii="Arial" w:hAnsi="Arial" w:cs="Arial"/>
                <w:sz w:val="16"/>
                <w:szCs w:val="16"/>
                <w:lang w:val="vi-VN"/>
              </w:rPr>
            </w:pPr>
            <w:r>
              <w:rPr>
                <w:rFonts w:ascii="Arial" w:hAnsi="Arial" w:cs="Arial"/>
                <w:sz w:val="16"/>
                <w:szCs w:val="16"/>
                <w:lang w:val="vi-VN"/>
              </w:rPr>
              <w:t>[[quantity]]</w:t>
            </w:r>
          </w:p>
        </w:tc>
      </w:tr>
      <w:tr w:rsidR="00EF77D6" w:rsidRPr="00EF77D6" w14:paraId="4BBAF6E8" w14:textId="77777777" w:rsidTr="00EF77D6">
        <w:trPr>
          <w:jc w:val="center"/>
        </w:trPr>
        <w:tc>
          <w:tcPr>
            <w:tcW w:w="662" w:type="dxa"/>
            <w:vMerge/>
            <w:tcBorders>
              <w:top w:val="nil"/>
              <w:left w:val="nil"/>
              <w:bottom w:val="nil"/>
              <w:right w:val="single" w:sz="4" w:space="0" w:color="auto"/>
            </w:tcBorders>
            <w:shd w:val="clear" w:color="auto" w:fill="auto"/>
          </w:tcPr>
          <w:p w14:paraId="23638B8C" w14:textId="77777777" w:rsidR="00C916C7" w:rsidRPr="00EF77D6" w:rsidRDefault="00C916C7">
            <w:pPr>
              <w:rPr>
                <w:rFonts w:ascii="Arial" w:hAnsi="Arial" w:cs="Arial"/>
                <w:sz w:val="16"/>
                <w:szCs w:val="16"/>
                <w:lang w:val="it-IT"/>
              </w:rPr>
            </w:pPr>
          </w:p>
        </w:tc>
        <w:tc>
          <w:tcPr>
            <w:tcW w:w="8029" w:type="dxa"/>
            <w:gridSpan w:val="14"/>
            <w:tcBorders>
              <w:top w:val="single" w:sz="4" w:space="0" w:color="auto"/>
              <w:left w:val="single" w:sz="4" w:space="0" w:color="auto"/>
              <w:bottom w:val="nil"/>
              <w:right w:val="single" w:sz="4" w:space="0" w:color="auto"/>
            </w:tcBorders>
            <w:shd w:val="clear" w:color="auto" w:fill="auto"/>
          </w:tcPr>
          <w:p w14:paraId="3CED3C52" w14:textId="77777777" w:rsidR="00C916C7" w:rsidRPr="00EF77D6" w:rsidRDefault="00C916C7" w:rsidP="004A7E47">
            <w:pPr>
              <w:rPr>
                <w:rFonts w:ascii="Times" w:hAnsi="Times"/>
                <w:color w:val="000000"/>
                <w:sz w:val="28"/>
                <w:szCs w:val="28"/>
                <w:shd w:val="clear" w:color="auto" w:fill="FFFFFF"/>
                <w:lang w:val="it-IT"/>
              </w:rPr>
            </w:pPr>
            <w:r w:rsidRPr="00EF77D6">
              <w:rPr>
                <w:rFonts w:ascii="Arial" w:hAnsi="Arial" w:cs="Arial"/>
                <w:sz w:val="16"/>
                <w:szCs w:val="16"/>
              </w:rPr>
              <w:t xml:space="preserve">I.21. </w:t>
            </w:r>
            <w:proofErr w:type="spellStart"/>
            <w:r w:rsidR="00A75C94" w:rsidRPr="00EF77D6">
              <w:rPr>
                <w:rFonts w:ascii="Arial" w:hAnsi="Arial" w:cs="Arial"/>
                <w:sz w:val="16"/>
                <w:szCs w:val="16"/>
                <w:lang w:val="sv-SE"/>
              </w:rPr>
              <w:t>Temperatura</w:t>
            </w:r>
            <w:proofErr w:type="spellEnd"/>
            <w:r w:rsidR="00A75C94" w:rsidRPr="00EF77D6">
              <w:rPr>
                <w:rFonts w:ascii="Arial" w:hAnsi="Arial" w:cs="Arial"/>
                <w:sz w:val="16"/>
                <w:szCs w:val="16"/>
                <w:lang w:val="sv-SE"/>
              </w:rPr>
              <w:t xml:space="preserve"> </w:t>
            </w:r>
            <w:proofErr w:type="spellStart"/>
            <w:r w:rsidR="00A75C94" w:rsidRPr="00EF77D6">
              <w:rPr>
                <w:rFonts w:ascii="Arial" w:hAnsi="Arial" w:cs="Arial"/>
                <w:sz w:val="16"/>
                <w:szCs w:val="16"/>
                <w:lang w:val="sv-SE"/>
              </w:rPr>
              <w:t>proizvoda</w:t>
            </w:r>
            <w:proofErr w:type="spellEnd"/>
            <w:r w:rsidR="00A75C94" w:rsidRPr="00EF77D6">
              <w:rPr>
                <w:rFonts w:ascii="Arial" w:hAnsi="Arial" w:cs="Arial"/>
                <w:sz w:val="16"/>
                <w:szCs w:val="16"/>
                <w:lang w:val="sv-SE"/>
              </w:rPr>
              <w:t xml:space="preserve"> / </w:t>
            </w:r>
            <w:r w:rsidR="00A75C94" w:rsidRPr="00EF77D6">
              <w:rPr>
                <w:rFonts w:ascii="Arial" w:hAnsi="Arial" w:cs="Arial"/>
                <w:i/>
                <w:color w:val="0000FF"/>
                <w:sz w:val="16"/>
                <w:szCs w:val="16"/>
              </w:rPr>
              <w:t>Temperature of product</w:t>
            </w:r>
          </w:p>
        </w:tc>
        <w:tc>
          <w:tcPr>
            <w:tcW w:w="1845" w:type="dxa"/>
            <w:gridSpan w:val="3"/>
            <w:vMerge w:val="restart"/>
            <w:tcBorders>
              <w:left w:val="single" w:sz="4" w:space="0" w:color="auto"/>
            </w:tcBorders>
            <w:shd w:val="clear" w:color="auto" w:fill="auto"/>
          </w:tcPr>
          <w:p w14:paraId="742FF40C" w14:textId="77777777" w:rsidR="005E2176" w:rsidRPr="00EF77D6" w:rsidRDefault="00C916C7" w:rsidP="00EF77D6">
            <w:pPr>
              <w:ind w:left="-57"/>
              <w:rPr>
                <w:rFonts w:ascii="Arial" w:hAnsi="Arial" w:cs="Arial"/>
                <w:i/>
                <w:color w:val="0000FF"/>
                <w:sz w:val="16"/>
                <w:szCs w:val="16"/>
              </w:rPr>
            </w:pPr>
            <w:r w:rsidRPr="00EF77D6">
              <w:rPr>
                <w:rFonts w:ascii="Arial" w:hAnsi="Arial" w:cs="Arial"/>
                <w:sz w:val="16"/>
                <w:szCs w:val="16"/>
              </w:rPr>
              <w:t xml:space="preserve">I.22. </w:t>
            </w:r>
            <w:proofErr w:type="spellStart"/>
            <w:r w:rsidR="007F0E55" w:rsidRPr="00EF77D6">
              <w:rPr>
                <w:rFonts w:ascii="Arial" w:hAnsi="Arial" w:cs="Arial"/>
                <w:sz w:val="16"/>
                <w:szCs w:val="16"/>
              </w:rPr>
              <w:t>Broj</w:t>
            </w:r>
            <w:proofErr w:type="spellEnd"/>
            <w:r w:rsidR="007F0E55" w:rsidRPr="00EF77D6">
              <w:rPr>
                <w:rFonts w:ascii="Arial" w:hAnsi="Arial" w:cs="Arial"/>
                <w:sz w:val="16"/>
                <w:szCs w:val="16"/>
              </w:rPr>
              <w:t xml:space="preserve"> </w:t>
            </w:r>
            <w:proofErr w:type="spellStart"/>
            <w:r w:rsidR="007F0E55" w:rsidRPr="00EF77D6">
              <w:rPr>
                <w:rFonts w:ascii="Arial" w:hAnsi="Arial" w:cs="Arial"/>
                <w:sz w:val="16"/>
                <w:szCs w:val="16"/>
              </w:rPr>
              <w:t>paketa</w:t>
            </w:r>
            <w:proofErr w:type="spellEnd"/>
            <w:r w:rsidR="00A75C94" w:rsidRPr="00EF77D6">
              <w:rPr>
                <w:rFonts w:ascii="Arial" w:hAnsi="Arial" w:cs="Arial"/>
                <w:sz w:val="16"/>
                <w:szCs w:val="16"/>
              </w:rPr>
              <w:t xml:space="preserve"> / </w:t>
            </w:r>
            <w:r w:rsidR="00A75C94" w:rsidRPr="00EF77D6">
              <w:rPr>
                <w:rFonts w:ascii="Arial" w:hAnsi="Arial" w:cs="Arial"/>
                <w:i/>
                <w:color w:val="0000FF"/>
                <w:sz w:val="16"/>
                <w:szCs w:val="16"/>
              </w:rPr>
              <w:t>Number of packages</w:t>
            </w:r>
          </w:p>
          <w:p w14:paraId="6EB25D87" w14:textId="40D876F8" w:rsidR="005E2176" w:rsidRPr="00B4092F" w:rsidRDefault="00B4092F" w:rsidP="00EF77D6">
            <w:pPr>
              <w:ind w:left="-57"/>
              <w:rPr>
                <w:rFonts w:ascii="Arial" w:hAnsi="Arial" w:cs="Arial"/>
                <w:i/>
                <w:color w:val="0000FF"/>
                <w:sz w:val="16"/>
                <w:szCs w:val="16"/>
                <w:lang w:val="vi-VN"/>
              </w:rPr>
            </w:pPr>
            <w:r>
              <w:rPr>
                <w:rFonts w:ascii="Arial" w:hAnsi="Arial" w:cs="Arial"/>
                <w:i/>
                <w:color w:val="0000FF"/>
                <w:sz w:val="16"/>
                <w:szCs w:val="16"/>
                <w:lang w:val="vi-VN"/>
              </w:rPr>
              <w:t>[[numpack]]</w:t>
            </w:r>
          </w:p>
        </w:tc>
      </w:tr>
      <w:tr w:rsidR="007C1C40" w:rsidRPr="00EF77D6" w14:paraId="213D60D1" w14:textId="77777777" w:rsidTr="00EF77D6">
        <w:trPr>
          <w:jc w:val="center"/>
        </w:trPr>
        <w:tc>
          <w:tcPr>
            <w:tcW w:w="662" w:type="dxa"/>
            <w:vMerge/>
            <w:tcBorders>
              <w:top w:val="nil"/>
              <w:left w:val="nil"/>
              <w:bottom w:val="nil"/>
              <w:right w:val="single" w:sz="4" w:space="0" w:color="auto"/>
            </w:tcBorders>
            <w:shd w:val="clear" w:color="auto" w:fill="auto"/>
          </w:tcPr>
          <w:p w14:paraId="5E9F0DA7" w14:textId="77777777" w:rsidR="00C916C7" w:rsidRPr="00EF77D6" w:rsidRDefault="00C916C7">
            <w:pPr>
              <w:rPr>
                <w:rFonts w:ascii="Arial" w:hAnsi="Arial" w:cs="Arial"/>
                <w:sz w:val="16"/>
                <w:szCs w:val="16"/>
              </w:rPr>
            </w:pPr>
          </w:p>
        </w:tc>
        <w:tc>
          <w:tcPr>
            <w:tcW w:w="2955" w:type="dxa"/>
            <w:gridSpan w:val="3"/>
            <w:tcBorders>
              <w:top w:val="nil"/>
              <w:left w:val="single" w:sz="4" w:space="0" w:color="auto"/>
              <w:bottom w:val="single" w:sz="4" w:space="0" w:color="auto"/>
              <w:right w:val="nil"/>
            </w:tcBorders>
            <w:shd w:val="clear" w:color="auto" w:fill="auto"/>
            <w:vAlign w:val="center"/>
          </w:tcPr>
          <w:p w14:paraId="16DBA4AD" w14:textId="5B6EBDBF" w:rsidR="00C916C7" w:rsidRPr="00193A81" w:rsidRDefault="00A75C94" w:rsidP="00EF77D6">
            <w:pPr>
              <w:ind w:right="170"/>
              <w:jc w:val="right"/>
              <w:rPr>
                <w:rFonts w:ascii="Arial" w:hAnsi="Arial" w:cs="Arial"/>
                <w:sz w:val="16"/>
                <w:szCs w:val="16"/>
                <w:lang w:val="vi-VN"/>
              </w:rPr>
            </w:pPr>
            <w:proofErr w:type="spellStart"/>
            <w:r w:rsidRPr="00EF77D6">
              <w:rPr>
                <w:rFonts w:ascii="Arial" w:hAnsi="Arial" w:cs="Arial"/>
                <w:sz w:val="16"/>
                <w:szCs w:val="16"/>
                <w:lang w:val="sv-SE"/>
              </w:rPr>
              <w:t>Sobna</w:t>
            </w:r>
            <w:proofErr w:type="spellEnd"/>
            <w:r w:rsidRPr="00EF77D6">
              <w:rPr>
                <w:rFonts w:ascii="Arial" w:hAnsi="Arial" w:cs="Arial"/>
                <w:sz w:val="16"/>
                <w:szCs w:val="16"/>
                <w:lang w:val="sv-SE"/>
              </w:rPr>
              <w:t xml:space="preserve"> </w:t>
            </w:r>
            <w:proofErr w:type="spellStart"/>
            <w:r w:rsidRPr="00EF77D6">
              <w:rPr>
                <w:rFonts w:ascii="Arial" w:hAnsi="Arial" w:cs="Arial"/>
                <w:sz w:val="16"/>
                <w:szCs w:val="16"/>
                <w:lang w:val="sv-SE"/>
              </w:rPr>
              <w:t>temperatura</w:t>
            </w:r>
            <w:proofErr w:type="spellEnd"/>
            <w:r w:rsidRPr="00EF77D6">
              <w:rPr>
                <w:rFonts w:ascii="Arial" w:hAnsi="Arial" w:cs="Arial"/>
                <w:sz w:val="16"/>
                <w:szCs w:val="16"/>
                <w:lang w:val="sv-SE"/>
              </w:rPr>
              <w:t xml:space="preserve">/ </w:t>
            </w:r>
            <w:proofErr w:type="gramStart"/>
            <w:r w:rsidRPr="00EF77D6">
              <w:rPr>
                <w:rFonts w:ascii="Arial" w:hAnsi="Arial" w:cs="Arial"/>
                <w:i/>
                <w:color w:val="0000FF"/>
                <w:sz w:val="16"/>
                <w:szCs w:val="16"/>
              </w:rPr>
              <w:t xml:space="preserve">Ambient </w:t>
            </w:r>
            <w:r w:rsidR="007A2190" w:rsidRPr="00EF77D6">
              <w:rPr>
                <w:rFonts w:ascii="Arial" w:hAnsi="Arial" w:cs="Arial"/>
                <w:sz w:val="16"/>
                <w:szCs w:val="16"/>
                <w:lang w:val="it-IT"/>
              </w:rPr>
              <w:t xml:space="preserve"> </w:t>
            </w:r>
            <w:r w:rsidR="00193A81">
              <w:rPr>
                <w:rFonts w:ascii="Arial" w:hAnsi="Arial" w:cs="Arial"/>
                <w:sz w:val="16"/>
                <w:szCs w:val="16"/>
                <w:lang w:val="it-IT"/>
              </w:rPr>
              <w:t>[</w:t>
            </w:r>
            <w:proofErr w:type="gramEnd"/>
            <w:r w:rsidR="00193A81">
              <w:rPr>
                <w:rFonts w:ascii="Arial" w:hAnsi="Arial" w:cs="Arial"/>
                <w:sz w:val="16"/>
                <w:szCs w:val="16"/>
                <w:lang w:val="it-IT"/>
              </w:rPr>
              <w:t>[</w:t>
            </w:r>
            <w:proofErr w:type="spellStart"/>
            <w:r w:rsidR="00193A81">
              <w:rPr>
                <w:rFonts w:ascii="Arial" w:hAnsi="Arial" w:cs="Arial"/>
                <w:sz w:val="16"/>
                <w:szCs w:val="16"/>
                <w:lang w:val="it-IT"/>
              </w:rPr>
              <w:t>ck</w:t>
            </w:r>
            <w:proofErr w:type="spellEnd"/>
            <w:r w:rsidR="00193A81">
              <w:rPr>
                <w:rFonts w:ascii="Arial" w:hAnsi="Arial" w:cs="Arial"/>
                <w:sz w:val="16"/>
                <w:szCs w:val="16"/>
                <w:lang w:val="vi-VN"/>
              </w:rPr>
              <w:t>.06]]</w:t>
            </w:r>
          </w:p>
        </w:tc>
        <w:tc>
          <w:tcPr>
            <w:tcW w:w="2474" w:type="dxa"/>
            <w:gridSpan w:val="6"/>
            <w:tcBorders>
              <w:top w:val="nil"/>
              <w:left w:val="nil"/>
              <w:bottom w:val="single" w:sz="4" w:space="0" w:color="auto"/>
              <w:right w:val="nil"/>
            </w:tcBorders>
            <w:shd w:val="clear" w:color="auto" w:fill="auto"/>
            <w:vAlign w:val="center"/>
          </w:tcPr>
          <w:p w14:paraId="03492EA2" w14:textId="11758BE3" w:rsidR="00C916C7" w:rsidRPr="00193A81" w:rsidRDefault="00A75C94" w:rsidP="00EF77D6">
            <w:pPr>
              <w:ind w:left="249"/>
              <w:jc w:val="right"/>
              <w:rPr>
                <w:rFonts w:ascii="Arial" w:hAnsi="Arial" w:cs="Arial"/>
                <w:sz w:val="16"/>
                <w:szCs w:val="16"/>
                <w:lang w:val="vi-VN"/>
              </w:rPr>
            </w:pPr>
            <w:proofErr w:type="spellStart"/>
            <w:r w:rsidRPr="00EF77D6">
              <w:rPr>
                <w:rFonts w:ascii="Arial" w:hAnsi="Arial" w:cs="Arial"/>
                <w:sz w:val="16"/>
                <w:szCs w:val="16"/>
                <w:lang w:val="sv-SE"/>
              </w:rPr>
              <w:t>Ohlađeno</w:t>
            </w:r>
            <w:proofErr w:type="spellEnd"/>
            <w:r w:rsidRPr="00EF77D6">
              <w:rPr>
                <w:rFonts w:ascii="Arial" w:hAnsi="Arial" w:cs="Arial"/>
                <w:sz w:val="16"/>
                <w:szCs w:val="16"/>
                <w:lang w:val="sv-SE"/>
              </w:rPr>
              <w:t xml:space="preserve">/ </w:t>
            </w:r>
            <w:r w:rsidRPr="00EF77D6">
              <w:rPr>
                <w:rFonts w:ascii="Arial" w:hAnsi="Arial" w:cs="Arial"/>
                <w:i/>
                <w:color w:val="0000FF"/>
                <w:sz w:val="16"/>
                <w:szCs w:val="16"/>
              </w:rPr>
              <w:t>Chilled</w:t>
            </w:r>
            <w:r w:rsidR="007A2190" w:rsidRPr="00EF77D6">
              <w:rPr>
                <w:rFonts w:ascii="Arial" w:hAnsi="Arial" w:cs="Arial"/>
                <w:sz w:val="16"/>
                <w:szCs w:val="16"/>
                <w:lang w:val="it-IT"/>
              </w:rPr>
              <w:t xml:space="preserve"> </w:t>
            </w:r>
            <w:r w:rsidR="00193A81">
              <w:rPr>
                <w:rFonts w:ascii="Arial" w:hAnsi="Arial" w:cs="Arial"/>
                <w:sz w:val="16"/>
                <w:szCs w:val="16"/>
                <w:lang w:val="it-IT"/>
              </w:rPr>
              <w:t>[[</w:t>
            </w:r>
            <w:proofErr w:type="spellStart"/>
            <w:r w:rsidR="00193A81">
              <w:rPr>
                <w:rFonts w:ascii="Arial" w:hAnsi="Arial" w:cs="Arial"/>
                <w:sz w:val="16"/>
                <w:szCs w:val="16"/>
                <w:lang w:val="it-IT"/>
              </w:rPr>
              <w:t>ck</w:t>
            </w:r>
            <w:proofErr w:type="spellEnd"/>
            <w:r w:rsidR="00193A81">
              <w:rPr>
                <w:rFonts w:ascii="Arial" w:hAnsi="Arial" w:cs="Arial"/>
                <w:sz w:val="16"/>
                <w:szCs w:val="16"/>
                <w:lang w:val="vi-VN"/>
              </w:rPr>
              <w:t>.07]]</w:t>
            </w:r>
          </w:p>
        </w:tc>
        <w:tc>
          <w:tcPr>
            <w:tcW w:w="2600" w:type="dxa"/>
            <w:gridSpan w:val="5"/>
            <w:tcBorders>
              <w:top w:val="nil"/>
              <w:left w:val="nil"/>
              <w:bottom w:val="single" w:sz="4" w:space="0" w:color="auto"/>
              <w:right w:val="single" w:sz="4" w:space="0" w:color="auto"/>
            </w:tcBorders>
            <w:shd w:val="clear" w:color="auto" w:fill="auto"/>
            <w:vAlign w:val="center"/>
          </w:tcPr>
          <w:p w14:paraId="298EAFA8" w14:textId="75F8576A" w:rsidR="00C916C7" w:rsidRPr="00193A81" w:rsidRDefault="00A75C94" w:rsidP="00EF77D6">
            <w:pPr>
              <w:ind w:left="249" w:right="170"/>
              <w:jc w:val="right"/>
              <w:rPr>
                <w:rFonts w:ascii="Arial" w:hAnsi="Arial" w:cs="Arial"/>
                <w:sz w:val="16"/>
                <w:szCs w:val="16"/>
                <w:lang w:val="vi-VN"/>
              </w:rPr>
            </w:pPr>
            <w:proofErr w:type="spellStart"/>
            <w:r w:rsidRPr="00EF77D6">
              <w:rPr>
                <w:rFonts w:ascii="Arial" w:hAnsi="Arial" w:cs="Arial"/>
                <w:sz w:val="16"/>
                <w:szCs w:val="16"/>
                <w:lang w:val="sv-SE"/>
              </w:rPr>
              <w:t>Smrznuto</w:t>
            </w:r>
            <w:proofErr w:type="spellEnd"/>
            <w:r w:rsidRPr="00EF77D6">
              <w:rPr>
                <w:rFonts w:ascii="Arial" w:hAnsi="Arial" w:cs="Arial"/>
                <w:sz w:val="16"/>
                <w:szCs w:val="16"/>
                <w:lang w:val="sv-SE"/>
              </w:rPr>
              <w:t xml:space="preserve">/ </w:t>
            </w:r>
            <w:r w:rsidRPr="00EF77D6">
              <w:rPr>
                <w:rFonts w:ascii="Arial" w:hAnsi="Arial" w:cs="Arial"/>
                <w:i/>
                <w:color w:val="0000FF"/>
                <w:sz w:val="16"/>
                <w:szCs w:val="16"/>
              </w:rPr>
              <w:t>Frozen</w:t>
            </w:r>
            <w:r w:rsidR="00193A81">
              <w:rPr>
                <w:rFonts w:ascii="Arial" w:hAnsi="Arial" w:cs="Arial"/>
                <w:i/>
                <w:color w:val="0000FF"/>
                <w:sz w:val="16"/>
                <w:szCs w:val="16"/>
                <w:lang w:val="vi-VN"/>
              </w:rPr>
              <w:t xml:space="preserve"> [[ck.08]]</w:t>
            </w:r>
            <w:r w:rsidRPr="00EF77D6">
              <w:rPr>
                <w:rFonts w:ascii="Times" w:hAnsi="Times"/>
                <w:color w:val="000000"/>
                <w:sz w:val="28"/>
                <w:szCs w:val="28"/>
                <w:shd w:val="clear" w:color="auto" w:fill="FFFFFF"/>
                <w:lang w:val="it-IT"/>
              </w:rPr>
              <w:t xml:space="preserve"> </w:t>
            </w:r>
          </w:p>
        </w:tc>
        <w:tc>
          <w:tcPr>
            <w:tcW w:w="1845" w:type="dxa"/>
            <w:gridSpan w:val="3"/>
            <w:vMerge/>
            <w:tcBorders>
              <w:left w:val="single" w:sz="4" w:space="0" w:color="auto"/>
            </w:tcBorders>
            <w:shd w:val="clear" w:color="auto" w:fill="auto"/>
          </w:tcPr>
          <w:p w14:paraId="61F5795A" w14:textId="77777777" w:rsidR="00C916C7" w:rsidRPr="00EF77D6" w:rsidRDefault="00C916C7" w:rsidP="00EF77D6">
            <w:pPr>
              <w:ind w:left="252"/>
              <w:rPr>
                <w:rFonts w:ascii="Arial" w:hAnsi="Arial" w:cs="Arial"/>
                <w:sz w:val="16"/>
                <w:szCs w:val="16"/>
              </w:rPr>
            </w:pPr>
          </w:p>
        </w:tc>
      </w:tr>
      <w:tr w:rsidR="00EF77D6" w:rsidRPr="00EF77D6" w14:paraId="1823B845" w14:textId="77777777" w:rsidTr="00EF77D6">
        <w:trPr>
          <w:jc w:val="center"/>
        </w:trPr>
        <w:tc>
          <w:tcPr>
            <w:tcW w:w="662" w:type="dxa"/>
            <w:vMerge/>
            <w:tcBorders>
              <w:top w:val="nil"/>
              <w:left w:val="nil"/>
              <w:bottom w:val="nil"/>
              <w:right w:val="single" w:sz="4" w:space="0" w:color="auto"/>
            </w:tcBorders>
            <w:shd w:val="clear" w:color="auto" w:fill="auto"/>
          </w:tcPr>
          <w:p w14:paraId="4AB7F3B6" w14:textId="77777777" w:rsidR="001F0127" w:rsidRPr="00EF77D6" w:rsidRDefault="001F0127">
            <w:pPr>
              <w:rPr>
                <w:rFonts w:ascii="Arial" w:hAnsi="Arial" w:cs="Arial"/>
                <w:sz w:val="16"/>
                <w:szCs w:val="16"/>
              </w:rPr>
            </w:pPr>
          </w:p>
        </w:tc>
        <w:tc>
          <w:tcPr>
            <w:tcW w:w="6557" w:type="dxa"/>
            <w:gridSpan w:val="10"/>
            <w:tcBorders>
              <w:top w:val="single" w:sz="4" w:space="0" w:color="auto"/>
              <w:left w:val="single" w:sz="4" w:space="0" w:color="auto"/>
              <w:bottom w:val="single" w:sz="4" w:space="0" w:color="auto"/>
            </w:tcBorders>
            <w:shd w:val="clear" w:color="auto" w:fill="auto"/>
          </w:tcPr>
          <w:p w14:paraId="0E0D7964" w14:textId="15558F43" w:rsidR="00A75C94" w:rsidRPr="00193A81" w:rsidRDefault="001F0127" w:rsidP="00A75C94">
            <w:pPr>
              <w:rPr>
                <w:rFonts w:ascii="Times" w:hAnsi="Times"/>
                <w:color w:val="000000"/>
                <w:sz w:val="28"/>
                <w:szCs w:val="28"/>
                <w:shd w:val="clear" w:color="auto" w:fill="FFFFFF"/>
                <w:lang w:val="vi-VN"/>
              </w:rPr>
            </w:pPr>
            <w:r w:rsidRPr="00EF77D6">
              <w:rPr>
                <w:rFonts w:ascii="Arial" w:hAnsi="Arial" w:cs="Arial"/>
                <w:sz w:val="16"/>
                <w:szCs w:val="16"/>
              </w:rPr>
              <w:t xml:space="preserve">I.23. </w:t>
            </w:r>
            <w:proofErr w:type="spellStart"/>
            <w:r w:rsidR="007F0E55" w:rsidRPr="00EF77D6">
              <w:rPr>
                <w:rFonts w:ascii="Arial" w:hAnsi="Arial" w:cs="Arial"/>
                <w:sz w:val="16"/>
                <w:szCs w:val="16"/>
                <w:lang w:val="sv-SE"/>
              </w:rPr>
              <w:t>Identifikacija</w:t>
            </w:r>
            <w:proofErr w:type="spellEnd"/>
            <w:r w:rsidR="007F0E55" w:rsidRPr="00EF77D6">
              <w:rPr>
                <w:rFonts w:ascii="Arial" w:hAnsi="Arial" w:cs="Arial"/>
                <w:sz w:val="16"/>
                <w:szCs w:val="16"/>
                <w:lang w:val="sv-SE"/>
              </w:rPr>
              <w:t xml:space="preserve"> </w:t>
            </w:r>
            <w:proofErr w:type="spellStart"/>
            <w:r w:rsidR="007F0E55" w:rsidRPr="00EF77D6">
              <w:rPr>
                <w:rFonts w:ascii="Arial" w:hAnsi="Arial" w:cs="Arial"/>
                <w:sz w:val="16"/>
                <w:szCs w:val="16"/>
                <w:lang w:val="sv-SE"/>
              </w:rPr>
              <w:t>kontejnera</w:t>
            </w:r>
            <w:proofErr w:type="spellEnd"/>
            <w:r w:rsidR="007F0E55" w:rsidRPr="00EF77D6">
              <w:rPr>
                <w:rFonts w:ascii="Arial" w:hAnsi="Arial" w:cs="Arial"/>
                <w:sz w:val="16"/>
                <w:szCs w:val="16"/>
                <w:lang w:val="sv-SE"/>
              </w:rPr>
              <w:t>/</w:t>
            </w:r>
            <w:proofErr w:type="spellStart"/>
            <w:r w:rsidR="007F0E55" w:rsidRPr="00EF77D6">
              <w:rPr>
                <w:rFonts w:ascii="Arial" w:hAnsi="Arial" w:cs="Arial"/>
                <w:sz w:val="16"/>
                <w:szCs w:val="16"/>
                <w:lang w:val="sv-SE"/>
              </w:rPr>
              <w:t>broj</w:t>
            </w:r>
            <w:proofErr w:type="spellEnd"/>
            <w:r w:rsidR="007F0E55" w:rsidRPr="00EF77D6">
              <w:rPr>
                <w:rFonts w:ascii="Arial" w:hAnsi="Arial" w:cs="Arial"/>
                <w:sz w:val="16"/>
                <w:szCs w:val="16"/>
                <w:lang w:val="sv-SE"/>
              </w:rPr>
              <w:t xml:space="preserve"> </w:t>
            </w:r>
            <w:proofErr w:type="spellStart"/>
            <w:r w:rsidR="007F0E55" w:rsidRPr="00EF77D6">
              <w:rPr>
                <w:rFonts w:ascii="Arial" w:hAnsi="Arial" w:cs="Arial"/>
                <w:sz w:val="16"/>
                <w:szCs w:val="16"/>
                <w:lang w:val="sv-SE"/>
              </w:rPr>
              <w:t>plombe</w:t>
            </w:r>
            <w:proofErr w:type="spellEnd"/>
            <w:r w:rsidR="007F0E55" w:rsidRPr="00EF77D6">
              <w:rPr>
                <w:rFonts w:ascii="Arial" w:hAnsi="Arial" w:cs="Arial"/>
                <w:sz w:val="16"/>
                <w:szCs w:val="16"/>
                <w:lang w:val="sv-SE"/>
              </w:rPr>
              <w:t xml:space="preserve"> / </w:t>
            </w:r>
            <w:r w:rsidR="007F0E55" w:rsidRPr="00EF77D6">
              <w:rPr>
                <w:rFonts w:ascii="Arial" w:hAnsi="Arial" w:cs="Arial"/>
                <w:i/>
                <w:color w:val="0000FF"/>
                <w:sz w:val="16"/>
                <w:szCs w:val="16"/>
              </w:rPr>
              <w:t>Identification of container/ Seal number</w:t>
            </w:r>
            <w:r w:rsidR="00193A81">
              <w:rPr>
                <w:rFonts w:ascii="Arial" w:hAnsi="Arial" w:cs="Arial"/>
                <w:i/>
                <w:color w:val="0000FF"/>
                <w:sz w:val="16"/>
                <w:szCs w:val="16"/>
                <w:lang w:val="vi-VN"/>
              </w:rPr>
              <w:t xml:space="preserve"> [[seal]]</w:t>
            </w:r>
          </w:p>
          <w:p w14:paraId="35F6B6DD" w14:textId="77777777" w:rsidR="001F0127" w:rsidRPr="00EF77D6" w:rsidRDefault="001F0127" w:rsidP="00EF77D6">
            <w:pPr>
              <w:ind w:left="-57"/>
              <w:rPr>
                <w:rFonts w:ascii="Arial" w:hAnsi="Arial" w:cs="Arial"/>
                <w:sz w:val="16"/>
                <w:szCs w:val="16"/>
              </w:rPr>
            </w:pPr>
          </w:p>
        </w:tc>
        <w:tc>
          <w:tcPr>
            <w:tcW w:w="3317" w:type="dxa"/>
            <w:gridSpan w:val="7"/>
            <w:tcBorders>
              <w:top w:val="single" w:sz="4" w:space="0" w:color="auto"/>
              <w:left w:val="single" w:sz="4" w:space="0" w:color="auto"/>
              <w:bottom w:val="single" w:sz="4" w:space="0" w:color="auto"/>
            </w:tcBorders>
            <w:shd w:val="clear" w:color="auto" w:fill="auto"/>
          </w:tcPr>
          <w:p w14:paraId="2B0BA911" w14:textId="77777777" w:rsidR="001F0127" w:rsidRDefault="00A75C94" w:rsidP="001F0127">
            <w:pPr>
              <w:rPr>
                <w:rFonts w:ascii="Arial" w:hAnsi="Arial" w:cs="Arial"/>
                <w:i/>
                <w:color w:val="0000FF"/>
                <w:sz w:val="16"/>
                <w:szCs w:val="16"/>
              </w:rPr>
            </w:pPr>
            <w:r w:rsidRPr="00EF77D6">
              <w:rPr>
                <w:rFonts w:ascii="Arial" w:hAnsi="Arial" w:cs="Arial"/>
                <w:sz w:val="16"/>
                <w:szCs w:val="16"/>
              </w:rPr>
              <w:t xml:space="preserve">I.24. </w:t>
            </w:r>
            <w:proofErr w:type="spellStart"/>
            <w:r w:rsidR="007C35EB" w:rsidRPr="00EF77D6">
              <w:rPr>
                <w:rFonts w:ascii="Arial" w:hAnsi="Arial" w:cs="Arial"/>
                <w:sz w:val="16"/>
                <w:szCs w:val="16"/>
              </w:rPr>
              <w:t>Način</w:t>
            </w:r>
            <w:proofErr w:type="spellEnd"/>
            <w:r w:rsidR="007C35EB" w:rsidRPr="00EF77D6">
              <w:rPr>
                <w:rFonts w:ascii="Arial" w:hAnsi="Arial" w:cs="Arial"/>
                <w:sz w:val="16"/>
                <w:szCs w:val="16"/>
              </w:rPr>
              <w:t xml:space="preserve"> </w:t>
            </w:r>
            <w:proofErr w:type="spellStart"/>
            <w:r w:rsidR="007C35EB" w:rsidRPr="00EF77D6">
              <w:rPr>
                <w:rFonts w:ascii="Arial" w:hAnsi="Arial" w:cs="Arial"/>
                <w:sz w:val="16"/>
                <w:szCs w:val="16"/>
              </w:rPr>
              <w:t>pakovanja</w:t>
            </w:r>
            <w:proofErr w:type="spellEnd"/>
            <w:r w:rsidR="007C35EB" w:rsidRPr="00EF77D6">
              <w:rPr>
                <w:rFonts w:ascii="Arial" w:hAnsi="Arial" w:cs="Arial"/>
                <w:i/>
                <w:sz w:val="16"/>
                <w:szCs w:val="16"/>
                <w:lang w:val="hr-HR"/>
              </w:rPr>
              <w:t xml:space="preserve"> </w:t>
            </w:r>
            <w:r w:rsidRPr="00EF77D6">
              <w:rPr>
                <w:rFonts w:ascii="Arial" w:hAnsi="Arial" w:cs="Arial"/>
                <w:sz w:val="16"/>
                <w:szCs w:val="16"/>
              </w:rPr>
              <w:t xml:space="preserve">/ </w:t>
            </w:r>
            <w:r w:rsidR="0024344D" w:rsidRPr="00EF77D6">
              <w:rPr>
                <w:rFonts w:ascii="Arial" w:hAnsi="Arial" w:cs="Arial"/>
                <w:i/>
                <w:color w:val="0000FF"/>
                <w:sz w:val="16"/>
                <w:szCs w:val="16"/>
              </w:rPr>
              <w:t xml:space="preserve">Type of </w:t>
            </w:r>
            <w:r w:rsidRPr="00EF77D6">
              <w:rPr>
                <w:rFonts w:ascii="Arial" w:hAnsi="Arial" w:cs="Arial"/>
                <w:i/>
                <w:color w:val="0000FF"/>
                <w:sz w:val="16"/>
                <w:szCs w:val="16"/>
              </w:rPr>
              <w:t>packaging</w:t>
            </w:r>
          </w:p>
          <w:p w14:paraId="54D20557" w14:textId="3A0C26D8" w:rsidR="00B4092F" w:rsidRPr="00B4092F" w:rsidRDefault="00B4092F" w:rsidP="001F0127">
            <w:pPr>
              <w:rPr>
                <w:rFonts w:ascii="Arial" w:hAnsi="Arial" w:cs="Arial"/>
                <w:sz w:val="16"/>
                <w:szCs w:val="16"/>
                <w:lang w:val="vi-VN"/>
              </w:rPr>
            </w:pPr>
            <w:r>
              <w:rPr>
                <w:rFonts w:ascii="Arial" w:hAnsi="Arial" w:cs="Arial"/>
                <w:sz w:val="16"/>
                <w:szCs w:val="16"/>
                <w:lang w:val="vi-VN"/>
              </w:rPr>
              <w:t>[[typepack]]</w:t>
            </w:r>
          </w:p>
        </w:tc>
      </w:tr>
      <w:tr w:rsidR="00C916C7" w:rsidRPr="00EF77D6" w14:paraId="7C5F65A9" w14:textId="77777777" w:rsidTr="00EF77D6">
        <w:trPr>
          <w:jc w:val="center"/>
        </w:trPr>
        <w:tc>
          <w:tcPr>
            <w:tcW w:w="662" w:type="dxa"/>
            <w:vMerge/>
            <w:tcBorders>
              <w:top w:val="nil"/>
              <w:left w:val="nil"/>
              <w:bottom w:val="nil"/>
              <w:right w:val="single" w:sz="4" w:space="0" w:color="auto"/>
            </w:tcBorders>
            <w:shd w:val="clear" w:color="auto" w:fill="auto"/>
          </w:tcPr>
          <w:p w14:paraId="2D60E47E" w14:textId="77777777" w:rsidR="00C916C7" w:rsidRPr="00EF77D6" w:rsidRDefault="00C916C7">
            <w:pPr>
              <w:rPr>
                <w:rFonts w:ascii="Arial" w:hAnsi="Arial" w:cs="Arial"/>
                <w:sz w:val="16"/>
                <w:szCs w:val="16"/>
              </w:rPr>
            </w:pPr>
          </w:p>
        </w:tc>
        <w:tc>
          <w:tcPr>
            <w:tcW w:w="9874" w:type="dxa"/>
            <w:gridSpan w:val="17"/>
            <w:tcBorders>
              <w:left w:val="single" w:sz="4" w:space="0" w:color="auto"/>
            </w:tcBorders>
            <w:shd w:val="clear" w:color="auto" w:fill="auto"/>
          </w:tcPr>
          <w:p w14:paraId="792A7CCD" w14:textId="77777777" w:rsidR="00C916C7" w:rsidRPr="00EF77D6" w:rsidRDefault="00C916C7" w:rsidP="001707CA">
            <w:pPr>
              <w:rPr>
                <w:rFonts w:ascii="Arial" w:hAnsi="Arial" w:cs="Arial"/>
                <w:sz w:val="16"/>
                <w:szCs w:val="16"/>
              </w:rPr>
            </w:pPr>
            <w:r w:rsidRPr="00EF77D6">
              <w:rPr>
                <w:rFonts w:ascii="Arial" w:hAnsi="Arial" w:cs="Arial"/>
                <w:sz w:val="16"/>
                <w:szCs w:val="16"/>
              </w:rPr>
              <w:t xml:space="preserve">I.25. </w:t>
            </w:r>
            <w:proofErr w:type="spellStart"/>
            <w:r w:rsidR="00E8039B" w:rsidRPr="00EF77D6">
              <w:rPr>
                <w:rFonts w:ascii="Arial" w:hAnsi="Arial" w:cs="Arial"/>
                <w:sz w:val="16"/>
                <w:szCs w:val="16"/>
              </w:rPr>
              <w:t>Pošiljka</w:t>
            </w:r>
            <w:proofErr w:type="spellEnd"/>
            <w:r w:rsidR="00E8039B" w:rsidRPr="00EF77D6">
              <w:rPr>
                <w:rFonts w:ascii="Arial" w:hAnsi="Arial" w:cs="Arial"/>
                <w:sz w:val="16"/>
                <w:szCs w:val="16"/>
              </w:rPr>
              <w:t xml:space="preserve"> je </w:t>
            </w:r>
            <w:proofErr w:type="spellStart"/>
            <w:r w:rsidR="00E8039B" w:rsidRPr="00EF77D6">
              <w:rPr>
                <w:rFonts w:ascii="Arial" w:hAnsi="Arial" w:cs="Arial"/>
                <w:sz w:val="16"/>
                <w:szCs w:val="16"/>
              </w:rPr>
              <w:t>namijenjena</w:t>
            </w:r>
            <w:proofErr w:type="spellEnd"/>
            <w:r w:rsidR="00A75C94" w:rsidRPr="00EF77D6">
              <w:rPr>
                <w:rFonts w:ascii="Arial" w:hAnsi="Arial" w:cs="Arial"/>
                <w:sz w:val="16"/>
                <w:szCs w:val="16"/>
              </w:rPr>
              <w:t xml:space="preserve"> /</w:t>
            </w:r>
            <w:r w:rsidR="00A75C94" w:rsidRPr="00EF77D6">
              <w:rPr>
                <w:rFonts w:ascii="Times" w:hAnsi="Times"/>
                <w:color w:val="000000"/>
                <w:sz w:val="28"/>
                <w:szCs w:val="28"/>
                <w:shd w:val="clear" w:color="auto" w:fill="FFFFFF"/>
              </w:rPr>
              <w:t xml:space="preserve"> </w:t>
            </w:r>
            <w:r w:rsidR="00A75C94" w:rsidRPr="00EF77D6">
              <w:rPr>
                <w:rFonts w:ascii="Arial" w:hAnsi="Arial" w:cs="Arial"/>
                <w:i/>
                <w:color w:val="0000FF"/>
                <w:sz w:val="16"/>
                <w:szCs w:val="16"/>
              </w:rPr>
              <w:t>Commodities certified for:</w:t>
            </w:r>
          </w:p>
          <w:p w14:paraId="6E02CC2A" w14:textId="50DD9AB9" w:rsidR="00C916C7" w:rsidRPr="00193A81" w:rsidRDefault="00E8039B" w:rsidP="00EF77D6">
            <w:pPr>
              <w:ind w:left="612"/>
              <w:rPr>
                <w:rFonts w:ascii="Arial" w:hAnsi="Arial" w:cs="Arial"/>
                <w:sz w:val="16"/>
                <w:szCs w:val="16"/>
                <w:lang w:val="vi-VN"/>
              </w:rPr>
            </w:pPr>
            <w:r w:rsidRPr="00EF77D6">
              <w:rPr>
                <w:rFonts w:ascii="Arial" w:hAnsi="Arial" w:cs="Arial"/>
                <w:sz w:val="16"/>
                <w:szCs w:val="16"/>
              </w:rPr>
              <w:t xml:space="preserve">Za </w:t>
            </w:r>
            <w:proofErr w:type="spellStart"/>
            <w:r w:rsidRPr="00EF77D6">
              <w:rPr>
                <w:rFonts w:ascii="Arial" w:hAnsi="Arial" w:cs="Arial"/>
                <w:sz w:val="16"/>
                <w:szCs w:val="16"/>
              </w:rPr>
              <w:t>ishranu</w:t>
            </w:r>
            <w:proofErr w:type="spellEnd"/>
            <w:r w:rsidRPr="00EF77D6">
              <w:rPr>
                <w:rFonts w:ascii="Arial" w:hAnsi="Arial" w:cs="Arial"/>
                <w:sz w:val="16"/>
                <w:szCs w:val="16"/>
              </w:rPr>
              <w:t xml:space="preserve"> </w:t>
            </w:r>
            <w:proofErr w:type="spellStart"/>
            <w:r w:rsidRPr="00EF77D6">
              <w:rPr>
                <w:rFonts w:ascii="Arial" w:hAnsi="Arial" w:cs="Arial"/>
                <w:sz w:val="16"/>
                <w:szCs w:val="16"/>
              </w:rPr>
              <w:t>ljudi</w:t>
            </w:r>
            <w:proofErr w:type="spellEnd"/>
            <w:r w:rsidR="00A75C94" w:rsidRPr="00EF77D6">
              <w:rPr>
                <w:rFonts w:ascii="Arial" w:hAnsi="Arial" w:cs="Arial"/>
                <w:sz w:val="16"/>
                <w:szCs w:val="16"/>
              </w:rPr>
              <w:t>/</w:t>
            </w:r>
            <w:r w:rsidR="00A75C94" w:rsidRPr="00EF77D6">
              <w:rPr>
                <w:rFonts w:ascii="Times" w:hAnsi="Times"/>
                <w:color w:val="000000"/>
                <w:sz w:val="28"/>
                <w:szCs w:val="28"/>
                <w:shd w:val="clear" w:color="auto" w:fill="FFFFFF"/>
              </w:rPr>
              <w:t xml:space="preserve"> </w:t>
            </w:r>
            <w:r w:rsidR="00A75C94" w:rsidRPr="00EF77D6">
              <w:rPr>
                <w:rFonts w:ascii="Arial" w:hAnsi="Arial" w:cs="Arial"/>
                <w:i/>
                <w:color w:val="0000FF"/>
                <w:sz w:val="16"/>
                <w:szCs w:val="16"/>
              </w:rPr>
              <w:t>Human consumption</w:t>
            </w:r>
            <w:r w:rsidR="00193A81">
              <w:rPr>
                <w:rFonts w:ascii="Arial" w:hAnsi="Arial" w:cs="Arial"/>
                <w:i/>
                <w:color w:val="0000FF"/>
                <w:sz w:val="16"/>
                <w:szCs w:val="16"/>
                <w:lang w:val="vi-VN"/>
              </w:rPr>
              <w:t xml:space="preserve"> [[ck.09]]</w:t>
            </w:r>
          </w:p>
        </w:tc>
      </w:tr>
      <w:tr w:rsidR="00EF77D6" w:rsidRPr="00EF77D6" w14:paraId="1919A925" w14:textId="77777777" w:rsidTr="00EF77D6">
        <w:trPr>
          <w:jc w:val="center"/>
        </w:trPr>
        <w:tc>
          <w:tcPr>
            <w:tcW w:w="662" w:type="dxa"/>
            <w:vMerge/>
            <w:tcBorders>
              <w:top w:val="nil"/>
              <w:left w:val="nil"/>
              <w:bottom w:val="nil"/>
              <w:right w:val="single" w:sz="4" w:space="0" w:color="auto"/>
            </w:tcBorders>
            <w:shd w:val="clear" w:color="auto" w:fill="auto"/>
          </w:tcPr>
          <w:p w14:paraId="72CBEEB7" w14:textId="77777777" w:rsidR="00C916C7" w:rsidRPr="00EF77D6" w:rsidRDefault="00C916C7">
            <w:pPr>
              <w:rPr>
                <w:rFonts w:ascii="Arial" w:hAnsi="Arial" w:cs="Arial"/>
                <w:sz w:val="16"/>
                <w:szCs w:val="16"/>
              </w:rPr>
            </w:pPr>
          </w:p>
        </w:tc>
        <w:tc>
          <w:tcPr>
            <w:tcW w:w="4864" w:type="dxa"/>
            <w:gridSpan w:val="8"/>
            <w:tcBorders>
              <w:left w:val="single" w:sz="4" w:space="0" w:color="auto"/>
              <w:tr2bl w:val="single" w:sz="4" w:space="0" w:color="auto"/>
            </w:tcBorders>
            <w:shd w:val="clear" w:color="auto" w:fill="auto"/>
          </w:tcPr>
          <w:p w14:paraId="1491D918" w14:textId="77777777" w:rsidR="00C916C7" w:rsidRPr="00EF77D6" w:rsidRDefault="00C916C7" w:rsidP="00DE70D6">
            <w:pPr>
              <w:rPr>
                <w:rFonts w:ascii="Arial" w:hAnsi="Arial" w:cs="Arial"/>
                <w:sz w:val="16"/>
                <w:szCs w:val="16"/>
              </w:rPr>
            </w:pPr>
            <w:r w:rsidRPr="00EF77D6">
              <w:rPr>
                <w:rFonts w:ascii="Arial" w:hAnsi="Arial" w:cs="Arial"/>
                <w:sz w:val="16"/>
                <w:szCs w:val="16"/>
              </w:rPr>
              <w:t xml:space="preserve">I.26. </w:t>
            </w:r>
          </w:p>
        </w:tc>
        <w:tc>
          <w:tcPr>
            <w:tcW w:w="5010" w:type="dxa"/>
            <w:gridSpan w:val="9"/>
            <w:shd w:val="clear" w:color="auto" w:fill="auto"/>
          </w:tcPr>
          <w:p w14:paraId="3A4235E0" w14:textId="3C750570" w:rsidR="00C916C7" w:rsidRPr="00193A81" w:rsidRDefault="00C916C7" w:rsidP="00123387">
            <w:pPr>
              <w:rPr>
                <w:rFonts w:ascii="Arial" w:hAnsi="Arial" w:cs="Arial"/>
                <w:sz w:val="16"/>
                <w:szCs w:val="16"/>
                <w:lang w:val="vi-VN"/>
              </w:rPr>
            </w:pPr>
            <w:r w:rsidRPr="00EF77D6">
              <w:rPr>
                <w:rFonts w:ascii="Arial" w:hAnsi="Arial" w:cs="Arial"/>
                <w:sz w:val="16"/>
                <w:szCs w:val="16"/>
              </w:rPr>
              <w:t xml:space="preserve">I.27. </w:t>
            </w:r>
            <w:r w:rsidR="00AC5D77" w:rsidRPr="00EF77D6">
              <w:rPr>
                <w:rFonts w:ascii="Arial" w:hAnsi="Arial" w:cs="Arial"/>
                <w:sz w:val="16"/>
                <w:szCs w:val="16"/>
              </w:rPr>
              <w:t xml:space="preserve">Za </w:t>
            </w:r>
            <w:proofErr w:type="spellStart"/>
            <w:r w:rsidR="00AC5D77" w:rsidRPr="00EF77D6">
              <w:rPr>
                <w:rFonts w:ascii="Arial" w:hAnsi="Arial" w:cs="Arial"/>
                <w:sz w:val="16"/>
                <w:szCs w:val="16"/>
              </w:rPr>
              <w:t>uvoz</w:t>
            </w:r>
            <w:proofErr w:type="spellEnd"/>
            <w:r w:rsidR="00AC5D77" w:rsidRPr="00EF77D6">
              <w:rPr>
                <w:rFonts w:ascii="Arial" w:hAnsi="Arial" w:cs="Arial"/>
                <w:sz w:val="16"/>
                <w:szCs w:val="16"/>
              </w:rPr>
              <w:t xml:space="preserve"> </w:t>
            </w:r>
            <w:proofErr w:type="spellStart"/>
            <w:r w:rsidR="00AC5D77" w:rsidRPr="00EF77D6">
              <w:rPr>
                <w:rFonts w:ascii="Arial" w:hAnsi="Arial" w:cs="Arial"/>
                <w:sz w:val="16"/>
                <w:szCs w:val="16"/>
              </w:rPr>
              <w:t>ili</w:t>
            </w:r>
            <w:proofErr w:type="spellEnd"/>
            <w:r w:rsidR="00AC5D77" w:rsidRPr="00EF77D6">
              <w:rPr>
                <w:rFonts w:ascii="Arial" w:hAnsi="Arial" w:cs="Arial"/>
                <w:sz w:val="16"/>
                <w:szCs w:val="16"/>
              </w:rPr>
              <w:t xml:space="preserve"> </w:t>
            </w:r>
            <w:proofErr w:type="spellStart"/>
            <w:r w:rsidR="00AC5D77" w:rsidRPr="00EF77D6">
              <w:rPr>
                <w:rFonts w:ascii="Arial" w:hAnsi="Arial" w:cs="Arial"/>
                <w:sz w:val="16"/>
                <w:szCs w:val="16"/>
              </w:rPr>
              <w:t>ulaz</w:t>
            </w:r>
            <w:proofErr w:type="spellEnd"/>
            <w:r w:rsidR="00AC5D77" w:rsidRPr="00EF77D6">
              <w:rPr>
                <w:rFonts w:ascii="Arial" w:hAnsi="Arial" w:cs="Arial"/>
                <w:sz w:val="16"/>
                <w:szCs w:val="16"/>
              </w:rPr>
              <w:t xml:space="preserve"> u CG/ </w:t>
            </w:r>
            <w:r w:rsidR="00AC5D77" w:rsidRPr="00EF77D6">
              <w:rPr>
                <w:rFonts w:ascii="Arial" w:hAnsi="Arial" w:cs="Arial"/>
                <w:i/>
                <w:color w:val="0000FF"/>
                <w:sz w:val="16"/>
                <w:szCs w:val="16"/>
              </w:rPr>
              <w:t>For export to Montenegro</w:t>
            </w:r>
            <w:r w:rsidR="00193A81">
              <w:rPr>
                <w:rFonts w:ascii="Arial" w:hAnsi="Arial" w:cs="Arial"/>
                <w:i/>
                <w:color w:val="0000FF"/>
                <w:sz w:val="16"/>
                <w:szCs w:val="16"/>
                <w:lang w:val="vi-VN"/>
              </w:rPr>
              <w:t xml:space="preserve"> [[ck.10]]</w:t>
            </w:r>
          </w:p>
        </w:tc>
      </w:tr>
      <w:tr w:rsidR="00C916C7" w:rsidRPr="00EF77D6" w14:paraId="6054B85C" w14:textId="77777777" w:rsidTr="00EF77D6">
        <w:trPr>
          <w:jc w:val="center"/>
        </w:trPr>
        <w:tc>
          <w:tcPr>
            <w:tcW w:w="662" w:type="dxa"/>
            <w:vMerge/>
            <w:tcBorders>
              <w:top w:val="nil"/>
              <w:left w:val="nil"/>
              <w:bottom w:val="nil"/>
              <w:right w:val="single" w:sz="4" w:space="0" w:color="auto"/>
            </w:tcBorders>
            <w:shd w:val="clear" w:color="auto" w:fill="auto"/>
          </w:tcPr>
          <w:p w14:paraId="087AB0F5" w14:textId="77777777" w:rsidR="00C916C7" w:rsidRPr="00EF77D6" w:rsidRDefault="00C916C7">
            <w:pPr>
              <w:rPr>
                <w:rFonts w:ascii="Arial" w:hAnsi="Arial" w:cs="Arial"/>
                <w:sz w:val="16"/>
                <w:szCs w:val="16"/>
              </w:rPr>
            </w:pPr>
          </w:p>
        </w:tc>
        <w:tc>
          <w:tcPr>
            <w:tcW w:w="9874" w:type="dxa"/>
            <w:gridSpan w:val="17"/>
            <w:tcBorders>
              <w:left w:val="single" w:sz="4" w:space="0" w:color="auto"/>
            </w:tcBorders>
            <w:shd w:val="clear" w:color="auto" w:fill="auto"/>
          </w:tcPr>
          <w:p w14:paraId="65E3698A" w14:textId="7E16AE9F" w:rsidR="00C916C7" w:rsidRPr="00193A81" w:rsidRDefault="00C916C7" w:rsidP="00C916C7">
            <w:pPr>
              <w:rPr>
                <w:rFonts w:ascii="Times" w:hAnsi="Times"/>
                <w:color w:val="000000"/>
                <w:sz w:val="28"/>
                <w:szCs w:val="28"/>
                <w:shd w:val="clear" w:color="auto" w:fill="FFFFFF"/>
                <w:lang w:val="vi-VN"/>
              </w:rPr>
            </w:pPr>
            <w:r w:rsidRPr="00EF77D6">
              <w:rPr>
                <w:rFonts w:ascii="Arial" w:hAnsi="Arial" w:cs="Arial"/>
                <w:sz w:val="16"/>
                <w:szCs w:val="16"/>
              </w:rPr>
              <w:t xml:space="preserve">I.28. </w:t>
            </w:r>
            <w:proofErr w:type="spellStart"/>
            <w:r w:rsidR="00040DA9" w:rsidRPr="00EF77D6">
              <w:rPr>
                <w:rFonts w:ascii="Arial" w:hAnsi="Arial" w:cs="Arial"/>
                <w:sz w:val="16"/>
                <w:szCs w:val="16"/>
              </w:rPr>
              <w:t>Identifikacija</w:t>
            </w:r>
            <w:proofErr w:type="spellEnd"/>
            <w:r w:rsidR="00040DA9" w:rsidRPr="00EF77D6">
              <w:rPr>
                <w:rFonts w:ascii="Arial" w:hAnsi="Arial" w:cs="Arial"/>
                <w:sz w:val="16"/>
                <w:szCs w:val="16"/>
              </w:rPr>
              <w:t xml:space="preserve"> </w:t>
            </w:r>
            <w:proofErr w:type="spellStart"/>
            <w:r w:rsidR="00040DA9" w:rsidRPr="00EF77D6">
              <w:rPr>
                <w:rFonts w:ascii="Arial" w:hAnsi="Arial" w:cs="Arial"/>
                <w:sz w:val="16"/>
                <w:szCs w:val="16"/>
              </w:rPr>
              <w:t>pošiljke</w:t>
            </w:r>
            <w:proofErr w:type="spellEnd"/>
            <w:r w:rsidR="00040DA9" w:rsidRPr="00EF77D6">
              <w:rPr>
                <w:rFonts w:ascii="Arial" w:hAnsi="Arial" w:cs="Arial"/>
                <w:sz w:val="16"/>
                <w:szCs w:val="16"/>
              </w:rPr>
              <w:t xml:space="preserve"> / </w:t>
            </w:r>
            <w:r w:rsidR="00040DA9" w:rsidRPr="00EF77D6">
              <w:rPr>
                <w:rFonts w:ascii="Arial" w:hAnsi="Arial" w:cs="Arial"/>
                <w:i/>
                <w:color w:val="0000FF"/>
                <w:sz w:val="16"/>
                <w:szCs w:val="16"/>
              </w:rPr>
              <w:t>Identification of the commodities</w:t>
            </w:r>
            <w:r w:rsidR="00193A81">
              <w:rPr>
                <w:rFonts w:ascii="Arial" w:hAnsi="Arial" w:cs="Arial"/>
                <w:i/>
                <w:color w:val="0000FF"/>
                <w:sz w:val="16"/>
                <w:szCs w:val="16"/>
                <w:lang w:val="vi-VN"/>
              </w:rPr>
              <w:t xml:space="preserve"> [[identi28]]</w:t>
            </w:r>
          </w:p>
        </w:tc>
      </w:tr>
      <w:tr w:rsidR="007C1C40" w:rsidRPr="00EF77D6" w14:paraId="77FEDCDA" w14:textId="77777777" w:rsidTr="00EF77D6">
        <w:trPr>
          <w:jc w:val="center"/>
        </w:trPr>
        <w:tc>
          <w:tcPr>
            <w:tcW w:w="662" w:type="dxa"/>
            <w:vMerge/>
            <w:tcBorders>
              <w:top w:val="nil"/>
              <w:left w:val="nil"/>
              <w:bottom w:val="nil"/>
              <w:right w:val="single" w:sz="4" w:space="0" w:color="auto"/>
            </w:tcBorders>
            <w:shd w:val="clear" w:color="auto" w:fill="auto"/>
          </w:tcPr>
          <w:p w14:paraId="2D318A79" w14:textId="77777777" w:rsidR="00B1267E" w:rsidRPr="00EF77D6" w:rsidRDefault="00B1267E" w:rsidP="00EF77D6">
            <w:pPr>
              <w:jc w:val="center"/>
              <w:rPr>
                <w:rFonts w:ascii="Arial" w:hAnsi="Arial" w:cs="Arial"/>
                <w:sz w:val="16"/>
                <w:szCs w:val="16"/>
              </w:rPr>
            </w:pPr>
          </w:p>
        </w:tc>
        <w:tc>
          <w:tcPr>
            <w:tcW w:w="1872" w:type="dxa"/>
            <w:tcBorders>
              <w:left w:val="single" w:sz="4" w:space="0" w:color="auto"/>
            </w:tcBorders>
            <w:shd w:val="clear" w:color="auto" w:fill="auto"/>
            <w:vAlign w:val="center"/>
          </w:tcPr>
          <w:p w14:paraId="609A10C2" w14:textId="77777777" w:rsidR="00B1267E" w:rsidRPr="00EF77D6" w:rsidRDefault="00B1267E" w:rsidP="00EF77D6">
            <w:pPr>
              <w:widowControl w:val="0"/>
              <w:shd w:val="clear" w:color="auto" w:fill="FFFFFF"/>
              <w:autoSpaceDE w:val="0"/>
              <w:autoSpaceDN w:val="0"/>
              <w:adjustRightInd w:val="0"/>
              <w:spacing w:line="274" w:lineRule="exact"/>
              <w:ind w:right="163"/>
              <w:jc w:val="center"/>
              <w:rPr>
                <w:rFonts w:ascii="Arial" w:hAnsi="Arial" w:cs="Arial"/>
                <w:i/>
                <w:color w:val="0000FF"/>
                <w:sz w:val="15"/>
                <w:szCs w:val="15"/>
              </w:rPr>
            </w:pPr>
            <w:proofErr w:type="spellStart"/>
            <w:r w:rsidRPr="00EF77D6">
              <w:rPr>
                <w:rFonts w:ascii="Arial" w:hAnsi="Arial" w:cs="Arial"/>
                <w:sz w:val="15"/>
                <w:szCs w:val="15"/>
              </w:rPr>
              <w:t>Vrsta</w:t>
            </w:r>
            <w:proofErr w:type="spellEnd"/>
            <w:r w:rsidRPr="00EF77D6">
              <w:rPr>
                <w:rFonts w:ascii="Arial" w:hAnsi="Arial" w:cs="Arial"/>
                <w:sz w:val="15"/>
                <w:szCs w:val="15"/>
              </w:rPr>
              <w:t>/</w:t>
            </w:r>
            <w:r w:rsidRPr="00EF77D6">
              <w:rPr>
                <w:rFonts w:ascii="Arial" w:hAnsi="Arial" w:cs="Arial"/>
                <w:i/>
                <w:color w:val="0000FF"/>
                <w:sz w:val="15"/>
                <w:szCs w:val="15"/>
              </w:rPr>
              <w:t xml:space="preserve"> Species</w:t>
            </w:r>
          </w:p>
          <w:p w14:paraId="1181C349" w14:textId="77777777" w:rsidR="00B1267E" w:rsidRPr="00EF77D6" w:rsidRDefault="00B1267E" w:rsidP="00EF77D6">
            <w:pPr>
              <w:jc w:val="center"/>
              <w:rPr>
                <w:rFonts w:ascii="Arial" w:hAnsi="Arial" w:cs="Arial"/>
                <w:i/>
                <w:color w:val="0000FF"/>
                <w:sz w:val="15"/>
                <w:szCs w:val="15"/>
              </w:rPr>
            </w:pPr>
            <w:r w:rsidRPr="00EF77D6">
              <w:rPr>
                <w:rFonts w:ascii="Arial" w:hAnsi="Arial" w:cs="Arial"/>
                <w:sz w:val="15"/>
                <w:szCs w:val="15"/>
              </w:rPr>
              <w:t>(</w:t>
            </w:r>
            <w:proofErr w:type="spellStart"/>
            <w:r w:rsidRPr="00EF77D6">
              <w:rPr>
                <w:rFonts w:ascii="Arial" w:hAnsi="Arial" w:cs="Arial"/>
                <w:sz w:val="15"/>
                <w:szCs w:val="15"/>
              </w:rPr>
              <w:t>Naučno</w:t>
            </w:r>
            <w:proofErr w:type="spellEnd"/>
            <w:r w:rsidRPr="00EF77D6">
              <w:rPr>
                <w:rFonts w:ascii="Arial" w:hAnsi="Arial" w:cs="Arial"/>
                <w:sz w:val="15"/>
                <w:szCs w:val="15"/>
              </w:rPr>
              <w:t xml:space="preserve"> </w:t>
            </w:r>
            <w:proofErr w:type="spellStart"/>
            <w:r w:rsidRPr="00EF77D6">
              <w:rPr>
                <w:rFonts w:ascii="Arial" w:hAnsi="Arial" w:cs="Arial"/>
                <w:sz w:val="15"/>
                <w:szCs w:val="15"/>
              </w:rPr>
              <w:t>ime</w:t>
            </w:r>
            <w:proofErr w:type="spellEnd"/>
            <w:r w:rsidRPr="00EF77D6">
              <w:rPr>
                <w:rFonts w:ascii="Arial" w:hAnsi="Arial" w:cs="Arial"/>
                <w:sz w:val="15"/>
                <w:szCs w:val="15"/>
              </w:rPr>
              <w:t>)/</w:t>
            </w:r>
            <w:r w:rsidRPr="00EF77D6">
              <w:rPr>
                <w:rFonts w:ascii="Arial" w:hAnsi="Arial" w:cs="Arial"/>
                <w:i/>
                <w:color w:val="0000FF"/>
                <w:sz w:val="15"/>
                <w:szCs w:val="15"/>
              </w:rPr>
              <w:t xml:space="preserve"> </w:t>
            </w:r>
            <w:r w:rsidRPr="00EF77D6">
              <w:rPr>
                <w:rFonts w:ascii="Arial" w:hAnsi="Arial" w:cs="Arial"/>
                <w:i/>
                <w:color w:val="0000FF"/>
                <w:sz w:val="15"/>
                <w:szCs w:val="15"/>
              </w:rPr>
              <w:br/>
              <w:t>Scientific name</w:t>
            </w:r>
          </w:p>
        </w:tc>
        <w:tc>
          <w:tcPr>
            <w:tcW w:w="1385" w:type="dxa"/>
            <w:gridSpan w:val="3"/>
            <w:shd w:val="clear" w:color="auto" w:fill="auto"/>
            <w:vAlign w:val="center"/>
          </w:tcPr>
          <w:p w14:paraId="3A2D9512" w14:textId="77777777" w:rsidR="00B1267E" w:rsidRPr="00EF77D6" w:rsidRDefault="00B1267E" w:rsidP="00EF77D6">
            <w:pPr>
              <w:jc w:val="center"/>
              <w:rPr>
                <w:rFonts w:ascii="Arial" w:hAnsi="Arial" w:cs="Arial"/>
                <w:sz w:val="15"/>
                <w:szCs w:val="15"/>
              </w:rPr>
            </w:pPr>
            <w:proofErr w:type="spellStart"/>
            <w:r w:rsidRPr="00EF77D6">
              <w:rPr>
                <w:rFonts w:ascii="Arial" w:hAnsi="Arial" w:cs="Arial"/>
                <w:sz w:val="15"/>
                <w:szCs w:val="15"/>
              </w:rPr>
              <w:t>Vrsta</w:t>
            </w:r>
            <w:proofErr w:type="spellEnd"/>
            <w:r w:rsidRPr="00EF77D6">
              <w:rPr>
                <w:rFonts w:ascii="Arial" w:hAnsi="Arial" w:cs="Arial"/>
                <w:sz w:val="15"/>
                <w:szCs w:val="15"/>
              </w:rPr>
              <w:t xml:space="preserve"> robe/</w:t>
            </w:r>
          </w:p>
          <w:p w14:paraId="01BCAD4F" w14:textId="77777777" w:rsidR="00B1267E" w:rsidRPr="00EF77D6" w:rsidRDefault="00B1267E" w:rsidP="00EF77D6">
            <w:pPr>
              <w:jc w:val="center"/>
              <w:rPr>
                <w:rFonts w:ascii="Arial" w:hAnsi="Arial" w:cs="Arial"/>
                <w:sz w:val="15"/>
                <w:szCs w:val="15"/>
              </w:rPr>
            </w:pPr>
            <w:r w:rsidRPr="00EF77D6">
              <w:rPr>
                <w:rFonts w:ascii="Arial" w:hAnsi="Arial" w:cs="Arial"/>
                <w:i/>
                <w:color w:val="0000FF"/>
                <w:sz w:val="15"/>
                <w:szCs w:val="15"/>
              </w:rPr>
              <w:t>Nature of commodity</w:t>
            </w:r>
          </w:p>
        </w:tc>
        <w:tc>
          <w:tcPr>
            <w:tcW w:w="1607" w:type="dxa"/>
            <w:gridSpan w:val="4"/>
            <w:shd w:val="clear" w:color="auto" w:fill="auto"/>
            <w:vAlign w:val="center"/>
          </w:tcPr>
          <w:p w14:paraId="3E51540A" w14:textId="77777777" w:rsidR="00B1267E" w:rsidRPr="00EF77D6" w:rsidRDefault="00B1267E" w:rsidP="00EF77D6">
            <w:pPr>
              <w:jc w:val="center"/>
              <w:rPr>
                <w:rFonts w:ascii="Arial" w:hAnsi="Arial" w:cs="Arial"/>
                <w:sz w:val="15"/>
                <w:szCs w:val="15"/>
              </w:rPr>
            </w:pPr>
            <w:proofErr w:type="spellStart"/>
            <w:r w:rsidRPr="00EF77D6">
              <w:rPr>
                <w:rFonts w:ascii="Arial" w:hAnsi="Arial" w:cs="Arial"/>
                <w:sz w:val="15"/>
                <w:szCs w:val="15"/>
              </w:rPr>
              <w:t>Način</w:t>
            </w:r>
            <w:proofErr w:type="spellEnd"/>
            <w:r w:rsidRPr="00EF77D6">
              <w:rPr>
                <w:rFonts w:ascii="Arial" w:hAnsi="Arial" w:cs="Arial"/>
                <w:sz w:val="15"/>
                <w:szCs w:val="15"/>
              </w:rPr>
              <w:t xml:space="preserve"> </w:t>
            </w:r>
            <w:proofErr w:type="spellStart"/>
            <w:r w:rsidRPr="00EF77D6">
              <w:rPr>
                <w:rFonts w:ascii="Arial" w:hAnsi="Arial" w:cs="Arial"/>
                <w:sz w:val="15"/>
                <w:szCs w:val="15"/>
              </w:rPr>
              <w:t>obrade</w:t>
            </w:r>
            <w:proofErr w:type="spellEnd"/>
            <w:proofErr w:type="gramStart"/>
            <w:r w:rsidRPr="00EF77D6">
              <w:rPr>
                <w:rFonts w:ascii="Arial" w:hAnsi="Arial" w:cs="Arial"/>
                <w:sz w:val="15"/>
                <w:szCs w:val="15"/>
              </w:rPr>
              <w:t xml:space="preserve">/  </w:t>
            </w:r>
            <w:r w:rsidRPr="00EF77D6">
              <w:rPr>
                <w:rFonts w:ascii="Arial" w:hAnsi="Arial" w:cs="Arial"/>
                <w:i/>
                <w:color w:val="0000FF"/>
                <w:sz w:val="15"/>
                <w:szCs w:val="15"/>
              </w:rPr>
              <w:t>Treatment</w:t>
            </w:r>
            <w:proofErr w:type="gramEnd"/>
            <w:r w:rsidRPr="00EF77D6">
              <w:rPr>
                <w:rFonts w:ascii="Arial" w:hAnsi="Arial" w:cs="Arial"/>
                <w:i/>
                <w:color w:val="0000FF"/>
                <w:sz w:val="15"/>
                <w:szCs w:val="15"/>
              </w:rPr>
              <w:t xml:space="preserve"> type</w:t>
            </w:r>
            <w:r w:rsidRPr="00EF77D6">
              <w:rPr>
                <w:rFonts w:ascii="Arial" w:hAnsi="Arial" w:cs="Arial"/>
                <w:sz w:val="15"/>
                <w:szCs w:val="15"/>
              </w:rPr>
              <w:t xml:space="preserve"> </w:t>
            </w:r>
          </w:p>
        </w:tc>
        <w:tc>
          <w:tcPr>
            <w:tcW w:w="2933" w:type="dxa"/>
            <w:gridSpan w:val="5"/>
            <w:shd w:val="clear" w:color="auto" w:fill="auto"/>
            <w:vAlign w:val="center"/>
          </w:tcPr>
          <w:p w14:paraId="5111E125" w14:textId="77777777" w:rsidR="00B1267E" w:rsidRPr="00EF77D6" w:rsidRDefault="00B1267E" w:rsidP="00EF77D6">
            <w:pPr>
              <w:ind w:left="-57" w:right="-57"/>
              <w:jc w:val="center"/>
              <w:rPr>
                <w:rFonts w:ascii="Arial" w:hAnsi="Arial" w:cs="Arial"/>
                <w:sz w:val="15"/>
                <w:szCs w:val="15"/>
              </w:rPr>
            </w:pPr>
            <w:proofErr w:type="spellStart"/>
            <w:r w:rsidRPr="00EF77D6">
              <w:rPr>
                <w:rFonts w:ascii="Arial" w:hAnsi="Arial" w:cs="Arial"/>
                <w:sz w:val="15"/>
                <w:szCs w:val="15"/>
              </w:rPr>
              <w:t>Odobreni</w:t>
            </w:r>
            <w:proofErr w:type="spellEnd"/>
            <w:r w:rsidRPr="00EF77D6">
              <w:rPr>
                <w:rFonts w:ascii="Arial" w:hAnsi="Arial" w:cs="Arial"/>
                <w:sz w:val="15"/>
                <w:szCs w:val="15"/>
              </w:rPr>
              <w:t xml:space="preserve"> </w:t>
            </w:r>
            <w:proofErr w:type="spellStart"/>
            <w:r w:rsidRPr="00EF77D6">
              <w:rPr>
                <w:rFonts w:ascii="Arial" w:hAnsi="Arial" w:cs="Arial"/>
                <w:sz w:val="15"/>
                <w:szCs w:val="15"/>
              </w:rPr>
              <w:t>broj</w:t>
            </w:r>
            <w:proofErr w:type="spellEnd"/>
            <w:r w:rsidRPr="00EF77D6">
              <w:rPr>
                <w:rFonts w:ascii="Arial" w:hAnsi="Arial" w:cs="Arial"/>
                <w:sz w:val="15"/>
                <w:szCs w:val="15"/>
              </w:rPr>
              <w:t xml:space="preserve"> </w:t>
            </w:r>
            <w:proofErr w:type="spellStart"/>
            <w:r w:rsidRPr="00EF77D6">
              <w:rPr>
                <w:rFonts w:ascii="Arial" w:hAnsi="Arial" w:cs="Arial"/>
                <w:sz w:val="15"/>
                <w:szCs w:val="15"/>
              </w:rPr>
              <w:t>objekta</w:t>
            </w:r>
            <w:proofErr w:type="spellEnd"/>
            <w:r w:rsidRPr="00EF77D6">
              <w:rPr>
                <w:rFonts w:ascii="Arial" w:hAnsi="Arial" w:cs="Arial"/>
                <w:sz w:val="15"/>
                <w:szCs w:val="15"/>
              </w:rPr>
              <w:t xml:space="preserve">/ </w:t>
            </w:r>
            <w:r w:rsidRPr="00EF77D6">
              <w:rPr>
                <w:rFonts w:ascii="Arial" w:hAnsi="Arial" w:cs="Arial"/>
                <w:i/>
                <w:color w:val="0000FF"/>
                <w:sz w:val="15"/>
                <w:szCs w:val="15"/>
              </w:rPr>
              <w:t>Approval number of establishment</w:t>
            </w:r>
            <w:r w:rsidRPr="00EF77D6">
              <w:rPr>
                <w:rFonts w:ascii="Arial" w:hAnsi="Arial" w:cs="Arial"/>
                <w:sz w:val="15"/>
                <w:szCs w:val="15"/>
              </w:rPr>
              <w:t xml:space="preserve"> </w:t>
            </w:r>
          </w:p>
          <w:p w14:paraId="35F72D4C" w14:textId="77777777" w:rsidR="00B1267E" w:rsidRPr="00EF77D6" w:rsidRDefault="00B1267E" w:rsidP="00EF77D6">
            <w:pPr>
              <w:jc w:val="center"/>
              <w:rPr>
                <w:rFonts w:ascii="Arial" w:hAnsi="Arial" w:cs="Arial"/>
                <w:sz w:val="15"/>
                <w:szCs w:val="15"/>
              </w:rPr>
            </w:pPr>
            <w:proofErr w:type="spellStart"/>
            <w:r w:rsidRPr="00EF77D6">
              <w:rPr>
                <w:rFonts w:ascii="Arial" w:hAnsi="Arial" w:cs="Arial"/>
                <w:sz w:val="15"/>
                <w:szCs w:val="15"/>
              </w:rPr>
              <w:t>Proizvodni</w:t>
            </w:r>
            <w:proofErr w:type="spellEnd"/>
            <w:r w:rsidRPr="00EF77D6">
              <w:rPr>
                <w:rFonts w:ascii="Arial" w:hAnsi="Arial" w:cs="Arial"/>
                <w:sz w:val="15"/>
                <w:szCs w:val="15"/>
              </w:rPr>
              <w:t xml:space="preserve"> </w:t>
            </w:r>
            <w:proofErr w:type="spellStart"/>
            <w:r w:rsidRPr="00EF77D6">
              <w:rPr>
                <w:rFonts w:ascii="Arial" w:hAnsi="Arial" w:cs="Arial"/>
                <w:sz w:val="15"/>
                <w:szCs w:val="15"/>
              </w:rPr>
              <w:t>objekat</w:t>
            </w:r>
            <w:proofErr w:type="spellEnd"/>
            <w:r w:rsidRPr="00EF77D6">
              <w:rPr>
                <w:rFonts w:ascii="Arial" w:hAnsi="Arial" w:cs="Arial"/>
                <w:sz w:val="15"/>
                <w:szCs w:val="15"/>
              </w:rPr>
              <w:t xml:space="preserve">/ </w:t>
            </w:r>
            <w:r w:rsidRPr="00EF77D6">
              <w:rPr>
                <w:rFonts w:ascii="Arial" w:hAnsi="Arial" w:cs="Arial"/>
                <w:i/>
                <w:color w:val="0000FF"/>
                <w:sz w:val="15"/>
                <w:szCs w:val="15"/>
              </w:rPr>
              <w:t>Manufacturing plant</w:t>
            </w:r>
            <w:r w:rsidRPr="00EF77D6">
              <w:rPr>
                <w:rFonts w:ascii="Arial" w:hAnsi="Arial" w:cs="Arial"/>
                <w:sz w:val="15"/>
                <w:szCs w:val="15"/>
              </w:rPr>
              <w:t xml:space="preserve">                                 </w:t>
            </w:r>
          </w:p>
        </w:tc>
        <w:tc>
          <w:tcPr>
            <w:tcW w:w="1005" w:type="dxa"/>
            <w:gridSpan w:val="2"/>
            <w:shd w:val="clear" w:color="auto" w:fill="auto"/>
            <w:vAlign w:val="center"/>
          </w:tcPr>
          <w:p w14:paraId="669182D1" w14:textId="77777777" w:rsidR="00B1267E" w:rsidRPr="00EF77D6" w:rsidRDefault="00B1267E" w:rsidP="00EF77D6">
            <w:pPr>
              <w:jc w:val="center"/>
              <w:rPr>
                <w:rFonts w:ascii="Arial" w:hAnsi="Arial" w:cs="Arial"/>
                <w:sz w:val="15"/>
                <w:szCs w:val="15"/>
              </w:rPr>
            </w:pPr>
            <w:proofErr w:type="spellStart"/>
            <w:r w:rsidRPr="00EF77D6">
              <w:rPr>
                <w:rFonts w:ascii="Arial" w:hAnsi="Arial" w:cs="Arial"/>
                <w:sz w:val="15"/>
                <w:szCs w:val="15"/>
              </w:rPr>
              <w:t>Broj</w:t>
            </w:r>
            <w:proofErr w:type="spellEnd"/>
            <w:r w:rsidRPr="00EF77D6">
              <w:rPr>
                <w:rFonts w:ascii="Arial" w:hAnsi="Arial" w:cs="Arial"/>
                <w:sz w:val="15"/>
                <w:szCs w:val="15"/>
              </w:rPr>
              <w:t xml:space="preserve"> </w:t>
            </w:r>
            <w:proofErr w:type="spellStart"/>
            <w:r w:rsidRPr="00EF77D6">
              <w:rPr>
                <w:rFonts w:ascii="Arial" w:hAnsi="Arial" w:cs="Arial"/>
                <w:sz w:val="15"/>
                <w:szCs w:val="15"/>
              </w:rPr>
              <w:t>pakovanja</w:t>
            </w:r>
            <w:proofErr w:type="spellEnd"/>
            <w:r w:rsidRPr="00EF77D6">
              <w:rPr>
                <w:rFonts w:ascii="Arial" w:hAnsi="Arial" w:cs="Arial"/>
                <w:sz w:val="15"/>
                <w:szCs w:val="15"/>
              </w:rPr>
              <w:t>/</w:t>
            </w:r>
          </w:p>
          <w:p w14:paraId="77546D54" w14:textId="77777777" w:rsidR="00B1267E" w:rsidRPr="00EF77D6" w:rsidRDefault="00B1267E" w:rsidP="00EF77D6">
            <w:pPr>
              <w:jc w:val="center"/>
              <w:rPr>
                <w:rFonts w:ascii="Arial" w:hAnsi="Arial" w:cs="Arial"/>
                <w:sz w:val="15"/>
                <w:szCs w:val="15"/>
              </w:rPr>
            </w:pPr>
            <w:r w:rsidRPr="00EF77D6">
              <w:rPr>
                <w:rFonts w:ascii="Arial" w:hAnsi="Arial" w:cs="Arial"/>
                <w:i/>
                <w:color w:val="0000FF"/>
                <w:sz w:val="15"/>
                <w:szCs w:val="15"/>
              </w:rPr>
              <w:t xml:space="preserve">Number of </w:t>
            </w:r>
            <w:proofErr w:type="spellStart"/>
            <w:r w:rsidRPr="00EF77D6">
              <w:rPr>
                <w:rFonts w:ascii="Arial" w:hAnsi="Arial" w:cs="Arial"/>
                <w:i/>
                <w:color w:val="0000FF"/>
                <w:sz w:val="15"/>
                <w:szCs w:val="15"/>
              </w:rPr>
              <w:t>packeges</w:t>
            </w:r>
            <w:proofErr w:type="spellEnd"/>
          </w:p>
        </w:tc>
        <w:tc>
          <w:tcPr>
            <w:tcW w:w="1072" w:type="dxa"/>
            <w:gridSpan w:val="2"/>
            <w:shd w:val="clear" w:color="auto" w:fill="auto"/>
            <w:vAlign w:val="center"/>
          </w:tcPr>
          <w:p w14:paraId="7CF334CF" w14:textId="77777777" w:rsidR="00D7556C" w:rsidRPr="00EF77D6" w:rsidRDefault="00D7556C" w:rsidP="00EF77D6">
            <w:pPr>
              <w:ind w:left="-57" w:right="-57"/>
              <w:jc w:val="center"/>
              <w:rPr>
                <w:rFonts w:ascii="Arial" w:hAnsi="Arial" w:cs="Arial"/>
                <w:sz w:val="15"/>
                <w:szCs w:val="15"/>
              </w:rPr>
            </w:pPr>
            <w:r w:rsidRPr="00EF77D6">
              <w:rPr>
                <w:rFonts w:ascii="Arial" w:hAnsi="Arial" w:cs="Arial"/>
                <w:sz w:val="15"/>
                <w:szCs w:val="15"/>
              </w:rPr>
              <w:t>Neto masa/</w:t>
            </w:r>
          </w:p>
          <w:p w14:paraId="193DEECD" w14:textId="77777777" w:rsidR="00B1267E" w:rsidRPr="00EF77D6" w:rsidRDefault="00D7556C" w:rsidP="00EF77D6">
            <w:pPr>
              <w:jc w:val="center"/>
              <w:rPr>
                <w:rFonts w:ascii="Arial" w:hAnsi="Arial" w:cs="Arial"/>
                <w:sz w:val="15"/>
                <w:szCs w:val="15"/>
              </w:rPr>
            </w:pPr>
            <w:r w:rsidRPr="00EF77D6">
              <w:rPr>
                <w:rFonts w:ascii="Arial" w:hAnsi="Arial" w:cs="Arial"/>
                <w:sz w:val="15"/>
                <w:szCs w:val="15"/>
              </w:rPr>
              <w:t xml:space="preserve"> </w:t>
            </w:r>
            <w:r w:rsidRPr="00EF77D6">
              <w:rPr>
                <w:rFonts w:ascii="Arial" w:hAnsi="Arial" w:cs="Arial"/>
                <w:i/>
                <w:color w:val="0000FF"/>
                <w:sz w:val="15"/>
                <w:szCs w:val="15"/>
              </w:rPr>
              <w:t>Net weight</w:t>
            </w:r>
          </w:p>
        </w:tc>
      </w:tr>
      <w:tr w:rsidR="007C1C40" w:rsidRPr="00EF77D6" w14:paraId="5DCA53EC" w14:textId="77777777" w:rsidTr="00EF77D6">
        <w:trPr>
          <w:jc w:val="center"/>
        </w:trPr>
        <w:tc>
          <w:tcPr>
            <w:tcW w:w="662" w:type="dxa"/>
            <w:vMerge/>
            <w:tcBorders>
              <w:top w:val="nil"/>
              <w:left w:val="nil"/>
              <w:bottom w:val="nil"/>
              <w:right w:val="single" w:sz="4" w:space="0" w:color="auto"/>
            </w:tcBorders>
            <w:shd w:val="clear" w:color="auto" w:fill="auto"/>
          </w:tcPr>
          <w:p w14:paraId="076B81BF" w14:textId="77777777" w:rsidR="001D1790" w:rsidRPr="00EF77D6" w:rsidRDefault="001D1790" w:rsidP="00EF77D6">
            <w:pPr>
              <w:jc w:val="center"/>
              <w:rPr>
                <w:rFonts w:ascii="Arial" w:hAnsi="Arial" w:cs="Arial"/>
                <w:sz w:val="16"/>
                <w:szCs w:val="16"/>
              </w:rPr>
            </w:pPr>
          </w:p>
        </w:tc>
        <w:tc>
          <w:tcPr>
            <w:tcW w:w="1872" w:type="dxa"/>
            <w:tcBorders>
              <w:left w:val="single" w:sz="4" w:space="0" w:color="auto"/>
            </w:tcBorders>
            <w:shd w:val="clear" w:color="auto" w:fill="auto"/>
            <w:vAlign w:val="center"/>
          </w:tcPr>
          <w:p w14:paraId="425D3B40" w14:textId="77777777" w:rsidR="001D1790" w:rsidRPr="00EF77D6" w:rsidRDefault="001D1790" w:rsidP="00455E06">
            <w:pPr>
              <w:rPr>
                <w:rFonts w:ascii="Arial" w:hAnsi="Arial" w:cs="Arial"/>
                <w:sz w:val="16"/>
                <w:szCs w:val="16"/>
              </w:rPr>
            </w:pPr>
          </w:p>
          <w:p w14:paraId="0DB6EF4E" w14:textId="77777777" w:rsidR="001D1790" w:rsidRPr="00EF77D6" w:rsidRDefault="001D1790" w:rsidP="00455E06">
            <w:pPr>
              <w:rPr>
                <w:rFonts w:ascii="Arial" w:hAnsi="Arial" w:cs="Arial"/>
                <w:sz w:val="16"/>
                <w:szCs w:val="16"/>
              </w:rPr>
            </w:pPr>
          </w:p>
          <w:p w14:paraId="3E0729C6" w14:textId="77777777" w:rsidR="001D1790" w:rsidRPr="00EF77D6" w:rsidRDefault="001D1790" w:rsidP="00455E06">
            <w:pPr>
              <w:rPr>
                <w:rFonts w:ascii="Arial" w:hAnsi="Arial" w:cs="Arial"/>
                <w:sz w:val="16"/>
                <w:szCs w:val="16"/>
              </w:rPr>
            </w:pPr>
          </w:p>
          <w:p w14:paraId="33DA71BD" w14:textId="77777777" w:rsidR="001D1790" w:rsidRPr="00EF77D6" w:rsidRDefault="001D1790" w:rsidP="00455E06">
            <w:pPr>
              <w:rPr>
                <w:rFonts w:ascii="Arial" w:hAnsi="Arial" w:cs="Arial"/>
                <w:sz w:val="16"/>
                <w:szCs w:val="16"/>
              </w:rPr>
            </w:pPr>
          </w:p>
        </w:tc>
        <w:tc>
          <w:tcPr>
            <w:tcW w:w="1385" w:type="dxa"/>
            <w:gridSpan w:val="3"/>
            <w:shd w:val="clear" w:color="auto" w:fill="auto"/>
            <w:vAlign w:val="center"/>
          </w:tcPr>
          <w:p w14:paraId="5E4A2D36" w14:textId="77777777" w:rsidR="001D1790" w:rsidRPr="00EF77D6" w:rsidRDefault="001D1790" w:rsidP="00EF77D6">
            <w:pPr>
              <w:jc w:val="center"/>
              <w:rPr>
                <w:rFonts w:ascii="Arial" w:hAnsi="Arial" w:cs="Arial"/>
                <w:sz w:val="16"/>
                <w:szCs w:val="16"/>
              </w:rPr>
            </w:pPr>
          </w:p>
        </w:tc>
        <w:tc>
          <w:tcPr>
            <w:tcW w:w="1607" w:type="dxa"/>
            <w:gridSpan w:val="4"/>
            <w:shd w:val="clear" w:color="auto" w:fill="auto"/>
            <w:vAlign w:val="center"/>
          </w:tcPr>
          <w:p w14:paraId="5EB54A61" w14:textId="77777777" w:rsidR="001D1790" w:rsidRPr="00EF77D6" w:rsidRDefault="001D1790" w:rsidP="00EF77D6">
            <w:pPr>
              <w:jc w:val="center"/>
              <w:rPr>
                <w:rFonts w:ascii="Arial" w:hAnsi="Arial" w:cs="Arial"/>
                <w:sz w:val="16"/>
                <w:szCs w:val="16"/>
              </w:rPr>
            </w:pPr>
          </w:p>
        </w:tc>
        <w:tc>
          <w:tcPr>
            <w:tcW w:w="2933" w:type="dxa"/>
            <w:gridSpan w:val="5"/>
            <w:shd w:val="clear" w:color="auto" w:fill="auto"/>
            <w:vAlign w:val="center"/>
          </w:tcPr>
          <w:p w14:paraId="6BF35C4D" w14:textId="77777777" w:rsidR="001D1790" w:rsidRPr="00EF77D6" w:rsidRDefault="001D1790" w:rsidP="00EF77D6">
            <w:pPr>
              <w:jc w:val="center"/>
              <w:rPr>
                <w:rFonts w:ascii="Arial" w:hAnsi="Arial" w:cs="Arial"/>
                <w:sz w:val="16"/>
                <w:szCs w:val="16"/>
              </w:rPr>
            </w:pPr>
          </w:p>
        </w:tc>
        <w:tc>
          <w:tcPr>
            <w:tcW w:w="1005" w:type="dxa"/>
            <w:gridSpan w:val="2"/>
            <w:shd w:val="clear" w:color="auto" w:fill="auto"/>
            <w:vAlign w:val="center"/>
          </w:tcPr>
          <w:p w14:paraId="7228F9D8" w14:textId="77777777" w:rsidR="001D1790" w:rsidRPr="00EF77D6" w:rsidRDefault="001D1790" w:rsidP="00EF77D6">
            <w:pPr>
              <w:jc w:val="center"/>
              <w:rPr>
                <w:rFonts w:ascii="Arial" w:hAnsi="Arial" w:cs="Arial"/>
                <w:sz w:val="16"/>
                <w:szCs w:val="16"/>
              </w:rPr>
            </w:pPr>
          </w:p>
        </w:tc>
        <w:tc>
          <w:tcPr>
            <w:tcW w:w="1072" w:type="dxa"/>
            <w:gridSpan w:val="2"/>
            <w:shd w:val="clear" w:color="auto" w:fill="auto"/>
            <w:vAlign w:val="center"/>
          </w:tcPr>
          <w:p w14:paraId="2905C7AF" w14:textId="77777777" w:rsidR="001D1790" w:rsidRPr="00EF77D6" w:rsidRDefault="001D1790" w:rsidP="00EF77D6">
            <w:pPr>
              <w:jc w:val="center"/>
              <w:rPr>
                <w:rFonts w:ascii="Arial" w:hAnsi="Arial" w:cs="Arial"/>
                <w:sz w:val="16"/>
                <w:szCs w:val="16"/>
              </w:rPr>
            </w:pPr>
          </w:p>
        </w:tc>
      </w:tr>
    </w:tbl>
    <w:p w14:paraId="36026C49" w14:textId="77777777" w:rsidR="00C916C7" w:rsidRDefault="00C916C7">
      <w:pPr>
        <w:rPr>
          <w:rFonts w:ascii="Arial" w:hAnsi="Arial" w:cs="Arial"/>
          <w:sz w:val="16"/>
          <w:szCs w:val="16"/>
        </w:rPr>
      </w:pPr>
    </w:p>
    <w:p w14:paraId="16010769" w14:textId="77777777" w:rsidR="00A80B82" w:rsidRDefault="00A80B82">
      <w:pPr>
        <w:rPr>
          <w:rFonts w:ascii="Arial" w:hAnsi="Arial" w:cs="Arial"/>
          <w:sz w:val="16"/>
          <w:szCs w:val="16"/>
        </w:rPr>
      </w:pPr>
    </w:p>
    <w:p w14:paraId="40860749" w14:textId="77777777" w:rsidR="00A80B82" w:rsidRDefault="00A80B82">
      <w:pPr>
        <w:rPr>
          <w:rFonts w:ascii="Arial" w:hAnsi="Arial" w:cs="Arial"/>
          <w:sz w:val="16"/>
          <w:szCs w:val="16"/>
        </w:rPr>
        <w:sectPr w:rsidR="00A80B82" w:rsidSect="000B6337">
          <w:headerReference w:type="default" r:id="rId8"/>
          <w:pgSz w:w="11907" w:h="16840" w:code="9"/>
          <w:pgMar w:top="567" w:right="737" w:bottom="567" w:left="850" w:header="454" w:footer="454"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4560"/>
        <w:gridCol w:w="540"/>
        <w:gridCol w:w="2700"/>
        <w:gridCol w:w="2125"/>
      </w:tblGrid>
      <w:tr w:rsidR="00FF1A8D" w:rsidRPr="00EF77D6" w14:paraId="77054B1F" w14:textId="77777777" w:rsidTr="00EF77D6">
        <w:tc>
          <w:tcPr>
            <w:tcW w:w="5688" w:type="dxa"/>
            <w:gridSpan w:val="3"/>
            <w:tcBorders>
              <w:top w:val="nil"/>
              <w:left w:val="nil"/>
              <w:bottom w:val="single" w:sz="4" w:space="0" w:color="auto"/>
              <w:right w:val="nil"/>
            </w:tcBorders>
            <w:shd w:val="clear" w:color="auto" w:fill="auto"/>
            <w:vAlign w:val="center"/>
          </w:tcPr>
          <w:p w14:paraId="70D24193" w14:textId="45E4EC6F" w:rsidR="00FF1A8D" w:rsidRPr="00193A81" w:rsidRDefault="00FF1A8D" w:rsidP="00881287">
            <w:pPr>
              <w:rPr>
                <w:rFonts w:ascii="Arial" w:hAnsi="Arial" w:cs="Arial"/>
                <w:b/>
                <w:sz w:val="18"/>
                <w:szCs w:val="18"/>
                <w:lang w:val="vi-VN"/>
              </w:rPr>
            </w:pPr>
            <w:r w:rsidRPr="00EF77D6">
              <w:rPr>
                <w:rFonts w:ascii="Arial" w:hAnsi="Arial" w:cs="Arial"/>
                <w:b/>
                <w:sz w:val="18"/>
                <w:szCs w:val="18"/>
                <w:lang w:val="hr-HR"/>
              </w:rPr>
              <w:lastRenderedPageBreak/>
              <w:t xml:space="preserve">Država / </w:t>
            </w:r>
            <w:proofErr w:type="spellStart"/>
            <w:r w:rsidRPr="00EF77D6">
              <w:rPr>
                <w:rFonts w:ascii="Arial" w:hAnsi="Arial" w:cs="Arial"/>
                <w:b/>
                <w:i/>
                <w:color w:val="0000FF"/>
                <w:sz w:val="18"/>
                <w:szCs w:val="18"/>
                <w:lang w:val="hr-HR"/>
              </w:rPr>
              <w:t>Country</w:t>
            </w:r>
            <w:proofErr w:type="spellEnd"/>
            <w:r w:rsidRPr="00EF77D6">
              <w:rPr>
                <w:rFonts w:ascii="Arial" w:hAnsi="Arial" w:cs="Arial"/>
                <w:b/>
                <w:i/>
                <w:color w:val="0000FF"/>
                <w:sz w:val="18"/>
                <w:szCs w:val="18"/>
                <w:lang w:val="hr-HR"/>
              </w:rPr>
              <w:t>:</w:t>
            </w:r>
            <w:r w:rsidRPr="00EF77D6">
              <w:rPr>
                <w:rFonts w:ascii="Arial" w:hAnsi="Arial" w:cs="Arial"/>
                <w:b/>
                <w:sz w:val="18"/>
                <w:szCs w:val="18"/>
                <w:lang w:val="hr-HR"/>
              </w:rPr>
              <w:t xml:space="preserve"> </w:t>
            </w:r>
            <w:r w:rsidR="00193A81">
              <w:rPr>
                <w:rFonts w:ascii="Arial" w:hAnsi="Arial" w:cs="Arial"/>
                <w:b/>
                <w:sz w:val="18"/>
                <w:szCs w:val="18"/>
                <w:lang w:val="hr-HR"/>
              </w:rPr>
              <w:t>[[</w:t>
            </w:r>
            <w:r w:rsidRPr="00EF77D6">
              <w:rPr>
                <w:rFonts w:ascii="Arial" w:hAnsi="Arial" w:cs="Arial"/>
                <w:b/>
                <w:sz w:val="18"/>
                <w:szCs w:val="18"/>
                <w:lang w:val="hr-HR"/>
              </w:rPr>
              <w:t>VIETNAM</w:t>
            </w:r>
            <w:r w:rsidR="00193A81">
              <w:rPr>
                <w:rFonts w:ascii="Arial" w:hAnsi="Arial" w:cs="Arial"/>
                <w:b/>
                <w:sz w:val="18"/>
                <w:szCs w:val="18"/>
                <w:lang w:val="vi-VN"/>
              </w:rPr>
              <w:t>1]]</w:t>
            </w:r>
          </w:p>
        </w:tc>
        <w:tc>
          <w:tcPr>
            <w:tcW w:w="4825" w:type="dxa"/>
            <w:gridSpan w:val="2"/>
            <w:tcBorders>
              <w:top w:val="nil"/>
              <w:left w:val="nil"/>
              <w:bottom w:val="single" w:sz="4" w:space="0" w:color="auto"/>
              <w:right w:val="nil"/>
            </w:tcBorders>
            <w:shd w:val="clear" w:color="auto" w:fill="auto"/>
          </w:tcPr>
          <w:p w14:paraId="4D2A9E3C" w14:textId="77777777" w:rsidR="00FF1A8D" w:rsidRPr="00EF77D6" w:rsidRDefault="00FF1A8D" w:rsidP="00EF77D6">
            <w:pPr>
              <w:jc w:val="right"/>
              <w:rPr>
                <w:rFonts w:ascii="Arial" w:hAnsi="Arial" w:cs="Arial"/>
                <w:b/>
                <w:bCs/>
                <w:i/>
                <w:color w:val="0000FF"/>
                <w:sz w:val="18"/>
                <w:szCs w:val="18"/>
              </w:rPr>
            </w:pPr>
            <w:proofErr w:type="spellStart"/>
            <w:r w:rsidRPr="00EF77D6">
              <w:rPr>
                <w:rFonts w:ascii="Arial" w:hAnsi="Arial" w:cs="Arial"/>
                <w:b/>
                <w:sz w:val="18"/>
                <w:szCs w:val="18"/>
              </w:rPr>
              <w:t>Proizvodi</w:t>
            </w:r>
            <w:proofErr w:type="spellEnd"/>
            <w:r w:rsidRPr="00EF77D6">
              <w:rPr>
                <w:rFonts w:ascii="Arial" w:hAnsi="Arial" w:cs="Arial"/>
                <w:b/>
                <w:sz w:val="18"/>
                <w:szCs w:val="18"/>
              </w:rPr>
              <w:t xml:space="preserve"> </w:t>
            </w:r>
            <w:proofErr w:type="spellStart"/>
            <w:r w:rsidRPr="00EF77D6">
              <w:rPr>
                <w:rFonts w:ascii="Arial" w:hAnsi="Arial" w:cs="Arial"/>
                <w:b/>
                <w:sz w:val="18"/>
                <w:szCs w:val="18"/>
              </w:rPr>
              <w:t>ribarstva</w:t>
            </w:r>
            <w:proofErr w:type="spellEnd"/>
            <w:r w:rsidRPr="00EF77D6">
              <w:rPr>
                <w:rFonts w:ascii="Arial" w:hAnsi="Arial" w:cs="Arial"/>
                <w:b/>
                <w:sz w:val="18"/>
                <w:szCs w:val="18"/>
              </w:rPr>
              <w:t xml:space="preserve"> / </w:t>
            </w:r>
            <w:r w:rsidRPr="00EF77D6">
              <w:rPr>
                <w:rFonts w:ascii="Arial" w:hAnsi="Arial" w:cs="Arial"/>
                <w:b/>
                <w:bCs/>
                <w:i/>
                <w:color w:val="0000FF"/>
                <w:sz w:val="18"/>
                <w:szCs w:val="18"/>
              </w:rPr>
              <w:t>Fishery products</w:t>
            </w:r>
          </w:p>
        </w:tc>
      </w:tr>
      <w:tr w:rsidR="00EF77D6" w:rsidRPr="00EF77D6" w14:paraId="7FB5A4BF" w14:textId="77777777" w:rsidTr="00EF77D6">
        <w:tc>
          <w:tcPr>
            <w:tcW w:w="588" w:type="dxa"/>
            <w:vMerge w:val="restart"/>
            <w:tcBorders>
              <w:top w:val="single" w:sz="4" w:space="0" w:color="auto"/>
              <w:left w:val="single" w:sz="4" w:space="0" w:color="auto"/>
              <w:right w:val="single" w:sz="4" w:space="0" w:color="auto"/>
            </w:tcBorders>
            <w:shd w:val="clear" w:color="auto" w:fill="auto"/>
            <w:textDirection w:val="btLr"/>
            <w:vAlign w:val="center"/>
          </w:tcPr>
          <w:p w14:paraId="211FD09C" w14:textId="77777777" w:rsidR="004A685A" w:rsidRPr="00EF77D6" w:rsidRDefault="00FF1A8D" w:rsidP="00EF77D6">
            <w:pPr>
              <w:ind w:left="113" w:right="113"/>
              <w:jc w:val="center"/>
              <w:rPr>
                <w:rFonts w:ascii="Arial" w:hAnsi="Arial" w:cs="Arial"/>
                <w:sz w:val="16"/>
                <w:szCs w:val="16"/>
                <w:lang w:val="fr-FR"/>
              </w:rPr>
            </w:pPr>
            <w:r w:rsidRPr="00EF77D6">
              <w:rPr>
                <w:rFonts w:ascii="Arial" w:hAnsi="Arial" w:cs="Arial"/>
                <w:b/>
                <w:sz w:val="20"/>
                <w:szCs w:val="16"/>
                <w:lang w:val="fr-FR"/>
              </w:rPr>
              <w:t xml:space="preserve">Dio </w:t>
            </w:r>
            <w:proofErr w:type="gramStart"/>
            <w:r w:rsidRPr="00EF77D6">
              <w:rPr>
                <w:rFonts w:ascii="Arial" w:hAnsi="Arial" w:cs="Arial"/>
                <w:b/>
                <w:sz w:val="20"/>
                <w:szCs w:val="16"/>
                <w:lang w:val="fr-FR"/>
              </w:rPr>
              <w:t>II:</w:t>
            </w:r>
            <w:proofErr w:type="gramEnd"/>
            <w:r w:rsidRPr="00EF77D6">
              <w:rPr>
                <w:rFonts w:ascii="Arial" w:hAnsi="Arial" w:cs="Arial"/>
                <w:b/>
                <w:sz w:val="20"/>
                <w:szCs w:val="16"/>
                <w:lang w:val="fr-FR"/>
              </w:rPr>
              <w:t xml:space="preserve"> </w:t>
            </w:r>
            <w:proofErr w:type="spellStart"/>
            <w:r w:rsidRPr="00EF77D6">
              <w:rPr>
                <w:rFonts w:ascii="Arial" w:hAnsi="Arial" w:cs="Arial"/>
                <w:b/>
                <w:sz w:val="20"/>
                <w:szCs w:val="16"/>
                <w:lang w:val="fr-FR"/>
              </w:rPr>
              <w:t>Sertifikacija</w:t>
            </w:r>
            <w:proofErr w:type="spellEnd"/>
            <w:r w:rsidRPr="00EF77D6">
              <w:rPr>
                <w:rFonts w:ascii="Arial" w:hAnsi="Arial" w:cs="Arial"/>
                <w:b/>
                <w:sz w:val="18"/>
                <w:szCs w:val="18"/>
                <w:lang w:val="hr-HR"/>
              </w:rPr>
              <w:t xml:space="preserve">/ </w:t>
            </w:r>
            <w:r w:rsidRPr="00EF77D6">
              <w:rPr>
                <w:rFonts w:ascii="Arial" w:hAnsi="Arial" w:cs="Arial"/>
                <w:b/>
                <w:i/>
                <w:color w:val="0000FF"/>
                <w:sz w:val="20"/>
                <w:szCs w:val="20"/>
                <w:lang w:val="sv-SE"/>
              </w:rPr>
              <w:t xml:space="preserve">Part II: </w:t>
            </w:r>
            <w:proofErr w:type="spellStart"/>
            <w:r w:rsidRPr="00EF77D6">
              <w:rPr>
                <w:rFonts w:ascii="Arial" w:hAnsi="Arial" w:cs="Arial"/>
                <w:b/>
                <w:i/>
                <w:color w:val="0000FF"/>
                <w:sz w:val="20"/>
                <w:szCs w:val="20"/>
                <w:lang w:val="sv-SE"/>
              </w:rPr>
              <w:t>Certification</w:t>
            </w:r>
            <w:proofErr w:type="spellEnd"/>
          </w:p>
        </w:tc>
        <w:tc>
          <w:tcPr>
            <w:tcW w:w="5100" w:type="dxa"/>
            <w:gridSpan w:val="2"/>
            <w:tcBorders>
              <w:top w:val="single" w:sz="4" w:space="0" w:color="auto"/>
              <w:left w:val="single" w:sz="4" w:space="0" w:color="auto"/>
              <w:bottom w:val="single" w:sz="4" w:space="0" w:color="auto"/>
              <w:right w:val="single" w:sz="4" w:space="0" w:color="auto"/>
            </w:tcBorders>
            <w:shd w:val="clear" w:color="auto" w:fill="auto"/>
          </w:tcPr>
          <w:p w14:paraId="5C92BD52" w14:textId="77777777" w:rsidR="004A685A" w:rsidRPr="00EF77D6" w:rsidRDefault="004A685A" w:rsidP="00A05FD6">
            <w:pPr>
              <w:rPr>
                <w:rFonts w:ascii="Arial" w:hAnsi="Arial" w:cs="Arial"/>
                <w:b/>
                <w:sz w:val="16"/>
                <w:szCs w:val="16"/>
              </w:rPr>
            </w:pPr>
            <w:r w:rsidRPr="00EF77D6">
              <w:rPr>
                <w:rFonts w:ascii="Arial" w:hAnsi="Arial" w:cs="Arial"/>
                <w:b/>
                <w:sz w:val="16"/>
                <w:szCs w:val="16"/>
              </w:rPr>
              <w:t xml:space="preserve">II. </w:t>
            </w:r>
            <w:proofErr w:type="spellStart"/>
            <w:r w:rsidR="008C5C25" w:rsidRPr="00EF77D6">
              <w:rPr>
                <w:rFonts w:ascii="Arial" w:hAnsi="Arial" w:cs="Arial"/>
                <w:b/>
                <w:bCs/>
                <w:sz w:val="16"/>
                <w:szCs w:val="18"/>
              </w:rPr>
              <w:t>Podaci</w:t>
            </w:r>
            <w:proofErr w:type="spellEnd"/>
            <w:r w:rsidR="008C5C25" w:rsidRPr="00EF77D6">
              <w:rPr>
                <w:rFonts w:ascii="Arial" w:hAnsi="Arial" w:cs="Arial"/>
                <w:b/>
                <w:bCs/>
                <w:sz w:val="16"/>
                <w:szCs w:val="18"/>
              </w:rPr>
              <w:t xml:space="preserve"> o </w:t>
            </w:r>
            <w:proofErr w:type="spellStart"/>
            <w:r w:rsidR="008C5C25" w:rsidRPr="00EF77D6">
              <w:rPr>
                <w:rFonts w:ascii="Arial" w:hAnsi="Arial" w:cs="Arial"/>
                <w:b/>
                <w:bCs/>
                <w:sz w:val="16"/>
                <w:szCs w:val="18"/>
              </w:rPr>
              <w:t>zdravlju</w:t>
            </w:r>
            <w:proofErr w:type="spellEnd"/>
            <w:r w:rsidR="008C5C25" w:rsidRPr="00EF77D6">
              <w:rPr>
                <w:rFonts w:ascii="Arial" w:hAnsi="Arial" w:cs="Arial"/>
                <w:b/>
                <w:bCs/>
                <w:sz w:val="16"/>
                <w:szCs w:val="18"/>
              </w:rPr>
              <w:t xml:space="preserve">/ </w:t>
            </w:r>
            <w:r w:rsidR="00D26B4C" w:rsidRPr="00EF77D6">
              <w:rPr>
                <w:rFonts w:ascii="Arial" w:hAnsi="Arial" w:cs="Arial"/>
                <w:b/>
                <w:i/>
                <w:color w:val="0000FF"/>
                <w:sz w:val="16"/>
                <w:szCs w:val="16"/>
                <w:lang w:val="sv-SE"/>
              </w:rPr>
              <w:t xml:space="preserve">Health </w:t>
            </w:r>
            <w:proofErr w:type="spellStart"/>
            <w:r w:rsidR="00D26B4C" w:rsidRPr="00EF77D6">
              <w:rPr>
                <w:rFonts w:ascii="Arial" w:hAnsi="Arial" w:cs="Arial"/>
                <w:b/>
                <w:i/>
                <w:color w:val="0000FF"/>
                <w:sz w:val="16"/>
                <w:szCs w:val="16"/>
                <w:lang w:val="sv-SE"/>
              </w:rPr>
              <w:t>attestation</w:t>
            </w:r>
            <w:proofErr w:type="spellEnd"/>
          </w:p>
          <w:p w14:paraId="0475EC07" w14:textId="77777777" w:rsidR="004A685A" w:rsidRPr="00EF77D6" w:rsidRDefault="004A685A" w:rsidP="00EF77D6">
            <w:pPr>
              <w:ind w:left="252"/>
              <w:rPr>
                <w:rFonts w:ascii="Arial" w:hAnsi="Arial" w:cs="Arial"/>
                <w:sz w:val="16"/>
                <w:szCs w:val="16"/>
              </w:rPr>
            </w:pP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3AEC77F9" w14:textId="77777777" w:rsidR="008C5C25" w:rsidRPr="00EF77D6" w:rsidRDefault="004A685A" w:rsidP="008C5C25">
            <w:pPr>
              <w:rPr>
                <w:rFonts w:ascii="Arial" w:hAnsi="Arial" w:cs="Arial"/>
                <w:sz w:val="16"/>
                <w:szCs w:val="16"/>
              </w:rPr>
            </w:pPr>
            <w:proofErr w:type="spellStart"/>
            <w:r w:rsidRPr="00EF77D6">
              <w:rPr>
                <w:rFonts w:ascii="Arial" w:hAnsi="Arial" w:cs="Arial"/>
                <w:sz w:val="16"/>
                <w:szCs w:val="16"/>
                <w:lang w:val="it-IT"/>
              </w:rPr>
              <w:t>II.a</w:t>
            </w:r>
            <w:proofErr w:type="spellEnd"/>
            <w:r w:rsidRPr="00EF77D6">
              <w:rPr>
                <w:rFonts w:ascii="Arial" w:hAnsi="Arial" w:cs="Arial"/>
                <w:sz w:val="16"/>
                <w:szCs w:val="16"/>
                <w:lang w:val="it-IT"/>
              </w:rPr>
              <w:t xml:space="preserve">. </w:t>
            </w:r>
            <w:proofErr w:type="spellStart"/>
            <w:r w:rsidR="006F1944" w:rsidRPr="00EF77D6">
              <w:rPr>
                <w:rFonts w:ascii="Arial" w:hAnsi="Arial" w:cs="Arial"/>
                <w:sz w:val="16"/>
                <w:szCs w:val="16"/>
              </w:rPr>
              <w:t>Referentni</w:t>
            </w:r>
            <w:proofErr w:type="spellEnd"/>
            <w:r w:rsidR="006F1944" w:rsidRPr="00EF77D6">
              <w:rPr>
                <w:rFonts w:ascii="Arial" w:hAnsi="Arial" w:cs="Arial"/>
                <w:sz w:val="16"/>
                <w:szCs w:val="16"/>
              </w:rPr>
              <w:t xml:space="preserve"> </w:t>
            </w:r>
            <w:proofErr w:type="spellStart"/>
            <w:r w:rsidR="006F1944" w:rsidRPr="00EF77D6">
              <w:rPr>
                <w:rFonts w:ascii="Arial" w:hAnsi="Arial" w:cs="Arial"/>
                <w:sz w:val="16"/>
                <w:szCs w:val="16"/>
              </w:rPr>
              <w:t>broj</w:t>
            </w:r>
            <w:proofErr w:type="spellEnd"/>
            <w:r w:rsidR="006F1944" w:rsidRPr="00EF77D6">
              <w:rPr>
                <w:rFonts w:ascii="Arial" w:hAnsi="Arial" w:cs="Arial"/>
                <w:sz w:val="16"/>
                <w:szCs w:val="16"/>
              </w:rPr>
              <w:t xml:space="preserve"> </w:t>
            </w:r>
            <w:proofErr w:type="spellStart"/>
            <w:r w:rsidR="006F1944" w:rsidRPr="00EF77D6">
              <w:rPr>
                <w:rFonts w:ascii="Arial" w:hAnsi="Arial" w:cs="Arial"/>
                <w:sz w:val="16"/>
                <w:szCs w:val="16"/>
              </w:rPr>
              <w:t>sertifikata</w:t>
            </w:r>
            <w:proofErr w:type="spellEnd"/>
            <w:r w:rsidR="008C5C25" w:rsidRPr="00EF77D6">
              <w:rPr>
                <w:rFonts w:ascii="Arial" w:hAnsi="Arial" w:cs="Arial"/>
                <w:sz w:val="16"/>
                <w:szCs w:val="16"/>
              </w:rPr>
              <w:t xml:space="preserve"> / </w:t>
            </w:r>
            <w:proofErr w:type="spellStart"/>
            <w:r w:rsidR="008C5C25" w:rsidRPr="00EF77D6">
              <w:rPr>
                <w:rFonts w:ascii="Arial" w:hAnsi="Arial" w:cs="Arial"/>
                <w:i/>
                <w:color w:val="0000FF"/>
                <w:sz w:val="16"/>
                <w:szCs w:val="16"/>
                <w:lang w:val="sv-SE"/>
              </w:rPr>
              <w:t>Certificate</w:t>
            </w:r>
            <w:proofErr w:type="spellEnd"/>
            <w:r w:rsidR="008C5C25" w:rsidRPr="00EF77D6">
              <w:rPr>
                <w:rFonts w:ascii="Arial" w:hAnsi="Arial" w:cs="Arial"/>
                <w:i/>
                <w:color w:val="0000FF"/>
                <w:sz w:val="16"/>
                <w:szCs w:val="16"/>
                <w:lang w:val="sv-SE"/>
              </w:rPr>
              <w:t xml:space="preserve"> </w:t>
            </w:r>
            <w:proofErr w:type="spellStart"/>
            <w:r w:rsidR="008C5C25" w:rsidRPr="00EF77D6">
              <w:rPr>
                <w:rFonts w:ascii="Arial" w:hAnsi="Arial" w:cs="Arial"/>
                <w:i/>
                <w:color w:val="0000FF"/>
                <w:sz w:val="16"/>
                <w:szCs w:val="16"/>
                <w:lang w:val="sv-SE"/>
              </w:rPr>
              <w:t>reference</w:t>
            </w:r>
            <w:proofErr w:type="spellEnd"/>
            <w:r w:rsidR="008C5C25" w:rsidRPr="00EF77D6">
              <w:rPr>
                <w:rFonts w:ascii="Arial" w:hAnsi="Arial" w:cs="Arial"/>
                <w:i/>
                <w:color w:val="0000FF"/>
                <w:sz w:val="16"/>
                <w:szCs w:val="16"/>
                <w:lang w:val="sv-SE"/>
              </w:rPr>
              <w:t xml:space="preserve"> </w:t>
            </w:r>
            <w:proofErr w:type="spellStart"/>
            <w:r w:rsidR="008C5C25" w:rsidRPr="00EF77D6">
              <w:rPr>
                <w:rFonts w:ascii="Arial" w:hAnsi="Arial" w:cs="Arial"/>
                <w:i/>
                <w:color w:val="0000FF"/>
                <w:sz w:val="16"/>
                <w:szCs w:val="16"/>
                <w:lang w:val="sv-SE"/>
              </w:rPr>
              <w:t>number</w:t>
            </w:r>
            <w:proofErr w:type="spellEnd"/>
          </w:p>
          <w:p w14:paraId="1CC36479" w14:textId="38DBB8DC" w:rsidR="004A685A" w:rsidRPr="00193A81" w:rsidRDefault="00193A81" w:rsidP="00EF77D6">
            <w:pPr>
              <w:ind w:left="252"/>
              <w:jc w:val="center"/>
              <w:rPr>
                <w:rFonts w:ascii="Arial" w:hAnsi="Arial" w:cs="Arial"/>
                <w:b/>
                <w:sz w:val="20"/>
                <w:szCs w:val="16"/>
                <w:lang w:val="vi-VN"/>
              </w:rPr>
            </w:pPr>
            <w:r>
              <w:rPr>
                <w:rFonts w:ascii="Arial" w:hAnsi="Arial" w:cs="Arial"/>
                <w:b/>
                <w:sz w:val="20"/>
                <w:szCs w:val="16"/>
                <w:lang w:val="vi-VN"/>
              </w:rPr>
              <w:t>[[NO01]]</w:t>
            </w:r>
          </w:p>
        </w:tc>
        <w:tc>
          <w:tcPr>
            <w:tcW w:w="2125"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14:paraId="0EF247B5" w14:textId="77777777" w:rsidR="004A685A" w:rsidRPr="00EF77D6" w:rsidRDefault="004A685A" w:rsidP="00A05FD6">
            <w:pPr>
              <w:rPr>
                <w:rFonts w:ascii="Arial" w:hAnsi="Arial" w:cs="Arial"/>
                <w:sz w:val="16"/>
                <w:szCs w:val="16"/>
              </w:rPr>
            </w:pPr>
            <w:proofErr w:type="spellStart"/>
            <w:r w:rsidRPr="00EF77D6">
              <w:rPr>
                <w:rFonts w:ascii="Arial" w:hAnsi="Arial" w:cs="Arial"/>
                <w:sz w:val="16"/>
                <w:szCs w:val="16"/>
              </w:rPr>
              <w:t>II.b</w:t>
            </w:r>
            <w:proofErr w:type="spellEnd"/>
            <w:r w:rsidRPr="00EF77D6">
              <w:rPr>
                <w:rFonts w:ascii="Arial" w:hAnsi="Arial" w:cs="Arial"/>
                <w:sz w:val="16"/>
                <w:szCs w:val="16"/>
              </w:rPr>
              <w:t>.</w:t>
            </w:r>
          </w:p>
        </w:tc>
      </w:tr>
      <w:tr w:rsidR="004A685A" w:rsidRPr="00EF77D6" w14:paraId="682077E7" w14:textId="77777777" w:rsidTr="00EF77D6">
        <w:tc>
          <w:tcPr>
            <w:tcW w:w="588" w:type="dxa"/>
            <w:vMerge/>
            <w:tcBorders>
              <w:left w:val="single" w:sz="4" w:space="0" w:color="auto"/>
              <w:right w:val="single" w:sz="4" w:space="0" w:color="auto"/>
            </w:tcBorders>
            <w:shd w:val="clear" w:color="auto" w:fill="auto"/>
          </w:tcPr>
          <w:p w14:paraId="767E23DA" w14:textId="77777777" w:rsidR="004A685A" w:rsidRPr="00EF77D6" w:rsidRDefault="004A685A" w:rsidP="00A05FD6">
            <w:pPr>
              <w:rPr>
                <w:rFonts w:ascii="Arial" w:hAnsi="Arial" w:cs="Arial"/>
                <w:sz w:val="16"/>
                <w:szCs w:val="16"/>
              </w:rPr>
            </w:pPr>
          </w:p>
        </w:tc>
        <w:tc>
          <w:tcPr>
            <w:tcW w:w="9925" w:type="dxa"/>
            <w:gridSpan w:val="4"/>
            <w:tcBorders>
              <w:top w:val="nil"/>
              <w:left w:val="single" w:sz="4" w:space="0" w:color="auto"/>
              <w:bottom w:val="nil"/>
              <w:right w:val="single" w:sz="4" w:space="0" w:color="auto"/>
            </w:tcBorders>
            <w:shd w:val="clear" w:color="auto" w:fill="auto"/>
          </w:tcPr>
          <w:p w14:paraId="603254C2" w14:textId="77777777" w:rsidR="004A685A" w:rsidRPr="00EF77D6" w:rsidRDefault="004A685A" w:rsidP="00E04252">
            <w:pPr>
              <w:pStyle w:val="Style"/>
              <w:rPr>
                <w:rFonts w:ascii="Arial" w:hAnsi="Arial" w:cs="Arial"/>
                <w:b/>
                <w:bCs/>
                <w:sz w:val="14"/>
                <w:szCs w:val="14"/>
              </w:rPr>
            </w:pPr>
            <w:r w:rsidRPr="00EF77D6">
              <w:rPr>
                <w:rFonts w:ascii="Arial" w:hAnsi="Arial" w:cs="Arial"/>
                <w:sz w:val="14"/>
                <w:szCs w:val="14"/>
              </w:rPr>
              <w:t>II.1.</w:t>
            </w:r>
            <w:r w:rsidRPr="00EF77D6">
              <w:rPr>
                <w:rFonts w:ascii="Arial" w:hAnsi="Arial" w:cs="Arial"/>
                <w:b/>
                <w:sz w:val="14"/>
                <w:szCs w:val="14"/>
              </w:rPr>
              <w:t xml:space="preserve">  </w:t>
            </w:r>
            <w:r w:rsidRPr="00EF77D6">
              <w:rPr>
                <w:rFonts w:ascii="Arial" w:hAnsi="Arial" w:cs="Arial"/>
                <w:sz w:val="14"/>
                <w:szCs w:val="14"/>
              </w:rPr>
              <w:t>(</w:t>
            </w:r>
            <w:r w:rsidRPr="00EF77D6">
              <w:rPr>
                <w:rFonts w:ascii="Arial" w:hAnsi="Arial" w:cs="Arial"/>
                <w:sz w:val="14"/>
                <w:szCs w:val="14"/>
                <w:vertAlign w:val="superscript"/>
              </w:rPr>
              <w:t>1</w:t>
            </w:r>
            <w:r w:rsidRPr="00EF77D6">
              <w:rPr>
                <w:rFonts w:ascii="Arial" w:hAnsi="Arial" w:cs="Arial"/>
                <w:sz w:val="14"/>
                <w:szCs w:val="14"/>
              </w:rPr>
              <w:t>)</w:t>
            </w:r>
            <w:r w:rsidRPr="00EF77D6">
              <w:rPr>
                <w:rFonts w:ascii="Arial" w:hAnsi="Arial" w:cs="Arial"/>
                <w:b/>
                <w:sz w:val="14"/>
                <w:szCs w:val="14"/>
              </w:rPr>
              <w:t xml:space="preserve"> </w:t>
            </w:r>
            <w:proofErr w:type="spellStart"/>
            <w:r w:rsidR="009E0A63" w:rsidRPr="00EF77D6">
              <w:rPr>
                <w:rFonts w:ascii="Arial" w:hAnsi="Arial" w:cs="Arial"/>
                <w:b/>
                <w:sz w:val="14"/>
                <w:szCs w:val="14"/>
              </w:rPr>
              <w:t>Potvrda</w:t>
            </w:r>
            <w:proofErr w:type="spellEnd"/>
            <w:r w:rsidR="009E0A63" w:rsidRPr="00EF77D6">
              <w:rPr>
                <w:rFonts w:ascii="Arial" w:hAnsi="Arial" w:cs="Arial"/>
                <w:b/>
                <w:sz w:val="14"/>
                <w:szCs w:val="14"/>
              </w:rPr>
              <w:t xml:space="preserve"> o </w:t>
            </w:r>
            <w:proofErr w:type="spellStart"/>
            <w:r w:rsidR="009E0A63" w:rsidRPr="00EF77D6">
              <w:rPr>
                <w:rFonts w:ascii="Arial" w:hAnsi="Arial" w:cs="Arial"/>
                <w:b/>
                <w:sz w:val="14"/>
                <w:szCs w:val="14"/>
              </w:rPr>
              <w:t>javnom</w:t>
            </w:r>
            <w:proofErr w:type="spellEnd"/>
            <w:r w:rsidR="009E0A63" w:rsidRPr="00EF77D6">
              <w:rPr>
                <w:rFonts w:ascii="Arial" w:hAnsi="Arial" w:cs="Arial"/>
                <w:b/>
                <w:sz w:val="14"/>
                <w:szCs w:val="14"/>
              </w:rPr>
              <w:t xml:space="preserve"> </w:t>
            </w:r>
            <w:proofErr w:type="spellStart"/>
            <w:r w:rsidR="009E0A63" w:rsidRPr="00EF77D6">
              <w:rPr>
                <w:rFonts w:ascii="Arial" w:hAnsi="Arial" w:cs="Arial"/>
                <w:b/>
                <w:sz w:val="14"/>
                <w:szCs w:val="14"/>
              </w:rPr>
              <w:t>zdravlju</w:t>
            </w:r>
            <w:proofErr w:type="spellEnd"/>
            <w:r w:rsidR="009E0A63" w:rsidRPr="00EF77D6">
              <w:rPr>
                <w:rFonts w:ascii="Arial" w:hAnsi="Arial" w:cs="Arial"/>
                <w:b/>
                <w:sz w:val="14"/>
                <w:szCs w:val="14"/>
              </w:rPr>
              <w:t xml:space="preserve"> / </w:t>
            </w:r>
            <w:r w:rsidR="009E0A63" w:rsidRPr="00EF77D6">
              <w:rPr>
                <w:rFonts w:ascii="Arial" w:hAnsi="Arial" w:cs="Arial"/>
                <w:b/>
                <w:i/>
                <w:color w:val="0000FF"/>
                <w:sz w:val="14"/>
                <w:szCs w:val="14"/>
                <w:lang w:val="sv-SE"/>
              </w:rPr>
              <w:t xml:space="preserve">Public </w:t>
            </w:r>
            <w:proofErr w:type="spellStart"/>
            <w:r w:rsidR="009E0A63" w:rsidRPr="00EF77D6">
              <w:rPr>
                <w:rFonts w:ascii="Arial" w:hAnsi="Arial" w:cs="Arial"/>
                <w:b/>
                <w:i/>
                <w:color w:val="0000FF"/>
                <w:sz w:val="14"/>
                <w:szCs w:val="14"/>
                <w:lang w:val="sv-SE"/>
              </w:rPr>
              <w:t>health</w:t>
            </w:r>
            <w:proofErr w:type="spellEnd"/>
            <w:r w:rsidR="009E0A63" w:rsidRPr="00EF77D6">
              <w:rPr>
                <w:rFonts w:ascii="Arial" w:hAnsi="Arial" w:cs="Arial"/>
                <w:b/>
                <w:i/>
                <w:color w:val="0000FF"/>
                <w:sz w:val="14"/>
                <w:szCs w:val="14"/>
                <w:lang w:val="sv-SE"/>
              </w:rPr>
              <w:t xml:space="preserve"> </w:t>
            </w:r>
            <w:proofErr w:type="spellStart"/>
            <w:r w:rsidR="009E0A63" w:rsidRPr="00EF77D6">
              <w:rPr>
                <w:rFonts w:ascii="Arial" w:hAnsi="Arial" w:cs="Arial"/>
                <w:b/>
                <w:i/>
                <w:color w:val="0000FF"/>
                <w:sz w:val="14"/>
                <w:szCs w:val="14"/>
                <w:lang w:val="sv-SE"/>
              </w:rPr>
              <w:t>attestation</w:t>
            </w:r>
            <w:proofErr w:type="spellEnd"/>
          </w:p>
          <w:p w14:paraId="05EA8C58" w14:textId="77777777" w:rsidR="00A221AA" w:rsidRPr="00EF77D6" w:rsidRDefault="00A221AA" w:rsidP="00EF77D6">
            <w:pPr>
              <w:pStyle w:val="Style"/>
              <w:jc w:val="both"/>
              <w:rPr>
                <w:rFonts w:ascii="Arial" w:hAnsi="Arial" w:cs="Arial"/>
                <w:i/>
                <w:color w:val="0000FF"/>
                <w:sz w:val="14"/>
                <w:szCs w:val="14"/>
                <w:lang w:val="es-ES"/>
              </w:rPr>
            </w:pPr>
            <w:r w:rsidRPr="00EF77D6">
              <w:rPr>
                <w:rFonts w:ascii="Arial" w:hAnsi="Arial" w:cs="Arial"/>
                <w:sz w:val="14"/>
                <w:szCs w:val="14"/>
              </w:rPr>
              <w:t xml:space="preserve">Ja, </w:t>
            </w:r>
            <w:proofErr w:type="spellStart"/>
            <w:r w:rsidRPr="00EF77D6">
              <w:rPr>
                <w:rFonts w:ascii="Arial" w:hAnsi="Arial" w:cs="Arial"/>
                <w:sz w:val="14"/>
                <w:szCs w:val="14"/>
              </w:rPr>
              <w:t>niže</w:t>
            </w:r>
            <w:proofErr w:type="spellEnd"/>
            <w:r w:rsidRPr="00EF77D6">
              <w:rPr>
                <w:rFonts w:ascii="Arial" w:hAnsi="Arial" w:cs="Arial"/>
                <w:sz w:val="14"/>
                <w:szCs w:val="14"/>
              </w:rPr>
              <w:t xml:space="preserve"> </w:t>
            </w:r>
            <w:proofErr w:type="spellStart"/>
            <w:r w:rsidRPr="00EF77D6">
              <w:rPr>
                <w:rFonts w:ascii="Arial" w:hAnsi="Arial" w:cs="Arial"/>
                <w:sz w:val="14"/>
                <w:szCs w:val="14"/>
              </w:rPr>
              <w:t>potpisani</w:t>
            </w:r>
            <w:proofErr w:type="spellEnd"/>
            <w:r w:rsidRPr="00EF77D6">
              <w:rPr>
                <w:rFonts w:ascii="Arial" w:hAnsi="Arial" w:cs="Arial"/>
                <w:sz w:val="14"/>
                <w:szCs w:val="14"/>
              </w:rPr>
              <w:t xml:space="preserve"> </w:t>
            </w:r>
            <w:proofErr w:type="spellStart"/>
            <w:r w:rsidRPr="00EF77D6">
              <w:rPr>
                <w:rFonts w:ascii="Arial" w:hAnsi="Arial" w:cs="Arial"/>
                <w:sz w:val="14"/>
                <w:szCs w:val="14"/>
              </w:rPr>
              <w:t>službeni</w:t>
            </w:r>
            <w:proofErr w:type="spellEnd"/>
            <w:r w:rsidRPr="00EF77D6">
              <w:rPr>
                <w:rFonts w:ascii="Arial" w:hAnsi="Arial" w:cs="Arial"/>
                <w:sz w:val="14"/>
                <w:szCs w:val="14"/>
              </w:rPr>
              <w:t>/</w:t>
            </w:r>
            <w:proofErr w:type="spellStart"/>
            <w:r w:rsidRPr="00EF77D6">
              <w:rPr>
                <w:rFonts w:ascii="Arial" w:hAnsi="Arial" w:cs="Arial"/>
                <w:sz w:val="14"/>
                <w:szCs w:val="14"/>
              </w:rPr>
              <w:t>ovlašćeni</w:t>
            </w:r>
            <w:proofErr w:type="spellEnd"/>
            <w:r w:rsidRPr="00EF77D6">
              <w:rPr>
                <w:rFonts w:ascii="Arial" w:hAnsi="Arial" w:cs="Arial"/>
                <w:sz w:val="14"/>
                <w:szCs w:val="14"/>
              </w:rPr>
              <w:t xml:space="preserve"> </w:t>
            </w:r>
            <w:proofErr w:type="spellStart"/>
            <w:r w:rsidRPr="00EF77D6">
              <w:rPr>
                <w:rFonts w:ascii="Arial" w:hAnsi="Arial" w:cs="Arial"/>
                <w:sz w:val="14"/>
                <w:szCs w:val="14"/>
              </w:rPr>
              <w:t>veterinar</w:t>
            </w:r>
            <w:proofErr w:type="spellEnd"/>
            <w:r w:rsidRPr="00EF77D6">
              <w:rPr>
                <w:rFonts w:ascii="Arial" w:hAnsi="Arial" w:cs="Arial"/>
                <w:sz w:val="14"/>
                <w:szCs w:val="14"/>
              </w:rPr>
              <w:t xml:space="preserve"> </w:t>
            </w:r>
            <w:proofErr w:type="spellStart"/>
            <w:r w:rsidRPr="00EF77D6">
              <w:rPr>
                <w:rFonts w:ascii="Arial" w:hAnsi="Arial" w:cs="Arial"/>
                <w:sz w:val="14"/>
                <w:szCs w:val="14"/>
              </w:rPr>
              <w:t>potvrđujem</w:t>
            </w:r>
            <w:proofErr w:type="spellEnd"/>
            <w:r w:rsidRPr="00EF77D6">
              <w:rPr>
                <w:rFonts w:ascii="Arial" w:hAnsi="Arial" w:cs="Arial"/>
                <w:sz w:val="14"/>
                <w:szCs w:val="14"/>
              </w:rPr>
              <w:t xml:space="preserve"> da </w:t>
            </w:r>
            <w:proofErr w:type="spellStart"/>
            <w:r w:rsidRPr="00EF77D6">
              <w:rPr>
                <w:rFonts w:ascii="Arial" w:hAnsi="Arial" w:cs="Arial"/>
                <w:sz w:val="14"/>
                <w:szCs w:val="14"/>
              </w:rPr>
              <w:t>su</w:t>
            </w:r>
            <w:proofErr w:type="spellEnd"/>
            <w:r w:rsidRPr="00EF77D6">
              <w:rPr>
                <w:rFonts w:ascii="Arial" w:hAnsi="Arial" w:cs="Arial"/>
                <w:sz w:val="14"/>
                <w:szCs w:val="14"/>
              </w:rPr>
              <w:t xml:space="preserve"> gore </w:t>
            </w:r>
            <w:proofErr w:type="spellStart"/>
            <w:r w:rsidRPr="00EF77D6">
              <w:rPr>
                <w:rFonts w:ascii="Arial" w:hAnsi="Arial" w:cs="Arial"/>
                <w:sz w:val="14"/>
                <w:szCs w:val="14"/>
              </w:rPr>
              <w:t>opisani</w:t>
            </w:r>
            <w:proofErr w:type="spellEnd"/>
            <w:r w:rsidRPr="00EF77D6">
              <w:rPr>
                <w:rFonts w:ascii="Arial" w:hAnsi="Arial" w:cs="Arial"/>
                <w:sz w:val="14"/>
                <w:szCs w:val="14"/>
              </w:rPr>
              <w:t xml:space="preserve"> </w:t>
            </w:r>
            <w:proofErr w:type="spellStart"/>
            <w:r w:rsidRPr="00EF77D6">
              <w:rPr>
                <w:rFonts w:ascii="Arial" w:hAnsi="Arial" w:cs="Arial"/>
                <w:sz w:val="14"/>
                <w:szCs w:val="14"/>
              </w:rPr>
              <w:t>proizvodi</w:t>
            </w:r>
            <w:proofErr w:type="spellEnd"/>
            <w:r w:rsidRPr="00EF77D6">
              <w:rPr>
                <w:rFonts w:ascii="Arial" w:hAnsi="Arial" w:cs="Arial"/>
                <w:sz w:val="14"/>
                <w:szCs w:val="14"/>
              </w:rPr>
              <w:t xml:space="preserve"> </w:t>
            </w:r>
            <w:proofErr w:type="spellStart"/>
            <w:r w:rsidRPr="00EF77D6">
              <w:rPr>
                <w:rFonts w:ascii="Arial" w:hAnsi="Arial" w:cs="Arial"/>
                <w:sz w:val="14"/>
                <w:szCs w:val="14"/>
              </w:rPr>
              <w:t>ribarstva</w:t>
            </w:r>
            <w:proofErr w:type="spellEnd"/>
            <w:r w:rsidRPr="00EF77D6">
              <w:rPr>
                <w:rFonts w:ascii="Arial" w:hAnsi="Arial" w:cs="Arial"/>
                <w:sz w:val="14"/>
                <w:szCs w:val="14"/>
              </w:rPr>
              <w:t xml:space="preserve">/ </w:t>
            </w:r>
            <w:r w:rsidRPr="00EF77D6">
              <w:rPr>
                <w:rFonts w:ascii="Arial" w:hAnsi="Arial" w:cs="Arial"/>
                <w:i/>
                <w:color w:val="0000FF"/>
                <w:sz w:val="14"/>
                <w:szCs w:val="14"/>
                <w:lang w:val="es-ES"/>
              </w:rPr>
              <w:t xml:space="preserve">I, </w:t>
            </w:r>
            <w:proofErr w:type="spellStart"/>
            <w:r w:rsidRPr="00EF77D6">
              <w:rPr>
                <w:rFonts w:ascii="Arial" w:hAnsi="Arial" w:cs="Arial"/>
                <w:i/>
                <w:color w:val="0000FF"/>
                <w:sz w:val="14"/>
                <w:szCs w:val="14"/>
                <w:lang w:val="es-ES"/>
              </w:rPr>
              <w:t>the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undersigned</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official</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veterinarian</w:t>
            </w:r>
            <w:proofErr w:type="spellEnd"/>
            <w:r w:rsidRPr="00EF77D6">
              <w:rPr>
                <w:rFonts w:ascii="Arial" w:hAnsi="Arial" w:cs="Arial"/>
                <w:i/>
                <w:color w:val="0000FF"/>
                <w:sz w:val="14"/>
                <w:szCs w:val="14"/>
                <w:lang w:val="es-ES"/>
              </w:rPr>
              <w:t xml:space="preserve">, declare </w:t>
            </w:r>
            <w:proofErr w:type="spellStart"/>
            <w:r w:rsidRPr="00EF77D6">
              <w:rPr>
                <w:rFonts w:ascii="Arial" w:hAnsi="Arial" w:cs="Arial"/>
                <w:i/>
                <w:color w:val="0000FF"/>
                <w:sz w:val="14"/>
                <w:szCs w:val="14"/>
                <w:lang w:val="es-ES"/>
              </w:rPr>
              <w:t>that</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the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fishery</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products</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described</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above</w:t>
            </w:r>
            <w:proofErr w:type="spellEnd"/>
          </w:p>
          <w:p w14:paraId="1216B4BC" w14:textId="77777777" w:rsidR="002E7D98" w:rsidRPr="00EF77D6" w:rsidRDefault="002E7D98" w:rsidP="00EF77D6">
            <w:pPr>
              <w:pStyle w:val="Style"/>
              <w:numPr>
                <w:ilvl w:val="0"/>
                <w:numId w:val="6"/>
              </w:numPr>
              <w:jc w:val="both"/>
              <w:rPr>
                <w:rFonts w:ascii="Arial" w:hAnsi="Arial" w:cs="Arial"/>
                <w:sz w:val="14"/>
                <w:szCs w:val="14"/>
              </w:rPr>
            </w:pPr>
            <w:proofErr w:type="spellStart"/>
            <w:r w:rsidRPr="00EF77D6">
              <w:rPr>
                <w:rFonts w:ascii="Arial" w:hAnsi="Arial" w:cs="Arial"/>
                <w:sz w:val="14"/>
                <w:szCs w:val="14"/>
              </w:rPr>
              <w:t>dolaze</w:t>
            </w:r>
            <w:proofErr w:type="spellEnd"/>
            <w:r w:rsidRPr="00EF77D6">
              <w:rPr>
                <w:rFonts w:ascii="Arial" w:hAnsi="Arial" w:cs="Arial"/>
                <w:sz w:val="14"/>
                <w:szCs w:val="14"/>
              </w:rPr>
              <w:t xml:space="preserve"> </w:t>
            </w:r>
            <w:proofErr w:type="spellStart"/>
            <w:r w:rsidRPr="00EF77D6">
              <w:rPr>
                <w:rFonts w:ascii="Arial" w:hAnsi="Arial" w:cs="Arial"/>
                <w:sz w:val="14"/>
                <w:szCs w:val="14"/>
              </w:rPr>
              <w:t>iz</w:t>
            </w:r>
            <w:proofErr w:type="spellEnd"/>
            <w:r w:rsidRPr="00EF77D6">
              <w:rPr>
                <w:rFonts w:ascii="Arial" w:hAnsi="Arial" w:cs="Arial"/>
                <w:sz w:val="14"/>
                <w:szCs w:val="14"/>
              </w:rPr>
              <w:t xml:space="preserve"> </w:t>
            </w:r>
            <w:proofErr w:type="spellStart"/>
            <w:r w:rsidRPr="00EF77D6">
              <w:rPr>
                <w:rFonts w:ascii="Arial" w:hAnsi="Arial" w:cs="Arial"/>
                <w:sz w:val="14"/>
                <w:szCs w:val="14"/>
              </w:rPr>
              <w:t>objek</w:t>
            </w:r>
            <w:proofErr w:type="spellEnd"/>
            <w:r w:rsidRPr="00EF77D6">
              <w:rPr>
                <w:rFonts w:ascii="Arial" w:hAnsi="Arial" w:cs="Arial"/>
                <w:sz w:val="14"/>
                <w:szCs w:val="14"/>
              </w:rPr>
              <w:t xml:space="preserve">(a)ta u koji </w:t>
            </w:r>
            <w:proofErr w:type="spellStart"/>
            <w:r w:rsidRPr="00EF77D6">
              <w:rPr>
                <w:rFonts w:ascii="Arial" w:hAnsi="Arial" w:cs="Arial"/>
                <w:sz w:val="14"/>
                <w:szCs w:val="14"/>
              </w:rPr>
              <w:t>primjenjuju</w:t>
            </w:r>
            <w:proofErr w:type="spellEnd"/>
            <w:r w:rsidRPr="00EF77D6">
              <w:rPr>
                <w:rFonts w:ascii="Arial" w:hAnsi="Arial" w:cs="Arial"/>
                <w:sz w:val="14"/>
                <w:szCs w:val="14"/>
              </w:rPr>
              <w:t xml:space="preserve"> program </w:t>
            </w:r>
            <w:proofErr w:type="spellStart"/>
            <w:r w:rsidRPr="00EF77D6">
              <w:rPr>
                <w:rFonts w:ascii="Arial" w:hAnsi="Arial" w:cs="Arial"/>
                <w:sz w:val="14"/>
                <w:szCs w:val="14"/>
              </w:rPr>
              <w:t>zasnovan</w:t>
            </w:r>
            <w:proofErr w:type="spellEnd"/>
            <w:r w:rsidRPr="00EF77D6">
              <w:rPr>
                <w:rFonts w:ascii="Arial" w:hAnsi="Arial" w:cs="Arial"/>
                <w:sz w:val="14"/>
                <w:szCs w:val="14"/>
              </w:rPr>
              <w:t xml:space="preserve"> </w:t>
            </w:r>
            <w:proofErr w:type="spellStart"/>
            <w:r w:rsidRPr="00EF77D6">
              <w:rPr>
                <w:rFonts w:ascii="Arial" w:hAnsi="Arial" w:cs="Arial"/>
                <w:sz w:val="14"/>
                <w:szCs w:val="14"/>
              </w:rPr>
              <w:t>na</w:t>
            </w:r>
            <w:proofErr w:type="spellEnd"/>
            <w:r w:rsidRPr="00EF77D6">
              <w:rPr>
                <w:rFonts w:ascii="Arial" w:hAnsi="Arial" w:cs="Arial"/>
                <w:sz w:val="14"/>
                <w:szCs w:val="14"/>
              </w:rPr>
              <w:t xml:space="preserve"> HACCP </w:t>
            </w:r>
            <w:proofErr w:type="spellStart"/>
            <w:r w:rsidRPr="00EF77D6">
              <w:rPr>
                <w:rFonts w:ascii="Arial" w:hAnsi="Arial" w:cs="Arial"/>
                <w:sz w:val="14"/>
                <w:szCs w:val="14"/>
              </w:rPr>
              <w:t>načelima</w:t>
            </w:r>
            <w:proofErr w:type="spellEnd"/>
            <w:r w:rsidRPr="00EF77D6">
              <w:rPr>
                <w:rFonts w:ascii="Arial" w:hAnsi="Arial" w:cs="Arial"/>
                <w:sz w:val="14"/>
                <w:szCs w:val="14"/>
              </w:rPr>
              <w:t xml:space="preserve"> u </w:t>
            </w:r>
            <w:proofErr w:type="spellStart"/>
            <w:r w:rsidRPr="00EF77D6">
              <w:rPr>
                <w:rFonts w:ascii="Arial" w:hAnsi="Arial" w:cs="Arial"/>
                <w:sz w:val="14"/>
                <w:szCs w:val="14"/>
              </w:rPr>
              <w:t>skladu</w:t>
            </w:r>
            <w:proofErr w:type="spellEnd"/>
            <w:r w:rsidRPr="00EF77D6">
              <w:rPr>
                <w:rFonts w:ascii="Arial" w:hAnsi="Arial" w:cs="Arial"/>
                <w:sz w:val="14"/>
                <w:szCs w:val="14"/>
              </w:rPr>
              <w:t xml:space="preserve"> s </w:t>
            </w:r>
            <w:proofErr w:type="spellStart"/>
            <w:r w:rsidRPr="00EF77D6">
              <w:rPr>
                <w:rFonts w:ascii="Arial" w:hAnsi="Arial" w:cs="Arial"/>
                <w:sz w:val="14"/>
                <w:szCs w:val="14"/>
              </w:rPr>
              <w:t>Uredbom</w:t>
            </w:r>
            <w:proofErr w:type="spellEnd"/>
            <w:r w:rsidRPr="00EF77D6">
              <w:rPr>
                <w:rFonts w:ascii="Arial" w:hAnsi="Arial" w:cs="Arial"/>
                <w:sz w:val="14"/>
                <w:szCs w:val="14"/>
              </w:rPr>
              <w:t xml:space="preserve"> (EZ) Br. 852/2004, / </w:t>
            </w:r>
            <w:r w:rsidRPr="00EF77D6">
              <w:rPr>
                <w:rFonts w:ascii="Arial" w:hAnsi="Arial" w:cs="Arial"/>
                <w:i/>
                <w:color w:val="0000FF"/>
                <w:sz w:val="14"/>
                <w:szCs w:val="14"/>
                <w:lang w:val="es-ES"/>
              </w:rPr>
              <w:t xml:space="preserve">come </w:t>
            </w:r>
            <w:proofErr w:type="spellStart"/>
            <w:r w:rsidRPr="00EF77D6">
              <w:rPr>
                <w:rFonts w:ascii="Arial" w:hAnsi="Arial" w:cs="Arial"/>
                <w:i/>
                <w:color w:val="0000FF"/>
                <w:sz w:val="14"/>
                <w:szCs w:val="14"/>
                <w:lang w:val="es-ES"/>
              </w:rPr>
              <w:t>from</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an</w:t>
            </w:r>
            <w:proofErr w:type="spellEnd"/>
            <w:r w:rsidRPr="00EF77D6">
              <w:rPr>
                <w:rFonts w:ascii="Arial" w:hAnsi="Arial" w:cs="Arial"/>
                <w:i/>
                <w:color w:val="0000FF"/>
                <w:sz w:val="14"/>
                <w:szCs w:val="14"/>
                <w:lang w:val="es-ES"/>
              </w:rPr>
              <w:t xml:space="preserve">) establishment(s) </w:t>
            </w:r>
            <w:proofErr w:type="spellStart"/>
            <w:r w:rsidRPr="00EF77D6">
              <w:rPr>
                <w:rFonts w:ascii="Arial" w:hAnsi="Arial" w:cs="Arial"/>
                <w:i/>
                <w:color w:val="0000FF"/>
                <w:sz w:val="14"/>
                <w:szCs w:val="14"/>
                <w:lang w:val="es-ES"/>
              </w:rPr>
              <w:t>implementing</w:t>
            </w:r>
            <w:proofErr w:type="spellEnd"/>
            <w:r w:rsidRPr="00EF77D6">
              <w:rPr>
                <w:rFonts w:ascii="Arial" w:hAnsi="Arial" w:cs="Arial"/>
                <w:i/>
                <w:color w:val="0000FF"/>
                <w:sz w:val="14"/>
                <w:szCs w:val="14"/>
                <w:lang w:val="es-ES"/>
              </w:rPr>
              <w:t xml:space="preserve"> a </w:t>
            </w:r>
            <w:proofErr w:type="spellStart"/>
            <w:r w:rsidRPr="00EF77D6">
              <w:rPr>
                <w:rFonts w:ascii="Arial" w:hAnsi="Arial" w:cs="Arial"/>
                <w:i/>
                <w:color w:val="0000FF"/>
                <w:sz w:val="14"/>
                <w:szCs w:val="14"/>
                <w:lang w:val="es-ES"/>
              </w:rPr>
              <w:t>programme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based</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on</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the</w:t>
            </w:r>
            <w:proofErr w:type="spellEnd"/>
            <w:r w:rsidRPr="00EF77D6">
              <w:rPr>
                <w:rFonts w:ascii="Arial" w:hAnsi="Arial" w:cs="Arial"/>
                <w:i/>
                <w:color w:val="0000FF"/>
                <w:sz w:val="14"/>
                <w:szCs w:val="14"/>
                <w:lang w:val="es-ES"/>
              </w:rPr>
              <w:t xml:space="preserve"> HACCP </w:t>
            </w:r>
            <w:proofErr w:type="spellStart"/>
            <w:r w:rsidRPr="00EF77D6">
              <w:rPr>
                <w:rFonts w:ascii="Arial" w:hAnsi="Arial" w:cs="Arial"/>
                <w:i/>
                <w:color w:val="0000FF"/>
                <w:sz w:val="14"/>
                <w:szCs w:val="14"/>
                <w:lang w:val="es-ES"/>
              </w:rPr>
              <w:t>principles</w:t>
            </w:r>
            <w:proofErr w:type="spellEnd"/>
            <w:r w:rsidRPr="00EF77D6">
              <w:rPr>
                <w:rFonts w:ascii="Arial" w:hAnsi="Arial" w:cs="Arial"/>
                <w:i/>
                <w:color w:val="0000FF"/>
                <w:sz w:val="14"/>
                <w:szCs w:val="14"/>
                <w:lang w:val="es-ES"/>
              </w:rPr>
              <w:t xml:space="preserve"> in </w:t>
            </w:r>
            <w:proofErr w:type="spellStart"/>
            <w:r w:rsidRPr="00EF77D6">
              <w:rPr>
                <w:rFonts w:ascii="Arial" w:hAnsi="Arial" w:cs="Arial"/>
                <w:i/>
                <w:color w:val="0000FF"/>
                <w:sz w:val="14"/>
                <w:szCs w:val="14"/>
                <w:lang w:val="es-ES"/>
              </w:rPr>
              <w:t>accordance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with</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Regulation</w:t>
            </w:r>
            <w:proofErr w:type="spellEnd"/>
            <w:r w:rsidRPr="00EF77D6">
              <w:rPr>
                <w:rFonts w:ascii="Arial" w:hAnsi="Arial" w:cs="Arial"/>
                <w:i/>
                <w:color w:val="0000FF"/>
                <w:sz w:val="14"/>
                <w:szCs w:val="14"/>
                <w:lang w:val="es-ES"/>
              </w:rPr>
              <w:t xml:space="preserve"> (EC) No 852/2004</w:t>
            </w:r>
          </w:p>
          <w:p w14:paraId="0C203C95" w14:textId="77777777" w:rsidR="002E7D98" w:rsidRPr="00EF77D6" w:rsidRDefault="002E7D98" w:rsidP="00EF77D6">
            <w:pPr>
              <w:pStyle w:val="Style"/>
              <w:numPr>
                <w:ilvl w:val="0"/>
                <w:numId w:val="6"/>
              </w:numPr>
              <w:jc w:val="both"/>
              <w:rPr>
                <w:rFonts w:ascii="Arial" w:hAnsi="Arial" w:cs="Arial"/>
                <w:sz w:val="14"/>
                <w:szCs w:val="14"/>
              </w:rPr>
            </w:pPr>
            <w:proofErr w:type="spellStart"/>
            <w:r w:rsidRPr="00EF77D6">
              <w:rPr>
                <w:rFonts w:ascii="Arial" w:hAnsi="Arial" w:cs="Arial"/>
                <w:sz w:val="14"/>
                <w:szCs w:val="14"/>
              </w:rPr>
              <w:t>su</w:t>
            </w:r>
            <w:proofErr w:type="spellEnd"/>
            <w:r w:rsidRPr="00EF77D6">
              <w:rPr>
                <w:rFonts w:ascii="Arial" w:hAnsi="Arial" w:cs="Arial"/>
                <w:sz w:val="14"/>
                <w:szCs w:val="14"/>
              </w:rPr>
              <w:t xml:space="preserve"> </w:t>
            </w:r>
            <w:proofErr w:type="spellStart"/>
            <w:r w:rsidRPr="00EF77D6">
              <w:rPr>
                <w:rFonts w:ascii="Arial" w:hAnsi="Arial" w:cs="Arial"/>
                <w:sz w:val="14"/>
                <w:szCs w:val="14"/>
              </w:rPr>
              <w:t>bili</w:t>
            </w:r>
            <w:proofErr w:type="spellEnd"/>
            <w:r w:rsidRPr="00EF77D6">
              <w:rPr>
                <w:rFonts w:ascii="Arial" w:hAnsi="Arial" w:cs="Arial"/>
                <w:sz w:val="14"/>
                <w:szCs w:val="14"/>
              </w:rPr>
              <w:t xml:space="preserve"> </w:t>
            </w:r>
            <w:proofErr w:type="spellStart"/>
            <w:r w:rsidRPr="00EF77D6">
              <w:rPr>
                <w:rFonts w:ascii="Arial" w:hAnsi="Arial" w:cs="Arial"/>
                <w:sz w:val="14"/>
                <w:szCs w:val="14"/>
              </w:rPr>
              <w:t>ulovljeni</w:t>
            </w:r>
            <w:proofErr w:type="spellEnd"/>
            <w:r w:rsidRPr="00EF77D6">
              <w:rPr>
                <w:rFonts w:ascii="Arial" w:hAnsi="Arial" w:cs="Arial"/>
                <w:sz w:val="14"/>
                <w:szCs w:val="14"/>
              </w:rPr>
              <w:t xml:space="preserve"> </w:t>
            </w:r>
            <w:proofErr w:type="spellStart"/>
            <w:r w:rsidRPr="00EF77D6">
              <w:rPr>
                <w:rFonts w:ascii="Arial" w:hAnsi="Arial" w:cs="Arial"/>
                <w:sz w:val="14"/>
                <w:szCs w:val="14"/>
              </w:rPr>
              <w:t>i</w:t>
            </w:r>
            <w:proofErr w:type="spellEnd"/>
            <w:r w:rsidRPr="00EF77D6">
              <w:rPr>
                <w:rFonts w:ascii="Arial" w:hAnsi="Arial" w:cs="Arial"/>
                <w:sz w:val="14"/>
                <w:szCs w:val="14"/>
              </w:rPr>
              <w:t xml:space="preserve"> </w:t>
            </w:r>
            <w:proofErr w:type="spellStart"/>
            <w:r w:rsidRPr="00EF77D6">
              <w:rPr>
                <w:rFonts w:ascii="Arial" w:hAnsi="Arial" w:cs="Arial"/>
                <w:sz w:val="14"/>
                <w:szCs w:val="14"/>
              </w:rPr>
              <w:t>obrađeni</w:t>
            </w:r>
            <w:proofErr w:type="spellEnd"/>
            <w:r w:rsidRPr="00EF77D6">
              <w:rPr>
                <w:rFonts w:ascii="Arial" w:hAnsi="Arial" w:cs="Arial"/>
                <w:sz w:val="14"/>
                <w:szCs w:val="14"/>
              </w:rPr>
              <w:t xml:space="preserve"> </w:t>
            </w:r>
            <w:proofErr w:type="spellStart"/>
            <w:r w:rsidRPr="00EF77D6">
              <w:rPr>
                <w:rFonts w:ascii="Arial" w:hAnsi="Arial" w:cs="Arial"/>
                <w:sz w:val="14"/>
                <w:szCs w:val="14"/>
              </w:rPr>
              <w:t>na</w:t>
            </w:r>
            <w:proofErr w:type="spellEnd"/>
            <w:r w:rsidRPr="00EF77D6">
              <w:rPr>
                <w:rFonts w:ascii="Arial" w:hAnsi="Arial" w:cs="Arial"/>
                <w:sz w:val="14"/>
                <w:szCs w:val="14"/>
              </w:rPr>
              <w:t xml:space="preserve"> </w:t>
            </w:r>
            <w:proofErr w:type="spellStart"/>
            <w:r w:rsidRPr="00EF77D6">
              <w:rPr>
                <w:rFonts w:ascii="Arial" w:hAnsi="Arial" w:cs="Arial"/>
                <w:sz w:val="14"/>
                <w:szCs w:val="14"/>
              </w:rPr>
              <w:t>palubi</w:t>
            </w:r>
            <w:proofErr w:type="spellEnd"/>
            <w:r w:rsidRPr="00EF77D6">
              <w:rPr>
                <w:rFonts w:ascii="Arial" w:hAnsi="Arial" w:cs="Arial"/>
                <w:sz w:val="14"/>
                <w:szCs w:val="14"/>
              </w:rPr>
              <w:t xml:space="preserve"> </w:t>
            </w:r>
            <w:proofErr w:type="spellStart"/>
            <w:r w:rsidRPr="00EF77D6">
              <w:rPr>
                <w:rFonts w:ascii="Arial" w:hAnsi="Arial" w:cs="Arial"/>
                <w:sz w:val="14"/>
                <w:szCs w:val="14"/>
              </w:rPr>
              <w:t>broda</w:t>
            </w:r>
            <w:proofErr w:type="spellEnd"/>
            <w:r w:rsidRPr="00EF77D6">
              <w:rPr>
                <w:rFonts w:ascii="Arial" w:hAnsi="Arial" w:cs="Arial"/>
                <w:sz w:val="14"/>
                <w:szCs w:val="14"/>
              </w:rPr>
              <w:t xml:space="preserve">, </w:t>
            </w:r>
            <w:proofErr w:type="spellStart"/>
            <w:r w:rsidRPr="00EF77D6">
              <w:rPr>
                <w:rFonts w:ascii="Arial" w:hAnsi="Arial" w:cs="Arial"/>
                <w:sz w:val="14"/>
                <w:szCs w:val="14"/>
              </w:rPr>
              <w:t>istovareni</w:t>
            </w:r>
            <w:proofErr w:type="spellEnd"/>
            <w:r w:rsidRPr="00EF77D6">
              <w:rPr>
                <w:rFonts w:ascii="Arial" w:hAnsi="Arial" w:cs="Arial"/>
                <w:sz w:val="14"/>
                <w:szCs w:val="14"/>
              </w:rPr>
              <w:t xml:space="preserve">, </w:t>
            </w:r>
            <w:proofErr w:type="spellStart"/>
            <w:r w:rsidRPr="00EF77D6">
              <w:rPr>
                <w:rFonts w:ascii="Arial" w:hAnsi="Arial" w:cs="Arial"/>
                <w:sz w:val="14"/>
                <w:szCs w:val="14"/>
              </w:rPr>
              <w:t>obrađeni</w:t>
            </w:r>
            <w:proofErr w:type="spellEnd"/>
            <w:r w:rsidRPr="00EF77D6">
              <w:rPr>
                <w:rFonts w:ascii="Arial" w:hAnsi="Arial" w:cs="Arial"/>
                <w:sz w:val="14"/>
                <w:szCs w:val="14"/>
              </w:rPr>
              <w:t xml:space="preserve"> </w:t>
            </w:r>
            <w:proofErr w:type="spellStart"/>
            <w:r w:rsidRPr="00EF77D6">
              <w:rPr>
                <w:rFonts w:ascii="Arial" w:hAnsi="Arial" w:cs="Arial"/>
                <w:sz w:val="14"/>
                <w:szCs w:val="14"/>
              </w:rPr>
              <w:t>i</w:t>
            </w:r>
            <w:proofErr w:type="spellEnd"/>
            <w:r w:rsidRPr="00EF77D6">
              <w:rPr>
                <w:rFonts w:ascii="Arial" w:hAnsi="Arial" w:cs="Arial"/>
                <w:sz w:val="14"/>
                <w:szCs w:val="14"/>
              </w:rPr>
              <w:t xml:space="preserve"> </w:t>
            </w:r>
            <w:proofErr w:type="spellStart"/>
            <w:r w:rsidRPr="00EF77D6">
              <w:rPr>
                <w:rFonts w:ascii="Arial" w:hAnsi="Arial" w:cs="Arial"/>
                <w:sz w:val="14"/>
                <w:szCs w:val="14"/>
              </w:rPr>
              <w:t>gdje</w:t>
            </w:r>
            <w:proofErr w:type="spellEnd"/>
            <w:r w:rsidRPr="00EF77D6">
              <w:rPr>
                <w:rFonts w:ascii="Arial" w:hAnsi="Arial" w:cs="Arial"/>
                <w:sz w:val="14"/>
                <w:szCs w:val="14"/>
              </w:rPr>
              <w:t xml:space="preserve"> je </w:t>
            </w:r>
            <w:proofErr w:type="spellStart"/>
            <w:r w:rsidRPr="00EF77D6">
              <w:rPr>
                <w:rFonts w:ascii="Arial" w:hAnsi="Arial" w:cs="Arial"/>
                <w:sz w:val="14"/>
                <w:szCs w:val="14"/>
              </w:rPr>
              <w:t>primjenjivo</w:t>
            </w:r>
            <w:proofErr w:type="spellEnd"/>
            <w:r w:rsidRPr="00EF77D6">
              <w:rPr>
                <w:rFonts w:ascii="Arial" w:hAnsi="Arial" w:cs="Arial"/>
                <w:sz w:val="14"/>
                <w:szCs w:val="14"/>
              </w:rPr>
              <w:t xml:space="preserve"> </w:t>
            </w:r>
            <w:proofErr w:type="spellStart"/>
            <w:r w:rsidRPr="00EF77D6">
              <w:rPr>
                <w:rFonts w:ascii="Arial" w:hAnsi="Arial" w:cs="Arial"/>
                <w:sz w:val="14"/>
                <w:szCs w:val="14"/>
              </w:rPr>
              <w:t>pripremljeni</w:t>
            </w:r>
            <w:proofErr w:type="spellEnd"/>
            <w:r w:rsidRPr="00EF77D6">
              <w:rPr>
                <w:rFonts w:ascii="Arial" w:hAnsi="Arial" w:cs="Arial"/>
                <w:sz w:val="14"/>
                <w:szCs w:val="14"/>
              </w:rPr>
              <w:t xml:space="preserve">, </w:t>
            </w:r>
            <w:proofErr w:type="spellStart"/>
            <w:r w:rsidRPr="00EF77D6">
              <w:rPr>
                <w:rFonts w:ascii="Arial" w:hAnsi="Arial" w:cs="Arial"/>
                <w:sz w:val="14"/>
                <w:szCs w:val="14"/>
              </w:rPr>
              <w:t>prerađeni</w:t>
            </w:r>
            <w:proofErr w:type="spellEnd"/>
            <w:r w:rsidRPr="00EF77D6">
              <w:rPr>
                <w:rFonts w:ascii="Arial" w:hAnsi="Arial" w:cs="Arial"/>
                <w:sz w:val="14"/>
                <w:szCs w:val="14"/>
              </w:rPr>
              <w:t xml:space="preserve">, </w:t>
            </w:r>
            <w:proofErr w:type="spellStart"/>
            <w:r w:rsidRPr="00EF77D6">
              <w:rPr>
                <w:rFonts w:ascii="Arial" w:hAnsi="Arial" w:cs="Arial"/>
                <w:sz w:val="14"/>
                <w:szCs w:val="14"/>
              </w:rPr>
              <w:t>smrznuti</w:t>
            </w:r>
            <w:proofErr w:type="spellEnd"/>
            <w:r w:rsidRPr="00EF77D6">
              <w:rPr>
                <w:rFonts w:ascii="Arial" w:hAnsi="Arial" w:cs="Arial"/>
                <w:sz w:val="14"/>
                <w:szCs w:val="14"/>
              </w:rPr>
              <w:t xml:space="preserve"> </w:t>
            </w:r>
            <w:proofErr w:type="spellStart"/>
            <w:r w:rsidRPr="00EF77D6">
              <w:rPr>
                <w:rFonts w:ascii="Arial" w:hAnsi="Arial" w:cs="Arial"/>
                <w:sz w:val="14"/>
                <w:szCs w:val="14"/>
              </w:rPr>
              <w:t>ili</w:t>
            </w:r>
            <w:proofErr w:type="spellEnd"/>
            <w:r w:rsidRPr="00EF77D6">
              <w:rPr>
                <w:rFonts w:ascii="Arial" w:hAnsi="Arial" w:cs="Arial"/>
                <w:sz w:val="14"/>
                <w:szCs w:val="14"/>
              </w:rPr>
              <w:t xml:space="preserve"> </w:t>
            </w:r>
            <w:proofErr w:type="spellStart"/>
            <w:r w:rsidRPr="00EF77D6">
              <w:rPr>
                <w:rFonts w:ascii="Arial" w:hAnsi="Arial" w:cs="Arial"/>
                <w:sz w:val="14"/>
                <w:szCs w:val="14"/>
              </w:rPr>
              <w:t>higijenski</w:t>
            </w:r>
            <w:proofErr w:type="spellEnd"/>
            <w:r w:rsidRPr="00EF77D6">
              <w:rPr>
                <w:rFonts w:ascii="Arial" w:hAnsi="Arial" w:cs="Arial"/>
                <w:sz w:val="14"/>
                <w:szCs w:val="14"/>
              </w:rPr>
              <w:t xml:space="preserve"> </w:t>
            </w:r>
            <w:proofErr w:type="spellStart"/>
            <w:r w:rsidRPr="00EF77D6">
              <w:rPr>
                <w:rFonts w:ascii="Arial" w:hAnsi="Arial" w:cs="Arial"/>
                <w:sz w:val="14"/>
                <w:szCs w:val="14"/>
              </w:rPr>
              <w:t>odmrznuti</w:t>
            </w:r>
            <w:proofErr w:type="spellEnd"/>
            <w:r w:rsidRPr="00EF77D6">
              <w:rPr>
                <w:rFonts w:ascii="Arial" w:hAnsi="Arial" w:cs="Arial"/>
                <w:sz w:val="14"/>
                <w:szCs w:val="14"/>
              </w:rPr>
              <w:t xml:space="preserve"> u </w:t>
            </w:r>
            <w:proofErr w:type="spellStart"/>
            <w:r w:rsidRPr="00EF77D6">
              <w:rPr>
                <w:rFonts w:ascii="Arial" w:hAnsi="Arial" w:cs="Arial"/>
                <w:sz w:val="14"/>
                <w:szCs w:val="14"/>
              </w:rPr>
              <w:t>skladu</w:t>
            </w:r>
            <w:proofErr w:type="spellEnd"/>
            <w:r w:rsidRPr="00EF77D6">
              <w:rPr>
                <w:rFonts w:ascii="Arial" w:hAnsi="Arial" w:cs="Arial"/>
                <w:sz w:val="14"/>
                <w:szCs w:val="14"/>
              </w:rPr>
              <w:t xml:space="preserve"> </w:t>
            </w:r>
            <w:proofErr w:type="spellStart"/>
            <w:r w:rsidRPr="00EF77D6">
              <w:rPr>
                <w:rFonts w:ascii="Arial" w:hAnsi="Arial" w:cs="Arial"/>
                <w:sz w:val="14"/>
                <w:szCs w:val="14"/>
              </w:rPr>
              <w:t>sa</w:t>
            </w:r>
            <w:proofErr w:type="spellEnd"/>
            <w:r w:rsidRPr="00EF77D6">
              <w:rPr>
                <w:rFonts w:ascii="Arial" w:hAnsi="Arial" w:cs="Arial"/>
                <w:sz w:val="14"/>
                <w:szCs w:val="14"/>
              </w:rPr>
              <w:t xml:space="preserve"> </w:t>
            </w:r>
            <w:proofErr w:type="spellStart"/>
            <w:r w:rsidRPr="00EF77D6">
              <w:rPr>
                <w:rFonts w:ascii="Arial" w:hAnsi="Arial" w:cs="Arial"/>
                <w:sz w:val="14"/>
                <w:szCs w:val="14"/>
              </w:rPr>
              <w:t>uslovima</w:t>
            </w:r>
            <w:proofErr w:type="spellEnd"/>
            <w:r w:rsidRPr="00EF77D6">
              <w:rPr>
                <w:rFonts w:ascii="Arial" w:hAnsi="Arial" w:cs="Arial"/>
                <w:sz w:val="14"/>
                <w:szCs w:val="14"/>
              </w:rPr>
              <w:t xml:space="preserve"> </w:t>
            </w:r>
            <w:proofErr w:type="spellStart"/>
            <w:r w:rsidRPr="00EF77D6">
              <w:rPr>
                <w:rFonts w:ascii="Arial" w:hAnsi="Arial" w:cs="Arial"/>
                <w:sz w:val="14"/>
                <w:szCs w:val="14"/>
              </w:rPr>
              <w:t>navedenim</w:t>
            </w:r>
            <w:proofErr w:type="spellEnd"/>
            <w:r w:rsidRPr="00EF77D6">
              <w:rPr>
                <w:rFonts w:ascii="Arial" w:hAnsi="Arial" w:cs="Arial"/>
                <w:sz w:val="14"/>
                <w:szCs w:val="14"/>
              </w:rPr>
              <w:t xml:space="preserve"> u </w:t>
            </w:r>
            <w:proofErr w:type="spellStart"/>
            <w:r w:rsidRPr="00EF77D6">
              <w:rPr>
                <w:rFonts w:ascii="Arial" w:hAnsi="Arial" w:cs="Arial"/>
                <w:sz w:val="14"/>
                <w:szCs w:val="14"/>
              </w:rPr>
              <w:t>Sekciji</w:t>
            </w:r>
            <w:proofErr w:type="spellEnd"/>
            <w:r w:rsidRPr="00EF77D6">
              <w:rPr>
                <w:rFonts w:ascii="Arial" w:hAnsi="Arial" w:cs="Arial"/>
                <w:sz w:val="14"/>
                <w:szCs w:val="14"/>
              </w:rPr>
              <w:t xml:space="preserve"> VIII, </w:t>
            </w:r>
            <w:proofErr w:type="spellStart"/>
            <w:r w:rsidRPr="00EF77D6">
              <w:rPr>
                <w:rFonts w:ascii="Arial" w:hAnsi="Arial" w:cs="Arial"/>
                <w:sz w:val="14"/>
                <w:szCs w:val="14"/>
              </w:rPr>
              <w:t>Poglavlju</w:t>
            </w:r>
            <w:proofErr w:type="spellEnd"/>
            <w:r w:rsidRPr="00EF77D6">
              <w:rPr>
                <w:rFonts w:ascii="Arial" w:hAnsi="Arial" w:cs="Arial"/>
                <w:sz w:val="14"/>
                <w:szCs w:val="14"/>
              </w:rPr>
              <w:t xml:space="preserve"> I do IV </w:t>
            </w:r>
            <w:proofErr w:type="spellStart"/>
            <w:r w:rsidRPr="00EF77D6">
              <w:rPr>
                <w:rFonts w:ascii="Arial" w:hAnsi="Arial" w:cs="Arial"/>
                <w:sz w:val="14"/>
                <w:szCs w:val="14"/>
              </w:rPr>
              <w:t>Dodatka</w:t>
            </w:r>
            <w:proofErr w:type="spellEnd"/>
            <w:r w:rsidRPr="00EF77D6">
              <w:rPr>
                <w:rFonts w:ascii="Arial" w:hAnsi="Arial" w:cs="Arial"/>
                <w:sz w:val="14"/>
                <w:szCs w:val="14"/>
              </w:rPr>
              <w:t xml:space="preserve"> III </w:t>
            </w:r>
            <w:proofErr w:type="spellStart"/>
            <w:r w:rsidRPr="00EF77D6">
              <w:rPr>
                <w:rFonts w:ascii="Arial" w:hAnsi="Arial" w:cs="Arial"/>
                <w:sz w:val="14"/>
                <w:szCs w:val="14"/>
              </w:rPr>
              <w:t>Uredbe</w:t>
            </w:r>
            <w:proofErr w:type="spellEnd"/>
            <w:r w:rsidRPr="00EF77D6">
              <w:rPr>
                <w:rFonts w:ascii="Arial" w:hAnsi="Arial" w:cs="Arial"/>
                <w:sz w:val="14"/>
                <w:szCs w:val="14"/>
              </w:rPr>
              <w:t xml:space="preserve"> (EZ) Br. 853/2004. /, </w:t>
            </w:r>
            <w:proofErr w:type="spellStart"/>
            <w:r w:rsidRPr="00EF77D6">
              <w:rPr>
                <w:rFonts w:ascii="Arial" w:hAnsi="Arial" w:cs="Arial"/>
                <w:i/>
                <w:color w:val="0000FF"/>
                <w:sz w:val="14"/>
                <w:szCs w:val="14"/>
                <w:lang w:val="es-ES"/>
              </w:rPr>
              <w:t>have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been</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caught</w:t>
            </w:r>
            <w:proofErr w:type="spellEnd"/>
            <w:r w:rsidRPr="00EF77D6">
              <w:rPr>
                <w:rFonts w:ascii="Arial" w:hAnsi="Arial" w:cs="Arial"/>
                <w:i/>
                <w:color w:val="0000FF"/>
                <w:sz w:val="14"/>
                <w:szCs w:val="14"/>
                <w:lang w:val="es-ES"/>
              </w:rPr>
              <w:t xml:space="preserve"> and </w:t>
            </w:r>
            <w:proofErr w:type="spellStart"/>
            <w:r w:rsidRPr="00EF77D6">
              <w:rPr>
                <w:rFonts w:ascii="Arial" w:hAnsi="Arial" w:cs="Arial"/>
                <w:i/>
                <w:color w:val="0000FF"/>
                <w:sz w:val="14"/>
                <w:szCs w:val="14"/>
                <w:lang w:val="es-ES"/>
              </w:rPr>
              <w:t>handled</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on</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board</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of</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vessels</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unloaded</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handled</w:t>
            </w:r>
            <w:proofErr w:type="spellEnd"/>
            <w:r w:rsidRPr="00EF77D6">
              <w:rPr>
                <w:rFonts w:ascii="Arial" w:hAnsi="Arial" w:cs="Arial"/>
                <w:i/>
                <w:color w:val="0000FF"/>
                <w:sz w:val="14"/>
                <w:szCs w:val="14"/>
                <w:lang w:val="es-ES"/>
              </w:rPr>
              <w:t xml:space="preserve"> and, </w:t>
            </w:r>
            <w:proofErr w:type="spellStart"/>
            <w:r w:rsidRPr="00EF77D6">
              <w:rPr>
                <w:rFonts w:ascii="Arial" w:hAnsi="Arial" w:cs="Arial"/>
                <w:i/>
                <w:color w:val="0000FF"/>
                <w:sz w:val="14"/>
                <w:szCs w:val="14"/>
                <w:lang w:val="es-ES"/>
              </w:rPr>
              <w:t>where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appropriate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prepared</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processed</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frozen</w:t>
            </w:r>
            <w:proofErr w:type="spellEnd"/>
            <w:r w:rsidRPr="00EF77D6">
              <w:rPr>
                <w:rFonts w:ascii="Arial" w:hAnsi="Arial" w:cs="Arial"/>
                <w:i/>
                <w:color w:val="0000FF"/>
                <w:sz w:val="14"/>
                <w:szCs w:val="14"/>
                <w:lang w:val="es-ES"/>
              </w:rPr>
              <w:t xml:space="preserve"> and </w:t>
            </w:r>
            <w:proofErr w:type="spellStart"/>
            <w:r w:rsidRPr="00EF77D6">
              <w:rPr>
                <w:rFonts w:ascii="Arial" w:hAnsi="Arial" w:cs="Arial"/>
                <w:i/>
                <w:color w:val="0000FF"/>
                <w:sz w:val="14"/>
                <w:szCs w:val="14"/>
                <w:lang w:val="es-ES"/>
              </w:rPr>
              <w:t>thawed</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hygienically</w:t>
            </w:r>
            <w:proofErr w:type="spellEnd"/>
            <w:r w:rsidRPr="00EF77D6">
              <w:rPr>
                <w:rFonts w:ascii="Arial" w:hAnsi="Arial" w:cs="Arial"/>
                <w:i/>
                <w:color w:val="0000FF"/>
                <w:sz w:val="14"/>
                <w:szCs w:val="14"/>
                <w:lang w:val="es-ES"/>
              </w:rPr>
              <w:t xml:space="preserve">, in </w:t>
            </w:r>
            <w:proofErr w:type="spellStart"/>
            <w:r w:rsidRPr="00EF77D6">
              <w:rPr>
                <w:rFonts w:ascii="Arial" w:hAnsi="Arial" w:cs="Arial"/>
                <w:i/>
                <w:color w:val="0000FF"/>
                <w:sz w:val="14"/>
                <w:szCs w:val="14"/>
                <w:lang w:val="es-ES"/>
              </w:rPr>
              <w:t>compliance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with</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the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requirements</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laid</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down</w:t>
            </w:r>
            <w:proofErr w:type="spellEnd"/>
            <w:r w:rsidRPr="00EF77D6">
              <w:rPr>
                <w:rFonts w:ascii="Arial" w:hAnsi="Arial" w:cs="Arial"/>
                <w:i/>
                <w:color w:val="0000FF"/>
                <w:sz w:val="14"/>
                <w:szCs w:val="14"/>
                <w:lang w:val="es-ES"/>
              </w:rPr>
              <w:t xml:space="preserve"> in </w:t>
            </w:r>
            <w:proofErr w:type="spellStart"/>
            <w:r w:rsidRPr="00EF77D6">
              <w:rPr>
                <w:rFonts w:ascii="Arial" w:hAnsi="Arial" w:cs="Arial"/>
                <w:i/>
                <w:color w:val="0000FF"/>
                <w:sz w:val="14"/>
                <w:szCs w:val="14"/>
                <w:lang w:val="es-ES"/>
              </w:rPr>
              <w:t>Section</w:t>
            </w:r>
            <w:proofErr w:type="spellEnd"/>
            <w:r w:rsidRPr="00EF77D6">
              <w:rPr>
                <w:rFonts w:ascii="Arial" w:hAnsi="Arial" w:cs="Arial"/>
                <w:i/>
                <w:color w:val="0000FF"/>
                <w:sz w:val="14"/>
                <w:szCs w:val="14"/>
                <w:lang w:val="es-ES"/>
              </w:rPr>
              <w:t xml:space="preserve"> VIII, </w:t>
            </w:r>
            <w:proofErr w:type="spellStart"/>
            <w:r w:rsidRPr="00EF77D6">
              <w:rPr>
                <w:rFonts w:ascii="Arial" w:hAnsi="Arial" w:cs="Arial"/>
                <w:i/>
                <w:color w:val="0000FF"/>
                <w:sz w:val="14"/>
                <w:szCs w:val="14"/>
                <w:lang w:val="es-ES"/>
              </w:rPr>
              <w:t>Chapters</w:t>
            </w:r>
            <w:proofErr w:type="spellEnd"/>
            <w:r w:rsidRPr="00EF77D6">
              <w:rPr>
                <w:rFonts w:ascii="Arial" w:hAnsi="Arial" w:cs="Arial"/>
                <w:i/>
                <w:color w:val="0000FF"/>
                <w:sz w:val="14"/>
                <w:szCs w:val="14"/>
                <w:lang w:val="es-ES"/>
              </w:rPr>
              <w:t xml:space="preserve"> I </w:t>
            </w:r>
            <w:proofErr w:type="spellStart"/>
            <w:r w:rsidRPr="00EF77D6">
              <w:rPr>
                <w:rFonts w:ascii="Arial" w:hAnsi="Arial" w:cs="Arial"/>
                <w:i/>
                <w:color w:val="0000FF"/>
                <w:sz w:val="14"/>
                <w:szCs w:val="14"/>
                <w:lang w:val="es-ES"/>
              </w:rPr>
              <w:t>to</w:t>
            </w:r>
            <w:proofErr w:type="spellEnd"/>
            <w:r w:rsidRPr="00EF77D6">
              <w:rPr>
                <w:rFonts w:ascii="Arial" w:hAnsi="Arial" w:cs="Arial"/>
                <w:i/>
                <w:color w:val="0000FF"/>
                <w:sz w:val="14"/>
                <w:szCs w:val="14"/>
                <w:lang w:val="es-ES"/>
              </w:rPr>
              <w:t xml:space="preserve"> IV </w:t>
            </w:r>
            <w:proofErr w:type="spellStart"/>
            <w:r w:rsidRPr="00EF77D6">
              <w:rPr>
                <w:rFonts w:ascii="Arial" w:hAnsi="Arial" w:cs="Arial"/>
                <w:i/>
                <w:color w:val="0000FF"/>
                <w:sz w:val="14"/>
                <w:szCs w:val="14"/>
                <w:lang w:val="es-ES"/>
              </w:rPr>
              <w:t>of</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Annex</w:t>
            </w:r>
            <w:proofErr w:type="spellEnd"/>
            <w:r w:rsidRPr="00EF77D6">
              <w:rPr>
                <w:rFonts w:ascii="Arial" w:hAnsi="Arial" w:cs="Arial"/>
                <w:i/>
                <w:color w:val="0000FF"/>
                <w:sz w:val="14"/>
                <w:szCs w:val="14"/>
                <w:lang w:val="es-ES"/>
              </w:rPr>
              <w:t xml:space="preserve"> III </w:t>
            </w:r>
            <w:proofErr w:type="spellStart"/>
            <w:r w:rsidRPr="00EF77D6">
              <w:rPr>
                <w:rFonts w:ascii="Arial" w:hAnsi="Arial" w:cs="Arial"/>
                <w:i/>
                <w:color w:val="0000FF"/>
                <w:sz w:val="14"/>
                <w:szCs w:val="14"/>
                <w:lang w:val="es-ES"/>
              </w:rPr>
              <w:t>to</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Regulation</w:t>
            </w:r>
            <w:proofErr w:type="spellEnd"/>
            <w:r w:rsidRPr="00EF77D6">
              <w:rPr>
                <w:rFonts w:ascii="Arial" w:hAnsi="Arial" w:cs="Arial"/>
                <w:i/>
                <w:color w:val="0000FF"/>
                <w:sz w:val="14"/>
                <w:szCs w:val="14"/>
                <w:lang w:val="es-ES"/>
              </w:rPr>
              <w:t xml:space="preserve"> (EC) No 853/2004</w:t>
            </w:r>
          </w:p>
          <w:p w14:paraId="4BC0E104" w14:textId="77777777" w:rsidR="002E7D98" w:rsidRPr="00EF77D6" w:rsidRDefault="002E7D98" w:rsidP="00EF77D6">
            <w:pPr>
              <w:pStyle w:val="Style"/>
              <w:numPr>
                <w:ilvl w:val="0"/>
                <w:numId w:val="6"/>
              </w:numPr>
              <w:jc w:val="both"/>
              <w:rPr>
                <w:rFonts w:ascii="Arial" w:hAnsi="Arial" w:cs="Arial"/>
                <w:sz w:val="14"/>
                <w:szCs w:val="14"/>
              </w:rPr>
            </w:pPr>
            <w:proofErr w:type="spellStart"/>
            <w:r w:rsidRPr="00EF77D6">
              <w:rPr>
                <w:rFonts w:ascii="Arial" w:hAnsi="Arial" w:cs="Arial"/>
                <w:sz w:val="14"/>
                <w:szCs w:val="14"/>
              </w:rPr>
              <w:t>udovoljavaju</w:t>
            </w:r>
            <w:proofErr w:type="spellEnd"/>
            <w:r w:rsidRPr="00EF77D6">
              <w:rPr>
                <w:rFonts w:ascii="Arial" w:hAnsi="Arial" w:cs="Arial"/>
                <w:sz w:val="14"/>
                <w:szCs w:val="14"/>
              </w:rPr>
              <w:t xml:space="preserve"> </w:t>
            </w:r>
            <w:proofErr w:type="spellStart"/>
            <w:r w:rsidRPr="00EF77D6">
              <w:rPr>
                <w:rFonts w:ascii="Arial" w:hAnsi="Arial" w:cs="Arial"/>
                <w:sz w:val="14"/>
                <w:szCs w:val="14"/>
              </w:rPr>
              <w:t>zdravstvenim</w:t>
            </w:r>
            <w:proofErr w:type="spellEnd"/>
            <w:r w:rsidRPr="00EF77D6">
              <w:rPr>
                <w:rFonts w:ascii="Arial" w:hAnsi="Arial" w:cs="Arial"/>
                <w:sz w:val="14"/>
                <w:szCs w:val="14"/>
              </w:rPr>
              <w:t xml:space="preserve"> </w:t>
            </w:r>
            <w:proofErr w:type="spellStart"/>
            <w:r w:rsidRPr="00EF77D6">
              <w:rPr>
                <w:rFonts w:ascii="Arial" w:hAnsi="Arial" w:cs="Arial"/>
                <w:sz w:val="14"/>
                <w:szCs w:val="14"/>
              </w:rPr>
              <w:t>standardima</w:t>
            </w:r>
            <w:proofErr w:type="spellEnd"/>
            <w:r w:rsidRPr="00EF77D6">
              <w:rPr>
                <w:rFonts w:ascii="Arial" w:hAnsi="Arial" w:cs="Arial"/>
                <w:sz w:val="14"/>
                <w:szCs w:val="14"/>
              </w:rPr>
              <w:t xml:space="preserve"> </w:t>
            </w:r>
            <w:proofErr w:type="spellStart"/>
            <w:r w:rsidRPr="00EF77D6">
              <w:rPr>
                <w:rFonts w:ascii="Arial" w:hAnsi="Arial" w:cs="Arial"/>
                <w:sz w:val="14"/>
                <w:szCs w:val="14"/>
              </w:rPr>
              <w:t>određenim</w:t>
            </w:r>
            <w:proofErr w:type="spellEnd"/>
            <w:r w:rsidRPr="00EF77D6">
              <w:rPr>
                <w:rFonts w:ascii="Arial" w:hAnsi="Arial" w:cs="Arial"/>
                <w:sz w:val="14"/>
                <w:szCs w:val="14"/>
              </w:rPr>
              <w:t xml:space="preserve"> u </w:t>
            </w:r>
            <w:proofErr w:type="spellStart"/>
            <w:r w:rsidRPr="00EF77D6">
              <w:rPr>
                <w:rFonts w:ascii="Arial" w:hAnsi="Arial" w:cs="Arial"/>
                <w:sz w:val="14"/>
                <w:szCs w:val="14"/>
              </w:rPr>
              <w:t>Sekciji</w:t>
            </w:r>
            <w:proofErr w:type="spellEnd"/>
            <w:r w:rsidRPr="00EF77D6">
              <w:rPr>
                <w:rFonts w:ascii="Arial" w:hAnsi="Arial" w:cs="Arial"/>
                <w:sz w:val="14"/>
                <w:szCs w:val="14"/>
              </w:rPr>
              <w:t xml:space="preserve"> VIII, </w:t>
            </w:r>
            <w:proofErr w:type="spellStart"/>
            <w:r w:rsidRPr="00EF77D6">
              <w:rPr>
                <w:rFonts w:ascii="Arial" w:hAnsi="Arial" w:cs="Arial"/>
                <w:sz w:val="14"/>
                <w:szCs w:val="14"/>
              </w:rPr>
              <w:t>Poglavlje</w:t>
            </w:r>
            <w:proofErr w:type="spellEnd"/>
            <w:r w:rsidRPr="00EF77D6">
              <w:rPr>
                <w:rFonts w:ascii="Arial" w:hAnsi="Arial" w:cs="Arial"/>
                <w:sz w:val="14"/>
                <w:szCs w:val="14"/>
              </w:rPr>
              <w:t xml:space="preserve"> V </w:t>
            </w:r>
            <w:proofErr w:type="spellStart"/>
            <w:r w:rsidRPr="00EF77D6">
              <w:rPr>
                <w:rFonts w:ascii="Arial" w:hAnsi="Arial" w:cs="Arial"/>
                <w:sz w:val="14"/>
                <w:szCs w:val="14"/>
              </w:rPr>
              <w:t>Dodatka</w:t>
            </w:r>
            <w:proofErr w:type="spellEnd"/>
            <w:r w:rsidRPr="00EF77D6">
              <w:rPr>
                <w:rFonts w:ascii="Arial" w:hAnsi="Arial" w:cs="Arial"/>
                <w:sz w:val="14"/>
                <w:szCs w:val="14"/>
              </w:rPr>
              <w:t xml:space="preserve"> III </w:t>
            </w:r>
            <w:proofErr w:type="spellStart"/>
            <w:r w:rsidRPr="00EF77D6">
              <w:rPr>
                <w:rFonts w:ascii="Arial" w:hAnsi="Arial" w:cs="Arial"/>
                <w:sz w:val="14"/>
                <w:szCs w:val="14"/>
              </w:rPr>
              <w:t>Uredbe</w:t>
            </w:r>
            <w:proofErr w:type="spellEnd"/>
            <w:r w:rsidRPr="00EF77D6">
              <w:rPr>
                <w:rFonts w:ascii="Arial" w:hAnsi="Arial" w:cs="Arial"/>
                <w:sz w:val="14"/>
                <w:szCs w:val="14"/>
              </w:rPr>
              <w:t xml:space="preserve"> (EZ) Br. 853/2004 </w:t>
            </w:r>
            <w:proofErr w:type="spellStart"/>
            <w:r w:rsidRPr="00EF77D6">
              <w:rPr>
                <w:rFonts w:ascii="Arial" w:hAnsi="Arial" w:cs="Arial"/>
                <w:sz w:val="14"/>
                <w:szCs w:val="14"/>
              </w:rPr>
              <w:t>i</w:t>
            </w:r>
            <w:proofErr w:type="spellEnd"/>
            <w:r w:rsidRPr="00EF77D6">
              <w:rPr>
                <w:rFonts w:ascii="Arial" w:hAnsi="Arial" w:cs="Arial"/>
                <w:sz w:val="14"/>
                <w:szCs w:val="14"/>
              </w:rPr>
              <w:t xml:space="preserve"> </w:t>
            </w:r>
            <w:proofErr w:type="spellStart"/>
            <w:r w:rsidRPr="00EF77D6">
              <w:rPr>
                <w:rFonts w:ascii="Arial" w:hAnsi="Arial" w:cs="Arial"/>
                <w:sz w:val="14"/>
                <w:szCs w:val="14"/>
              </w:rPr>
              <w:t>kriterijima</w:t>
            </w:r>
            <w:proofErr w:type="spellEnd"/>
            <w:r w:rsidRPr="00EF77D6">
              <w:rPr>
                <w:rFonts w:ascii="Arial" w:hAnsi="Arial" w:cs="Arial"/>
                <w:sz w:val="14"/>
                <w:szCs w:val="14"/>
              </w:rPr>
              <w:t xml:space="preserve"> </w:t>
            </w:r>
            <w:proofErr w:type="spellStart"/>
            <w:r w:rsidRPr="00EF77D6">
              <w:rPr>
                <w:rFonts w:ascii="Arial" w:hAnsi="Arial" w:cs="Arial"/>
                <w:sz w:val="14"/>
                <w:szCs w:val="14"/>
              </w:rPr>
              <w:t>određenim</w:t>
            </w:r>
            <w:proofErr w:type="spellEnd"/>
            <w:r w:rsidRPr="00EF77D6">
              <w:rPr>
                <w:rFonts w:ascii="Arial" w:hAnsi="Arial" w:cs="Arial"/>
                <w:sz w:val="14"/>
                <w:szCs w:val="14"/>
              </w:rPr>
              <w:t xml:space="preserve"> </w:t>
            </w:r>
            <w:proofErr w:type="spellStart"/>
            <w:r w:rsidRPr="00EF77D6">
              <w:rPr>
                <w:rFonts w:ascii="Arial" w:hAnsi="Arial" w:cs="Arial"/>
                <w:sz w:val="14"/>
                <w:szCs w:val="14"/>
              </w:rPr>
              <w:t>Uredbom</w:t>
            </w:r>
            <w:proofErr w:type="spellEnd"/>
            <w:r w:rsidRPr="00EF77D6">
              <w:rPr>
                <w:rFonts w:ascii="Arial" w:hAnsi="Arial" w:cs="Arial"/>
                <w:sz w:val="14"/>
                <w:szCs w:val="14"/>
              </w:rPr>
              <w:t xml:space="preserve"> (EZ) Br. 2073/2005 o </w:t>
            </w:r>
            <w:proofErr w:type="spellStart"/>
            <w:r w:rsidRPr="00EF77D6">
              <w:rPr>
                <w:rFonts w:ascii="Arial" w:hAnsi="Arial" w:cs="Arial"/>
                <w:sz w:val="14"/>
                <w:szCs w:val="14"/>
              </w:rPr>
              <w:t>mikrobiološkim</w:t>
            </w:r>
            <w:proofErr w:type="spellEnd"/>
            <w:r w:rsidRPr="00EF77D6">
              <w:rPr>
                <w:rFonts w:ascii="Arial" w:hAnsi="Arial" w:cs="Arial"/>
                <w:sz w:val="14"/>
                <w:szCs w:val="14"/>
              </w:rPr>
              <w:t xml:space="preserve"> </w:t>
            </w:r>
            <w:proofErr w:type="spellStart"/>
            <w:r w:rsidRPr="00EF77D6">
              <w:rPr>
                <w:rFonts w:ascii="Arial" w:hAnsi="Arial" w:cs="Arial"/>
                <w:sz w:val="14"/>
                <w:szCs w:val="14"/>
              </w:rPr>
              <w:t>kriterijima</w:t>
            </w:r>
            <w:proofErr w:type="spellEnd"/>
            <w:r w:rsidRPr="00EF77D6">
              <w:rPr>
                <w:rFonts w:ascii="Arial" w:hAnsi="Arial" w:cs="Arial"/>
                <w:sz w:val="14"/>
                <w:szCs w:val="14"/>
              </w:rPr>
              <w:t xml:space="preserve"> za </w:t>
            </w:r>
            <w:proofErr w:type="spellStart"/>
            <w:r w:rsidRPr="00EF77D6">
              <w:rPr>
                <w:rFonts w:ascii="Arial" w:hAnsi="Arial" w:cs="Arial"/>
                <w:sz w:val="14"/>
                <w:szCs w:val="14"/>
              </w:rPr>
              <w:t>hranu</w:t>
            </w:r>
            <w:proofErr w:type="spellEnd"/>
            <w:r w:rsidRPr="00EF77D6">
              <w:rPr>
                <w:rFonts w:ascii="Arial" w:hAnsi="Arial" w:cs="Arial"/>
                <w:sz w:val="14"/>
                <w:szCs w:val="14"/>
              </w:rPr>
              <w:t xml:space="preserve">; </w:t>
            </w:r>
            <w:proofErr w:type="gramStart"/>
            <w:r w:rsidRPr="00EF77D6">
              <w:rPr>
                <w:rFonts w:ascii="Arial" w:hAnsi="Arial" w:cs="Arial"/>
                <w:sz w:val="14"/>
                <w:szCs w:val="14"/>
              </w:rPr>
              <w:t xml:space="preserve">/  </w:t>
            </w:r>
            <w:proofErr w:type="spellStart"/>
            <w:r w:rsidRPr="00EF77D6">
              <w:rPr>
                <w:rFonts w:ascii="Arial" w:hAnsi="Arial" w:cs="Arial"/>
                <w:i/>
                <w:color w:val="0000FF"/>
                <w:sz w:val="14"/>
                <w:szCs w:val="14"/>
                <w:lang w:val="es-ES"/>
              </w:rPr>
              <w:t>satisfy</w:t>
            </w:r>
            <w:proofErr w:type="spellEnd"/>
            <w:proofErr w:type="gram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the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health</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standards</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laid</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down</w:t>
            </w:r>
            <w:proofErr w:type="spellEnd"/>
            <w:r w:rsidRPr="00EF77D6">
              <w:rPr>
                <w:rFonts w:ascii="Arial" w:hAnsi="Arial" w:cs="Arial"/>
                <w:i/>
                <w:color w:val="0000FF"/>
                <w:sz w:val="14"/>
                <w:szCs w:val="14"/>
                <w:lang w:val="es-ES"/>
              </w:rPr>
              <w:t xml:space="preserve"> in </w:t>
            </w:r>
            <w:proofErr w:type="spellStart"/>
            <w:r w:rsidRPr="00EF77D6">
              <w:rPr>
                <w:rFonts w:ascii="Arial" w:hAnsi="Arial" w:cs="Arial"/>
                <w:i/>
                <w:color w:val="0000FF"/>
                <w:sz w:val="14"/>
                <w:szCs w:val="14"/>
                <w:lang w:val="es-ES"/>
              </w:rPr>
              <w:t>Section</w:t>
            </w:r>
            <w:proofErr w:type="spellEnd"/>
            <w:r w:rsidRPr="00EF77D6">
              <w:rPr>
                <w:rFonts w:ascii="Arial" w:hAnsi="Arial" w:cs="Arial"/>
                <w:i/>
                <w:color w:val="0000FF"/>
                <w:sz w:val="14"/>
                <w:szCs w:val="14"/>
                <w:lang w:val="es-ES"/>
              </w:rPr>
              <w:t xml:space="preserve"> VIII, </w:t>
            </w:r>
            <w:proofErr w:type="spellStart"/>
            <w:r w:rsidRPr="00EF77D6">
              <w:rPr>
                <w:rFonts w:ascii="Arial" w:hAnsi="Arial" w:cs="Arial"/>
                <w:i/>
                <w:color w:val="0000FF"/>
                <w:sz w:val="14"/>
                <w:szCs w:val="14"/>
                <w:lang w:val="es-ES"/>
              </w:rPr>
              <w:t>Chapter</w:t>
            </w:r>
            <w:proofErr w:type="spellEnd"/>
            <w:r w:rsidRPr="00EF77D6">
              <w:rPr>
                <w:rFonts w:ascii="Arial" w:hAnsi="Arial" w:cs="Arial"/>
                <w:i/>
                <w:color w:val="0000FF"/>
                <w:sz w:val="14"/>
                <w:szCs w:val="14"/>
                <w:lang w:val="es-ES"/>
              </w:rPr>
              <w:t xml:space="preserve"> V </w:t>
            </w:r>
            <w:proofErr w:type="spellStart"/>
            <w:r w:rsidRPr="00EF77D6">
              <w:rPr>
                <w:rFonts w:ascii="Arial" w:hAnsi="Arial" w:cs="Arial"/>
                <w:i/>
                <w:color w:val="0000FF"/>
                <w:sz w:val="14"/>
                <w:szCs w:val="14"/>
                <w:lang w:val="es-ES"/>
              </w:rPr>
              <w:t>of</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Annex</w:t>
            </w:r>
            <w:proofErr w:type="spellEnd"/>
            <w:r w:rsidRPr="00EF77D6">
              <w:rPr>
                <w:rFonts w:ascii="Arial" w:hAnsi="Arial" w:cs="Arial"/>
                <w:i/>
                <w:color w:val="0000FF"/>
                <w:sz w:val="14"/>
                <w:szCs w:val="14"/>
                <w:lang w:val="es-ES"/>
              </w:rPr>
              <w:t xml:space="preserve"> III </w:t>
            </w:r>
            <w:proofErr w:type="spellStart"/>
            <w:r w:rsidRPr="00EF77D6">
              <w:rPr>
                <w:rFonts w:ascii="Arial" w:hAnsi="Arial" w:cs="Arial"/>
                <w:i/>
                <w:color w:val="0000FF"/>
                <w:sz w:val="14"/>
                <w:szCs w:val="14"/>
                <w:lang w:val="es-ES"/>
              </w:rPr>
              <w:t>to</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Regulation</w:t>
            </w:r>
            <w:proofErr w:type="spellEnd"/>
            <w:r w:rsidRPr="00EF77D6">
              <w:rPr>
                <w:rFonts w:ascii="Arial" w:hAnsi="Arial" w:cs="Arial"/>
                <w:i/>
                <w:color w:val="0000FF"/>
                <w:sz w:val="14"/>
                <w:szCs w:val="14"/>
                <w:lang w:val="es-ES"/>
              </w:rPr>
              <w:t xml:space="preserve"> (EC) No 853/2004 and </w:t>
            </w:r>
            <w:proofErr w:type="spellStart"/>
            <w:r w:rsidRPr="00EF77D6">
              <w:rPr>
                <w:rFonts w:ascii="Arial" w:hAnsi="Arial" w:cs="Arial"/>
                <w:i/>
                <w:color w:val="0000FF"/>
                <w:sz w:val="14"/>
                <w:szCs w:val="14"/>
                <w:lang w:val="es-ES"/>
              </w:rPr>
              <w:t>the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criteria</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laid</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down</w:t>
            </w:r>
            <w:proofErr w:type="spellEnd"/>
            <w:r w:rsidRPr="00EF77D6">
              <w:rPr>
                <w:rFonts w:ascii="Arial" w:hAnsi="Arial" w:cs="Arial"/>
                <w:i/>
                <w:color w:val="0000FF"/>
                <w:sz w:val="14"/>
                <w:szCs w:val="14"/>
                <w:lang w:val="es-ES"/>
              </w:rPr>
              <w:t xml:space="preserve"> in </w:t>
            </w:r>
            <w:proofErr w:type="spellStart"/>
            <w:r w:rsidRPr="00EF77D6">
              <w:rPr>
                <w:rFonts w:ascii="Arial" w:hAnsi="Arial" w:cs="Arial"/>
                <w:i/>
                <w:color w:val="0000FF"/>
                <w:sz w:val="14"/>
                <w:szCs w:val="14"/>
                <w:lang w:val="es-ES"/>
              </w:rPr>
              <w:t>Regulation</w:t>
            </w:r>
            <w:proofErr w:type="spellEnd"/>
            <w:r w:rsidRPr="00EF77D6">
              <w:rPr>
                <w:rFonts w:ascii="Arial" w:hAnsi="Arial" w:cs="Arial"/>
                <w:i/>
                <w:color w:val="0000FF"/>
                <w:sz w:val="14"/>
                <w:szCs w:val="14"/>
                <w:lang w:val="es-ES"/>
              </w:rPr>
              <w:t xml:space="preserve"> (EC) No 2073/2005 </w:t>
            </w:r>
            <w:proofErr w:type="spellStart"/>
            <w:r w:rsidRPr="00EF77D6">
              <w:rPr>
                <w:rFonts w:ascii="Arial" w:hAnsi="Arial" w:cs="Arial"/>
                <w:i/>
                <w:color w:val="0000FF"/>
                <w:sz w:val="14"/>
                <w:szCs w:val="14"/>
                <w:lang w:val="es-ES"/>
              </w:rPr>
              <w:t>on</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microbiological</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criteria</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for</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foodstuffs</w:t>
            </w:r>
            <w:proofErr w:type="spellEnd"/>
          </w:p>
          <w:p w14:paraId="41853BD5" w14:textId="77777777" w:rsidR="002E7D98" w:rsidRPr="00EF77D6" w:rsidRDefault="002E7D98" w:rsidP="00EF77D6">
            <w:pPr>
              <w:pStyle w:val="Style"/>
              <w:numPr>
                <w:ilvl w:val="0"/>
                <w:numId w:val="6"/>
              </w:numPr>
              <w:jc w:val="both"/>
              <w:rPr>
                <w:rFonts w:ascii="Arial" w:hAnsi="Arial" w:cs="Arial"/>
                <w:sz w:val="14"/>
                <w:szCs w:val="14"/>
              </w:rPr>
            </w:pPr>
            <w:proofErr w:type="spellStart"/>
            <w:r w:rsidRPr="00EF77D6">
              <w:rPr>
                <w:rFonts w:ascii="Arial" w:hAnsi="Arial" w:cs="Arial"/>
                <w:sz w:val="14"/>
                <w:szCs w:val="14"/>
              </w:rPr>
              <w:t>su</w:t>
            </w:r>
            <w:proofErr w:type="spellEnd"/>
            <w:r w:rsidRPr="00EF77D6">
              <w:rPr>
                <w:rFonts w:ascii="Arial" w:hAnsi="Arial" w:cs="Arial"/>
                <w:sz w:val="14"/>
                <w:szCs w:val="14"/>
              </w:rPr>
              <w:t xml:space="preserve"> </w:t>
            </w:r>
            <w:proofErr w:type="spellStart"/>
            <w:r w:rsidRPr="00EF77D6">
              <w:rPr>
                <w:rFonts w:ascii="Arial" w:hAnsi="Arial" w:cs="Arial"/>
                <w:sz w:val="14"/>
                <w:szCs w:val="14"/>
              </w:rPr>
              <w:t>bili</w:t>
            </w:r>
            <w:proofErr w:type="spellEnd"/>
            <w:r w:rsidRPr="00EF77D6">
              <w:rPr>
                <w:rFonts w:ascii="Arial" w:hAnsi="Arial" w:cs="Arial"/>
                <w:sz w:val="14"/>
                <w:szCs w:val="14"/>
              </w:rPr>
              <w:t xml:space="preserve"> </w:t>
            </w:r>
            <w:proofErr w:type="spellStart"/>
            <w:r w:rsidRPr="00EF77D6">
              <w:rPr>
                <w:rFonts w:ascii="Arial" w:hAnsi="Arial" w:cs="Arial"/>
                <w:sz w:val="14"/>
                <w:szCs w:val="14"/>
              </w:rPr>
              <w:t>zapakovani</w:t>
            </w:r>
            <w:proofErr w:type="spellEnd"/>
            <w:r w:rsidRPr="00EF77D6">
              <w:rPr>
                <w:rFonts w:ascii="Arial" w:hAnsi="Arial" w:cs="Arial"/>
                <w:sz w:val="14"/>
                <w:szCs w:val="14"/>
              </w:rPr>
              <w:t xml:space="preserve">, </w:t>
            </w:r>
            <w:proofErr w:type="spellStart"/>
            <w:r w:rsidRPr="00EF77D6">
              <w:rPr>
                <w:rFonts w:ascii="Arial" w:hAnsi="Arial" w:cs="Arial"/>
                <w:sz w:val="14"/>
                <w:szCs w:val="14"/>
              </w:rPr>
              <w:t>skladišteni</w:t>
            </w:r>
            <w:proofErr w:type="spellEnd"/>
            <w:r w:rsidRPr="00EF77D6">
              <w:rPr>
                <w:rFonts w:ascii="Arial" w:hAnsi="Arial" w:cs="Arial"/>
                <w:sz w:val="14"/>
                <w:szCs w:val="14"/>
              </w:rPr>
              <w:t xml:space="preserve"> </w:t>
            </w:r>
            <w:proofErr w:type="spellStart"/>
            <w:r w:rsidRPr="00EF77D6">
              <w:rPr>
                <w:rFonts w:ascii="Arial" w:hAnsi="Arial" w:cs="Arial"/>
                <w:sz w:val="14"/>
                <w:szCs w:val="14"/>
              </w:rPr>
              <w:t>i</w:t>
            </w:r>
            <w:proofErr w:type="spellEnd"/>
            <w:r w:rsidRPr="00EF77D6">
              <w:rPr>
                <w:rFonts w:ascii="Arial" w:hAnsi="Arial" w:cs="Arial"/>
                <w:sz w:val="14"/>
                <w:szCs w:val="14"/>
              </w:rPr>
              <w:t xml:space="preserve"> </w:t>
            </w:r>
            <w:proofErr w:type="spellStart"/>
            <w:r w:rsidRPr="00EF77D6">
              <w:rPr>
                <w:rFonts w:ascii="Arial" w:hAnsi="Arial" w:cs="Arial"/>
                <w:sz w:val="14"/>
                <w:szCs w:val="14"/>
              </w:rPr>
              <w:t>transportovani</w:t>
            </w:r>
            <w:proofErr w:type="spellEnd"/>
            <w:r w:rsidRPr="00EF77D6">
              <w:rPr>
                <w:rFonts w:ascii="Arial" w:hAnsi="Arial" w:cs="Arial"/>
                <w:sz w:val="14"/>
                <w:szCs w:val="14"/>
              </w:rPr>
              <w:t xml:space="preserve"> u </w:t>
            </w:r>
            <w:proofErr w:type="spellStart"/>
            <w:r w:rsidRPr="00EF77D6">
              <w:rPr>
                <w:rFonts w:ascii="Arial" w:hAnsi="Arial" w:cs="Arial"/>
                <w:sz w:val="14"/>
                <w:szCs w:val="14"/>
              </w:rPr>
              <w:t>skladu</w:t>
            </w:r>
            <w:proofErr w:type="spellEnd"/>
            <w:r w:rsidRPr="00EF77D6">
              <w:rPr>
                <w:rFonts w:ascii="Arial" w:hAnsi="Arial" w:cs="Arial"/>
                <w:sz w:val="14"/>
                <w:szCs w:val="14"/>
              </w:rPr>
              <w:t xml:space="preserve"> </w:t>
            </w:r>
            <w:proofErr w:type="spellStart"/>
            <w:r w:rsidRPr="00EF77D6">
              <w:rPr>
                <w:rFonts w:ascii="Arial" w:hAnsi="Arial" w:cs="Arial"/>
                <w:sz w:val="14"/>
                <w:szCs w:val="14"/>
              </w:rPr>
              <w:t>sa</w:t>
            </w:r>
            <w:proofErr w:type="spellEnd"/>
            <w:r w:rsidRPr="00EF77D6">
              <w:rPr>
                <w:rFonts w:ascii="Arial" w:hAnsi="Arial" w:cs="Arial"/>
                <w:sz w:val="14"/>
                <w:szCs w:val="14"/>
              </w:rPr>
              <w:t xml:space="preserve"> </w:t>
            </w:r>
            <w:proofErr w:type="spellStart"/>
            <w:r w:rsidRPr="00EF77D6">
              <w:rPr>
                <w:rFonts w:ascii="Arial" w:hAnsi="Arial" w:cs="Arial"/>
                <w:sz w:val="14"/>
                <w:szCs w:val="14"/>
              </w:rPr>
              <w:t>Sekcijom</w:t>
            </w:r>
            <w:proofErr w:type="spellEnd"/>
            <w:r w:rsidRPr="00EF77D6">
              <w:rPr>
                <w:rFonts w:ascii="Arial" w:hAnsi="Arial" w:cs="Arial"/>
                <w:sz w:val="14"/>
                <w:szCs w:val="14"/>
              </w:rPr>
              <w:t xml:space="preserve"> VIII, </w:t>
            </w:r>
            <w:proofErr w:type="spellStart"/>
            <w:r w:rsidRPr="00EF77D6">
              <w:rPr>
                <w:rFonts w:ascii="Arial" w:hAnsi="Arial" w:cs="Arial"/>
                <w:sz w:val="14"/>
                <w:szCs w:val="14"/>
              </w:rPr>
              <w:t>Poglavljem</w:t>
            </w:r>
            <w:proofErr w:type="spellEnd"/>
            <w:r w:rsidRPr="00EF77D6">
              <w:rPr>
                <w:rFonts w:ascii="Arial" w:hAnsi="Arial" w:cs="Arial"/>
                <w:sz w:val="14"/>
                <w:szCs w:val="14"/>
              </w:rPr>
              <w:t xml:space="preserve"> VI do VIII </w:t>
            </w:r>
            <w:proofErr w:type="spellStart"/>
            <w:r w:rsidRPr="00EF77D6">
              <w:rPr>
                <w:rFonts w:ascii="Arial" w:hAnsi="Arial" w:cs="Arial"/>
                <w:sz w:val="14"/>
                <w:szCs w:val="14"/>
              </w:rPr>
              <w:t>Dodatka</w:t>
            </w:r>
            <w:proofErr w:type="spellEnd"/>
            <w:r w:rsidRPr="00EF77D6">
              <w:rPr>
                <w:rFonts w:ascii="Arial" w:hAnsi="Arial" w:cs="Arial"/>
                <w:sz w:val="14"/>
                <w:szCs w:val="14"/>
              </w:rPr>
              <w:t xml:space="preserve"> III </w:t>
            </w:r>
            <w:proofErr w:type="spellStart"/>
            <w:r w:rsidRPr="00EF77D6">
              <w:rPr>
                <w:rFonts w:ascii="Arial" w:hAnsi="Arial" w:cs="Arial"/>
                <w:sz w:val="14"/>
                <w:szCs w:val="14"/>
              </w:rPr>
              <w:t>Uredbe</w:t>
            </w:r>
            <w:proofErr w:type="spellEnd"/>
            <w:r w:rsidRPr="00EF77D6">
              <w:rPr>
                <w:rFonts w:ascii="Arial" w:hAnsi="Arial" w:cs="Arial"/>
                <w:sz w:val="14"/>
                <w:szCs w:val="14"/>
              </w:rPr>
              <w:t xml:space="preserve"> (EZ) Br. 853/2004; / </w:t>
            </w:r>
            <w:proofErr w:type="spellStart"/>
            <w:r w:rsidRPr="00EF77D6">
              <w:rPr>
                <w:rFonts w:ascii="Arial" w:hAnsi="Arial" w:cs="Arial"/>
                <w:i/>
                <w:color w:val="0000FF"/>
                <w:sz w:val="14"/>
                <w:szCs w:val="14"/>
                <w:lang w:val="es-ES"/>
              </w:rPr>
              <w:t>have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been</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packaged</w:t>
            </w:r>
            <w:proofErr w:type="spellEnd"/>
            <w:r w:rsidRPr="00EF77D6">
              <w:rPr>
                <w:rFonts w:ascii="Arial" w:hAnsi="Arial" w:cs="Arial"/>
                <w:i/>
                <w:color w:val="0000FF"/>
                <w:sz w:val="14"/>
                <w:szCs w:val="14"/>
                <w:lang w:val="es-ES"/>
              </w:rPr>
              <w:t xml:space="preserve">, </w:t>
            </w:r>
            <w:proofErr w:type="spellStart"/>
            <w:proofErr w:type="gramStart"/>
            <w:r w:rsidRPr="00EF77D6">
              <w:rPr>
                <w:rFonts w:ascii="Arial" w:hAnsi="Arial" w:cs="Arial"/>
                <w:i/>
                <w:color w:val="0000FF"/>
                <w:sz w:val="14"/>
                <w:szCs w:val="14"/>
                <w:lang w:val="es-ES"/>
              </w:rPr>
              <w:t>stored</w:t>
            </w:r>
            <w:proofErr w:type="spellEnd"/>
            <w:proofErr w:type="gramEnd"/>
            <w:r w:rsidRPr="00EF77D6">
              <w:rPr>
                <w:rFonts w:ascii="Arial" w:hAnsi="Arial" w:cs="Arial"/>
                <w:i/>
                <w:color w:val="0000FF"/>
                <w:sz w:val="14"/>
                <w:szCs w:val="14"/>
                <w:lang w:val="es-ES"/>
              </w:rPr>
              <w:t xml:space="preserve"> and </w:t>
            </w:r>
            <w:proofErr w:type="spellStart"/>
            <w:r w:rsidRPr="00EF77D6">
              <w:rPr>
                <w:rFonts w:ascii="Arial" w:hAnsi="Arial" w:cs="Arial"/>
                <w:i/>
                <w:color w:val="0000FF"/>
                <w:sz w:val="14"/>
                <w:szCs w:val="14"/>
                <w:lang w:val="es-ES"/>
              </w:rPr>
              <w:t>transported</w:t>
            </w:r>
            <w:proofErr w:type="spellEnd"/>
            <w:r w:rsidRPr="00EF77D6">
              <w:rPr>
                <w:rFonts w:ascii="Arial" w:hAnsi="Arial" w:cs="Arial"/>
                <w:i/>
                <w:color w:val="0000FF"/>
                <w:sz w:val="14"/>
                <w:szCs w:val="14"/>
                <w:lang w:val="es-ES"/>
              </w:rPr>
              <w:t xml:space="preserve"> in </w:t>
            </w:r>
            <w:proofErr w:type="spellStart"/>
            <w:r w:rsidRPr="00EF77D6">
              <w:rPr>
                <w:rFonts w:ascii="Arial" w:hAnsi="Arial" w:cs="Arial"/>
                <w:i/>
                <w:color w:val="0000FF"/>
                <w:sz w:val="14"/>
                <w:szCs w:val="14"/>
                <w:lang w:val="es-ES"/>
              </w:rPr>
              <w:t>compiance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with</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Section</w:t>
            </w:r>
            <w:proofErr w:type="spellEnd"/>
            <w:r w:rsidRPr="00EF77D6">
              <w:rPr>
                <w:rFonts w:ascii="Arial" w:hAnsi="Arial" w:cs="Arial"/>
                <w:i/>
                <w:color w:val="0000FF"/>
                <w:sz w:val="14"/>
                <w:szCs w:val="14"/>
                <w:lang w:val="es-ES"/>
              </w:rPr>
              <w:t xml:space="preserve"> VIII, </w:t>
            </w:r>
            <w:proofErr w:type="spellStart"/>
            <w:r w:rsidRPr="00EF77D6">
              <w:rPr>
                <w:rFonts w:ascii="Arial" w:hAnsi="Arial" w:cs="Arial"/>
                <w:i/>
                <w:color w:val="0000FF"/>
                <w:sz w:val="14"/>
                <w:szCs w:val="14"/>
                <w:lang w:val="es-ES"/>
              </w:rPr>
              <w:t>Chapters</w:t>
            </w:r>
            <w:proofErr w:type="spellEnd"/>
            <w:r w:rsidRPr="00EF77D6">
              <w:rPr>
                <w:rFonts w:ascii="Arial" w:hAnsi="Arial" w:cs="Arial"/>
                <w:i/>
                <w:color w:val="0000FF"/>
                <w:sz w:val="14"/>
                <w:szCs w:val="14"/>
                <w:lang w:val="es-ES"/>
              </w:rPr>
              <w:t xml:space="preserve"> VI </w:t>
            </w:r>
            <w:proofErr w:type="spellStart"/>
            <w:r w:rsidRPr="00EF77D6">
              <w:rPr>
                <w:rFonts w:ascii="Arial" w:hAnsi="Arial" w:cs="Arial"/>
                <w:i/>
                <w:color w:val="0000FF"/>
                <w:sz w:val="14"/>
                <w:szCs w:val="14"/>
                <w:lang w:val="es-ES"/>
              </w:rPr>
              <w:t>to</w:t>
            </w:r>
            <w:proofErr w:type="spellEnd"/>
            <w:r w:rsidRPr="00EF77D6">
              <w:rPr>
                <w:rFonts w:ascii="Arial" w:hAnsi="Arial" w:cs="Arial"/>
                <w:i/>
                <w:color w:val="0000FF"/>
                <w:sz w:val="14"/>
                <w:szCs w:val="14"/>
                <w:lang w:val="es-ES"/>
              </w:rPr>
              <w:t xml:space="preserve"> VIII </w:t>
            </w:r>
            <w:proofErr w:type="spellStart"/>
            <w:r w:rsidRPr="00EF77D6">
              <w:rPr>
                <w:rFonts w:ascii="Arial" w:hAnsi="Arial" w:cs="Arial"/>
                <w:i/>
                <w:color w:val="0000FF"/>
                <w:sz w:val="14"/>
                <w:szCs w:val="14"/>
                <w:lang w:val="es-ES"/>
              </w:rPr>
              <w:t>of</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Annex</w:t>
            </w:r>
            <w:proofErr w:type="spellEnd"/>
            <w:r w:rsidRPr="00EF77D6">
              <w:rPr>
                <w:rFonts w:ascii="Arial" w:hAnsi="Arial" w:cs="Arial"/>
                <w:i/>
                <w:color w:val="0000FF"/>
                <w:sz w:val="14"/>
                <w:szCs w:val="14"/>
                <w:lang w:val="es-ES"/>
              </w:rPr>
              <w:t xml:space="preserve"> III </w:t>
            </w:r>
            <w:proofErr w:type="spellStart"/>
            <w:r w:rsidRPr="00EF77D6">
              <w:rPr>
                <w:rFonts w:ascii="Arial" w:hAnsi="Arial" w:cs="Arial"/>
                <w:i/>
                <w:color w:val="0000FF"/>
                <w:sz w:val="14"/>
                <w:szCs w:val="14"/>
                <w:lang w:val="es-ES"/>
              </w:rPr>
              <w:t>to</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Regulation</w:t>
            </w:r>
            <w:proofErr w:type="spellEnd"/>
            <w:r w:rsidRPr="00EF77D6">
              <w:rPr>
                <w:rFonts w:ascii="Arial" w:hAnsi="Arial" w:cs="Arial"/>
                <w:i/>
                <w:color w:val="0000FF"/>
                <w:sz w:val="14"/>
                <w:szCs w:val="14"/>
                <w:lang w:val="es-ES"/>
              </w:rPr>
              <w:t xml:space="preserve"> (EC) No 853/2004</w:t>
            </w:r>
          </w:p>
          <w:p w14:paraId="2F552B01" w14:textId="77777777" w:rsidR="002E7D98" w:rsidRPr="00EF77D6" w:rsidRDefault="002E7D98" w:rsidP="00EF77D6">
            <w:pPr>
              <w:pStyle w:val="Style"/>
              <w:numPr>
                <w:ilvl w:val="0"/>
                <w:numId w:val="6"/>
              </w:numPr>
              <w:jc w:val="both"/>
              <w:rPr>
                <w:rFonts w:ascii="Arial" w:hAnsi="Arial" w:cs="Arial"/>
                <w:sz w:val="14"/>
                <w:szCs w:val="14"/>
              </w:rPr>
            </w:pPr>
            <w:proofErr w:type="spellStart"/>
            <w:r w:rsidRPr="00EF77D6">
              <w:rPr>
                <w:rFonts w:ascii="Arial" w:hAnsi="Arial" w:cs="Arial"/>
                <w:sz w:val="14"/>
                <w:szCs w:val="14"/>
              </w:rPr>
              <w:t>su</w:t>
            </w:r>
            <w:proofErr w:type="spellEnd"/>
            <w:r w:rsidRPr="00EF77D6">
              <w:rPr>
                <w:rFonts w:ascii="Arial" w:hAnsi="Arial" w:cs="Arial"/>
                <w:sz w:val="14"/>
                <w:szCs w:val="14"/>
              </w:rPr>
              <w:t xml:space="preserve"> </w:t>
            </w:r>
            <w:proofErr w:type="spellStart"/>
            <w:r w:rsidRPr="00EF77D6">
              <w:rPr>
                <w:rFonts w:ascii="Arial" w:hAnsi="Arial" w:cs="Arial"/>
                <w:sz w:val="14"/>
                <w:szCs w:val="14"/>
              </w:rPr>
              <w:t>bili</w:t>
            </w:r>
            <w:proofErr w:type="spellEnd"/>
            <w:r w:rsidRPr="00EF77D6">
              <w:rPr>
                <w:rFonts w:ascii="Arial" w:hAnsi="Arial" w:cs="Arial"/>
                <w:sz w:val="14"/>
                <w:szCs w:val="14"/>
              </w:rPr>
              <w:t xml:space="preserve"> </w:t>
            </w:r>
            <w:proofErr w:type="spellStart"/>
            <w:r w:rsidRPr="00EF77D6">
              <w:rPr>
                <w:rFonts w:ascii="Arial" w:hAnsi="Arial" w:cs="Arial"/>
                <w:sz w:val="14"/>
                <w:szCs w:val="14"/>
              </w:rPr>
              <w:t>označeni</w:t>
            </w:r>
            <w:proofErr w:type="spellEnd"/>
            <w:r w:rsidRPr="00EF77D6">
              <w:rPr>
                <w:rFonts w:ascii="Arial" w:hAnsi="Arial" w:cs="Arial"/>
                <w:sz w:val="14"/>
                <w:szCs w:val="14"/>
              </w:rPr>
              <w:t xml:space="preserve"> </w:t>
            </w:r>
            <w:proofErr w:type="spellStart"/>
            <w:r w:rsidRPr="00EF77D6">
              <w:rPr>
                <w:rFonts w:ascii="Arial" w:hAnsi="Arial" w:cs="Arial"/>
                <w:sz w:val="14"/>
                <w:szCs w:val="14"/>
              </w:rPr>
              <w:t>identifikacijskom</w:t>
            </w:r>
            <w:proofErr w:type="spellEnd"/>
            <w:r w:rsidRPr="00EF77D6">
              <w:rPr>
                <w:rFonts w:ascii="Arial" w:hAnsi="Arial" w:cs="Arial"/>
                <w:sz w:val="14"/>
                <w:szCs w:val="14"/>
              </w:rPr>
              <w:t xml:space="preserve"> </w:t>
            </w:r>
            <w:proofErr w:type="spellStart"/>
            <w:r w:rsidRPr="00EF77D6">
              <w:rPr>
                <w:rFonts w:ascii="Arial" w:hAnsi="Arial" w:cs="Arial"/>
                <w:sz w:val="14"/>
                <w:szCs w:val="14"/>
              </w:rPr>
              <w:t>oznakom</w:t>
            </w:r>
            <w:proofErr w:type="spellEnd"/>
            <w:r w:rsidRPr="00EF77D6">
              <w:rPr>
                <w:rFonts w:ascii="Arial" w:hAnsi="Arial" w:cs="Arial"/>
                <w:sz w:val="14"/>
                <w:szCs w:val="14"/>
              </w:rPr>
              <w:t xml:space="preserve"> u </w:t>
            </w:r>
            <w:proofErr w:type="spellStart"/>
            <w:r w:rsidRPr="00EF77D6">
              <w:rPr>
                <w:rFonts w:ascii="Arial" w:hAnsi="Arial" w:cs="Arial"/>
                <w:sz w:val="14"/>
                <w:szCs w:val="14"/>
              </w:rPr>
              <w:t>skladu</w:t>
            </w:r>
            <w:proofErr w:type="spellEnd"/>
            <w:r w:rsidRPr="00EF77D6">
              <w:rPr>
                <w:rFonts w:ascii="Arial" w:hAnsi="Arial" w:cs="Arial"/>
                <w:sz w:val="14"/>
                <w:szCs w:val="14"/>
              </w:rPr>
              <w:t xml:space="preserve"> </w:t>
            </w:r>
            <w:proofErr w:type="spellStart"/>
            <w:r w:rsidRPr="00EF77D6">
              <w:rPr>
                <w:rFonts w:ascii="Arial" w:hAnsi="Arial" w:cs="Arial"/>
                <w:sz w:val="14"/>
                <w:szCs w:val="14"/>
              </w:rPr>
              <w:t>sa</w:t>
            </w:r>
            <w:proofErr w:type="spellEnd"/>
            <w:r w:rsidRPr="00EF77D6">
              <w:rPr>
                <w:rFonts w:ascii="Arial" w:hAnsi="Arial" w:cs="Arial"/>
                <w:sz w:val="14"/>
                <w:szCs w:val="14"/>
              </w:rPr>
              <w:t xml:space="preserve"> </w:t>
            </w:r>
            <w:proofErr w:type="spellStart"/>
            <w:r w:rsidRPr="00EF77D6">
              <w:rPr>
                <w:rFonts w:ascii="Arial" w:hAnsi="Arial" w:cs="Arial"/>
                <w:sz w:val="14"/>
                <w:szCs w:val="14"/>
              </w:rPr>
              <w:t>Sekcijom</w:t>
            </w:r>
            <w:proofErr w:type="spellEnd"/>
            <w:r w:rsidRPr="00EF77D6">
              <w:rPr>
                <w:rFonts w:ascii="Arial" w:hAnsi="Arial" w:cs="Arial"/>
                <w:sz w:val="14"/>
                <w:szCs w:val="14"/>
              </w:rPr>
              <w:t xml:space="preserve"> I </w:t>
            </w:r>
            <w:proofErr w:type="spellStart"/>
            <w:r w:rsidRPr="00EF77D6">
              <w:rPr>
                <w:rFonts w:ascii="Arial" w:hAnsi="Arial" w:cs="Arial"/>
                <w:sz w:val="14"/>
                <w:szCs w:val="14"/>
              </w:rPr>
              <w:t>Dodatka</w:t>
            </w:r>
            <w:proofErr w:type="spellEnd"/>
            <w:r w:rsidRPr="00EF77D6">
              <w:rPr>
                <w:rFonts w:ascii="Arial" w:hAnsi="Arial" w:cs="Arial"/>
                <w:sz w:val="14"/>
                <w:szCs w:val="14"/>
              </w:rPr>
              <w:t xml:space="preserve"> II </w:t>
            </w:r>
            <w:proofErr w:type="spellStart"/>
            <w:r w:rsidRPr="00EF77D6">
              <w:rPr>
                <w:rFonts w:ascii="Arial" w:hAnsi="Arial" w:cs="Arial"/>
                <w:sz w:val="14"/>
                <w:szCs w:val="14"/>
              </w:rPr>
              <w:t>Uredbe</w:t>
            </w:r>
            <w:proofErr w:type="spellEnd"/>
            <w:r w:rsidRPr="00EF77D6">
              <w:rPr>
                <w:rFonts w:ascii="Arial" w:hAnsi="Arial" w:cs="Arial"/>
                <w:sz w:val="14"/>
                <w:szCs w:val="14"/>
              </w:rPr>
              <w:t xml:space="preserve"> (EZ) Br. 853/2004; / </w:t>
            </w:r>
            <w:proofErr w:type="spellStart"/>
            <w:r w:rsidRPr="00EF77D6">
              <w:rPr>
                <w:rFonts w:ascii="Arial" w:hAnsi="Arial" w:cs="Arial"/>
                <w:i/>
                <w:color w:val="0000FF"/>
                <w:sz w:val="14"/>
                <w:szCs w:val="14"/>
                <w:lang w:val="es-ES"/>
              </w:rPr>
              <w:t>have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been</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marked</w:t>
            </w:r>
            <w:proofErr w:type="spellEnd"/>
            <w:r w:rsidRPr="00EF77D6">
              <w:rPr>
                <w:rFonts w:ascii="Arial" w:hAnsi="Arial" w:cs="Arial"/>
                <w:i/>
                <w:color w:val="0000FF"/>
                <w:sz w:val="14"/>
                <w:szCs w:val="14"/>
                <w:lang w:val="es-ES"/>
              </w:rPr>
              <w:t xml:space="preserve"> in </w:t>
            </w:r>
            <w:proofErr w:type="spellStart"/>
            <w:r w:rsidRPr="00EF77D6">
              <w:rPr>
                <w:rFonts w:ascii="Arial" w:hAnsi="Arial" w:cs="Arial"/>
                <w:i/>
                <w:color w:val="0000FF"/>
                <w:sz w:val="14"/>
                <w:szCs w:val="14"/>
                <w:lang w:val="es-ES"/>
              </w:rPr>
              <w:t>accordance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with</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Section</w:t>
            </w:r>
            <w:proofErr w:type="spellEnd"/>
            <w:r w:rsidRPr="00EF77D6">
              <w:rPr>
                <w:rFonts w:ascii="Arial" w:hAnsi="Arial" w:cs="Arial"/>
                <w:i/>
                <w:color w:val="0000FF"/>
                <w:sz w:val="14"/>
                <w:szCs w:val="14"/>
                <w:lang w:val="es-ES"/>
              </w:rPr>
              <w:t xml:space="preserve"> I </w:t>
            </w:r>
            <w:proofErr w:type="spellStart"/>
            <w:r w:rsidRPr="00EF77D6">
              <w:rPr>
                <w:rFonts w:ascii="Arial" w:hAnsi="Arial" w:cs="Arial"/>
                <w:i/>
                <w:color w:val="0000FF"/>
                <w:sz w:val="14"/>
                <w:szCs w:val="14"/>
                <w:lang w:val="es-ES"/>
              </w:rPr>
              <w:t>of</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Annex</w:t>
            </w:r>
            <w:proofErr w:type="spellEnd"/>
            <w:r w:rsidRPr="00EF77D6">
              <w:rPr>
                <w:rFonts w:ascii="Arial" w:hAnsi="Arial" w:cs="Arial"/>
                <w:i/>
                <w:color w:val="0000FF"/>
                <w:sz w:val="14"/>
                <w:szCs w:val="14"/>
                <w:lang w:val="es-ES"/>
              </w:rPr>
              <w:t xml:space="preserve"> II </w:t>
            </w:r>
            <w:proofErr w:type="spellStart"/>
            <w:r w:rsidRPr="00EF77D6">
              <w:rPr>
                <w:rFonts w:ascii="Arial" w:hAnsi="Arial" w:cs="Arial"/>
                <w:i/>
                <w:color w:val="0000FF"/>
                <w:sz w:val="14"/>
                <w:szCs w:val="14"/>
                <w:lang w:val="es-ES"/>
              </w:rPr>
              <w:t>to</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Regulation</w:t>
            </w:r>
            <w:proofErr w:type="spellEnd"/>
            <w:r w:rsidRPr="00EF77D6">
              <w:rPr>
                <w:rFonts w:ascii="Arial" w:hAnsi="Arial" w:cs="Arial"/>
                <w:i/>
                <w:color w:val="0000FF"/>
                <w:sz w:val="14"/>
                <w:szCs w:val="14"/>
                <w:lang w:val="es-ES"/>
              </w:rPr>
              <w:t xml:space="preserve"> (EC) No 853/2004</w:t>
            </w:r>
          </w:p>
          <w:p w14:paraId="715F89EC" w14:textId="77777777" w:rsidR="002E7D98" w:rsidRPr="00EF77D6" w:rsidRDefault="002E7D98" w:rsidP="00EF77D6">
            <w:pPr>
              <w:pStyle w:val="Style"/>
              <w:numPr>
                <w:ilvl w:val="0"/>
                <w:numId w:val="6"/>
              </w:numPr>
              <w:jc w:val="both"/>
              <w:rPr>
                <w:rFonts w:ascii="Arial" w:hAnsi="Arial" w:cs="Arial"/>
                <w:i/>
                <w:color w:val="0000FF"/>
                <w:sz w:val="14"/>
                <w:szCs w:val="14"/>
                <w:lang w:val="es-ES"/>
              </w:rPr>
            </w:pPr>
            <w:proofErr w:type="spellStart"/>
            <w:r w:rsidRPr="00EF77D6">
              <w:rPr>
                <w:rFonts w:ascii="Arial" w:hAnsi="Arial" w:cs="Arial"/>
                <w:sz w:val="14"/>
                <w:szCs w:val="14"/>
              </w:rPr>
              <w:t>su</w:t>
            </w:r>
            <w:proofErr w:type="spellEnd"/>
            <w:r w:rsidRPr="00EF77D6">
              <w:rPr>
                <w:rFonts w:ascii="Arial" w:hAnsi="Arial" w:cs="Arial"/>
                <w:sz w:val="14"/>
                <w:szCs w:val="14"/>
              </w:rPr>
              <w:t xml:space="preserve"> </w:t>
            </w:r>
            <w:proofErr w:type="spellStart"/>
            <w:r w:rsidRPr="00EF77D6">
              <w:rPr>
                <w:rFonts w:ascii="Arial" w:hAnsi="Arial" w:cs="Arial"/>
                <w:sz w:val="14"/>
                <w:szCs w:val="14"/>
              </w:rPr>
              <w:t>ispunjene</w:t>
            </w:r>
            <w:proofErr w:type="spellEnd"/>
            <w:r w:rsidRPr="00EF77D6">
              <w:rPr>
                <w:rFonts w:ascii="Arial" w:hAnsi="Arial" w:cs="Arial"/>
                <w:sz w:val="14"/>
                <w:szCs w:val="14"/>
              </w:rPr>
              <w:t xml:space="preserve"> </w:t>
            </w:r>
            <w:proofErr w:type="spellStart"/>
            <w:r w:rsidRPr="00EF77D6">
              <w:rPr>
                <w:rFonts w:ascii="Arial" w:hAnsi="Arial" w:cs="Arial"/>
                <w:sz w:val="14"/>
                <w:szCs w:val="14"/>
              </w:rPr>
              <w:t>garancije</w:t>
            </w:r>
            <w:proofErr w:type="spellEnd"/>
            <w:r w:rsidRPr="00EF77D6">
              <w:rPr>
                <w:rFonts w:ascii="Arial" w:hAnsi="Arial" w:cs="Arial"/>
                <w:sz w:val="14"/>
                <w:szCs w:val="14"/>
              </w:rPr>
              <w:t xml:space="preserve"> </w:t>
            </w:r>
            <w:proofErr w:type="spellStart"/>
            <w:r w:rsidRPr="00EF77D6">
              <w:rPr>
                <w:rFonts w:ascii="Arial" w:hAnsi="Arial" w:cs="Arial"/>
                <w:sz w:val="14"/>
                <w:szCs w:val="14"/>
              </w:rPr>
              <w:t>vezano</w:t>
            </w:r>
            <w:proofErr w:type="spellEnd"/>
            <w:r w:rsidRPr="00EF77D6">
              <w:rPr>
                <w:rFonts w:ascii="Arial" w:hAnsi="Arial" w:cs="Arial"/>
                <w:sz w:val="14"/>
                <w:szCs w:val="14"/>
              </w:rPr>
              <w:t xml:space="preserve"> za </w:t>
            </w:r>
            <w:proofErr w:type="spellStart"/>
            <w:r w:rsidRPr="00EF77D6">
              <w:rPr>
                <w:rFonts w:ascii="Arial" w:hAnsi="Arial" w:cs="Arial"/>
                <w:sz w:val="14"/>
                <w:szCs w:val="14"/>
              </w:rPr>
              <w:t>žive</w:t>
            </w:r>
            <w:proofErr w:type="spellEnd"/>
            <w:r w:rsidRPr="00EF77D6">
              <w:rPr>
                <w:rFonts w:ascii="Arial" w:hAnsi="Arial" w:cs="Arial"/>
                <w:sz w:val="14"/>
                <w:szCs w:val="14"/>
              </w:rPr>
              <w:t xml:space="preserve"> </w:t>
            </w:r>
            <w:proofErr w:type="spellStart"/>
            <w:r w:rsidRPr="00EF77D6">
              <w:rPr>
                <w:rFonts w:ascii="Arial" w:hAnsi="Arial" w:cs="Arial"/>
                <w:sz w:val="14"/>
                <w:szCs w:val="14"/>
              </w:rPr>
              <w:t>životinje</w:t>
            </w:r>
            <w:proofErr w:type="spellEnd"/>
            <w:r w:rsidRPr="00EF77D6">
              <w:rPr>
                <w:rFonts w:ascii="Arial" w:hAnsi="Arial" w:cs="Arial"/>
                <w:sz w:val="14"/>
                <w:szCs w:val="14"/>
              </w:rPr>
              <w:t xml:space="preserve"> </w:t>
            </w:r>
            <w:proofErr w:type="spellStart"/>
            <w:r w:rsidRPr="00EF77D6">
              <w:rPr>
                <w:rFonts w:ascii="Arial" w:hAnsi="Arial" w:cs="Arial"/>
                <w:sz w:val="14"/>
                <w:szCs w:val="14"/>
              </w:rPr>
              <w:t>i</w:t>
            </w:r>
            <w:proofErr w:type="spellEnd"/>
            <w:r w:rsidRPr="00EF77D6">
              <w:rPr>
                <w:rFonts w:ascii="Arial" w:hAnsi="Arial" w:cs="Arial"/>
                <w:sz w:val="14"/>
                <w:szCs w:val="14"/>
              </w:rPr>
              <w:t xml:space="preserve"> </w:t>
            </w:r>
            <w:proofErr w:type="spellStart"/>
            <w:r w:rsidRPr="00EF77D6">
              <w:rPr>
                <w:rFonts w:ascii="Arial" w:hAnsi="Arial" w:cs="Arial"/>
                <w:sz w:val="14"/>
                <w:szCs w:val="14"/>
              </w:rPr>
              <w:t>njihove</w:t>
            </w:r>
            <w:proofErr w:type="spellEnd"/>
            <w:r w:rsidRPr="00EF77D6">
              <w:rPr>
                <w:rFonts w:ascii="Arial" w:hAnsi="Arial" w:cs="Arial"/>
                <w:sz w:val="14"/>
                <w:szCs w:val="14"/>
              </w:rPr>
              <w:t xml:space="preserve"> </w:t>
            </w:r>
            <w:proofErr w:type="spellStart"/>
            <w:r w:rsidRPr="00EF77D6">
              <w:rPr>
                <w:rFonts w:ascii="Arial" w:hAnsi="Arial" w:cs="Arial"/>
                <w:sz w:val="14"/>
                <w:szCs w:val="14"/>
              </w:rPr>
              <w:t>proizvode</w:t>
            </w:r>
            <w:proofErr w:type="spellEnd"/>
            <w:r w:rsidRPr="00EF77D6">
              <w:rPr>
                <w:rFonts w:ascii="Arial" w:hAnsi="Arial" w:cs="Arial"/>
                <w:sz w:val="14"/>
                <w:szCs w:val="14"/>
              </w:rPr>
              <w:t xml:space="preserve">, </w:t>
            </w:r>
            <w:proofErr w:type="spellStart"/>
            <w:r w:rsidRPr="00EF77D6">
              <w:rPr>
                <w:rFonts w:ascii="Arial" w:hAnsi="Arial" w:cs="Arial"/>
                <w:sz w:val="14"/>
                <w:szCs w:val="14"/>
              </w:rPr>
              <w:t>ukoliko</w:t>
            </w:r>
            <w:proofErr w:type="spellEnd"/>
            <w:r w:rsidRPr="00EF77D6">
              <w:rPr>
                <w:rFonts w:ascii="Arial" w:hAnsi="Arial" w:cs="Arial"/>
                <w:sz w:val="14"/>
                <w:szCs w:val="14"/>
              </w:rPr>
              <w:t xml:space="preserve"> </w:t>
            </w:r>
            <w:proofErr w:type="spellStart"/>
            <w:r w:rsidRPr="00EF77D6">
              <w:rPr>
                <w:rFonts w:ascii="Arial" w:hAnsi="Arial" w:cs="Arial"/>
                <w:sz w:val="14"/>
                <w:szCs w:val="14"/>
              </w:rPr>
              <w:t>potiču</w:t>
            </w:r>
            <w:proofErr w:type="spellEnd"/>
            <w:r w:rsidRPr="00EF77D6">
              <w:rPr>
                <w:rFonts w:ascii="Arial" w:hAnsi="Arial" w:cs="Arial"/>
                <w:sz w:val="14"/>
                <w:szCs w:val="14"/>
              </w:rPr>
              <w:t xml:space="preserve"> </w:t>
            </w:r>
            <w:proofErr w:type="spellStart"/>
            <w:r w:rsidRPr="00EF77D6">
              <w:rPr>
                <w:rFonts w:ascii="Arial" w:hAnsi="Arial" w:cs="Arial"/>
                <w:sz w:val="14"/>
                <w:szCs w:val="14"/>
              </w:rPr>
              <w:t>iz</w:t>
            </w:r>
            <w:proofErr w:type="spellEnd"/>
            <w:r w:rsidRPr="00EF77D6">
              <w:rPr>
                <w:rFonts w:ascii="Arial" w:hAnsi="Arial" w:cs="Arial"/>
                <w:sz w:val="14"/>
                <w:szCs w:val="14"/>
              </w:rPr>
              <w:t xml:space="preserve"> </w:t>
            </w:r>
            <w:proofErr w:type="spellStart"/>
            <w:r w:rsidRPr="00EF77D6">
              <w:rPr>
                <w:rFonts w:ascii="Arial" w:hAnsi="Arial" w:cs="Arial"/>
                <w:sz w:val="14"/>
                <w:szCs w:val="14"/>
              </w:rPr>
              <w:t>uzgajališta</w:t>
            </w:r>
            <w:proofErr w:type="spellEnd"/>
            <w:r w:rsidRPr="00EF77D6">
              <w:rPr>
                <w:rFonts w:ascii="Arial" w:hAnsi="Arial" w:cs="Arial"/>
                <w:sz w:val="14"/>
                <w:szCs w:val="14"/>
              </w:rPr>
              <w:t xml:space="preserve">, </w:t>
            </w:r>
            <w:proofErr w:type="spellStart"/>
            <w:r w:rsidRPr="00EF77D6">
              <w:rPr>
                <w:rFonts w:ascii="Arial" w:hAnsi="Arial" w:cs="Arial"/>
                <w:sz w:val="14"/>
                <w:szCs w:val="14"/>
              </w:rPr>
              <w:t>određena</w:t>
            </w:r>
            <w:proofErr w:type="spellEnd"/>
            <w:r w:rsidRPr="00EF77D6">
              <w:rPr>
                <w:rFonts w:ascii="Arial" w:hAnsi="Arial" w:cs="Arial"/>
                <w:sz w:val="14"/>
                <w:szCs w:val="14"/>
              </w:rPr>
              <w:t xml:space="preserve"> </w:t>
            </w:r>
            <w:proofErr w:type="spellStart"/>
            <w:r w:rsidRPr="00EF77D6">
              <w:rPr>
                <w:rFonts w:ascii="Arial" w:hAnsi="Arial" w:cs="Arial"/>
                <w:sz w:val="14"/>
                <w:szCs w:val="14"/>
              </w:rPr>
              <w:t>planom</w:t>
            </w:r>
            <w:proofErr w:type="spellEnd"/>
            <w:r w:rsidRPr="00EF77D6">
              <w:rPr>
                <w:rFonts w:ascii="Arial" w:hAnsi="Arial" w:cs="Arial"/>
                <w:sz w:val="14"/>
                <w:szCs w:val="14"/>
              </w:rPr>
              <w:t xml:space="preserve"> za monitoring </w:t>
            </w:r>
            <w:proofErr w:type="spellStart"/>
            <w:r w:rsidRPr="00EF77D6">
              <w:rPr>
                <w:rFonts w:ascii="Arial" w:hAnsi="Arial" w:cs="Arial"/>
                <w:sz w:val="14"/>
                <w:szCs w:val="14"/>
              </w:rPr>
              <w:t>rezidua</w:t>
            </w:r>
            <w:proofErr w:type="spellEnd"/>
            <w:r w:rsidRPr="00EF77D6">
              <w:rPr>
                <w:rFonts w:ascii="Arial" w:hAnsi="Arial" w:cs="Arial"/>
                <w:sz w:val="14"/>
                <w:szCs w:val="14"/>
              </w:rPr>
              <w:t xml:space="preserve"> koji je </w:t>
            </w:r>
            <w:proofErr w:type="gramStart"/>
            <w:r w:rsidRPr="00EF77D6">
              <w:rPr>
                <w:rFonts w:ascii="Arial" w:hAnsi="Arial" w:cs="Arial"/>
                <w:sz w:val="14"/>
                <w:szCs w:val="14"/>
              </w:rPr>
              <w:t xml:space="preserve">u  </w:t>
            </w:r>
            <w:proofErr w:type="spellStart"/>
            <w:r w:rsidRPr="00EF77D6">
              <w:rPr>
                <w:rFonts w:ascii="Arial" w:hAnsi="Arial" w:cs="Arial"/>
                <w:sz w:val="14"/>
                <w:szCs w:val="14"/>
              </w:rPr>
              <w:t>skladu</w:t>
            </w:r>
            <w:proofErr w:type="spellEnd"/>
            <w:proofErr w:type="gramEnd"/>
            <w:r w:rsidRPr="00EF77D6">
              <w:rPr>
                <w:rFonts w:ascii="Arial" w:hAnsi="Arial" w:cs="Arial"/>
                <w:sz w:val="14"/>
                <w:szCs w:val="14"/>
              </w:rPr>
              <w:t xml:space="preserve"> s </w:t>
            </w:r>
            <w:proofErr w:type="spellStart"/>
            <w:r w:rsidRPr="00EF77D6">
              <w:rPr>
                <w:rFonts w:ascii="Arial" w:hAnsi="Arial" w:cs="Arial"/>
                <w:sz w:val="14"/>
                <w:szCs w:val="14"/>
              </w:rPr>
              <w:t>Direktivom</w:t>
            </w:r>
            <w:proofErr w:type="spellEnd"/>
            <w:r w:rsidRPr="00EF77D6">
              <w:rPr>
                <w:rFonts w:ascii="Arial" w:hAnsi="Arial" w:cs="Arial"/>
                <w:sz w:val="14"/>
                <w:szCs w:val="14"/>
              </w:rPr>
              <w:t xml:space="preserve"> 96/93/EZ, </w:t>
            </w:r>
            <w:proofErr w:type="spellStart"/>
            <w:r w:rsidRPr="00EF77D6">
              <w:rPr>
                <w:rFonts w:ascii="Arial" w:hAnsi="Arial" w:cs="Arial"/>
                <w:sz w:val="14"/>
                <w:szCs w:val="14"/>
              </w:rPr>
              <w:t>posebno</w:t>
            </w:r>
            <w:proofErr w:type="spellEnd"/>
            <w:r w:rsidRPr="00EF77D6">
              <w:rPr>
                <w:rFonts w:ascii="Arial" w:hAnsi="Arial" w:cs="Arial"/>
                <w:sz w:val="14"/>
                <w:szCs w:val="14"/>
              </w:rPr>
              <w:t xml:space="preserve"> s </w:t>
            </w:r>
            <w:proofErr w:type="spellStart"/>
            <w:r w:rsidRPr="00EF77D6">
              <w:rPr>
                <w:rFonts w:ascii="Arial" w:hAnsi="Arial" w:cs="Arial"/>
                <w:sz w:val="14"/>
                <w:szCs w:val="14"/>
              </w:rPr>
              <w:t>njenim</w:t>
            </w:r>
            <w:proofErr w:type="spellEnd"/>
            <w:r w:rsidRPr="00EF77D6">
              <w:rPr>
                <w:rFonts w:ascii="Arial" w:hAnsi="Arial" w:cs="Arial"/>
                <w:sz w:val="14"/>
                <w:szCs w:val="14"/>
              </w:rPr>
              <w:t xml:space="preserve"> </w:t>
            </w:r>
            <w:proofErr w:type="spellStart"/>
            <w:r w:rsidRPr="00EF77D6">
              <w:rPr>
                <w:rFonts w:ascii="Arial" w:hAnsi="Arial" w:cs="Arial"/>
                <w:sz w:val="14"/>
                <w:szCs w:val="14"/>
              </w:rPr>
              <w:t>članom</w:t>
            </w:r>
            <w:proofErr w:type="spellEnd"/>
            <w:r w:rsidRPr="00EF77D6">
              <w:rPr>
                <w:rFonts w:ascii="Arial" w:hAnsi="Arial" w:cs="Arial"/>
                <w:sz w:val="14"/>
                <w:szCs w:val="14"/>
              </w:rPr>
              <w:t xml:space="preserve"> 29., </w:t>
            </w:r>
            <w:proofErr w:type="spellStart"/>
            <w:r w:rsidRPr="00EF77D6">
              <w:rPr>
                <w:rFonts w:ascii="Arial" w:hAnsi="Arial" w:cs="Arial"/>
                <w:sz w:val="14"/>
                <w:szCs w:val="14"/>
              </w:rPr>
              <w:t>i</w:t>
            </w:r>
            <w:proofErr w:type="spellEnd"/>
            <w:r w:rsidRPr="00EF77D6">
              <w:rPr>
                <w:rFonts w:ascii="Arial" w:hAnsi="Arial" w:cs="Arial"/>
                <w:sz w:val="14"/>
                <w:szCs w:val="14"/>
              </w:rPr>
              <w:t xml:space="preserve"> / </w:t>
            </w:r>
            <w:proofErr w:type="spellStart"/>
            <w:r w:rsidRPr="00EF77D6">
              <w:rPr>
                <w:rFonts w:ascii="Arial" w:hAnsi="Arial" w:cs="Arial"/>
                <w:i/>
                <w:color w:val="0000FF"/>
                <w:sz w:val="14"/>
                <w:szCs w:val="14"/>
                <w:lang w:val="es-ES"/>
              </w:rPr>
              <w:t>the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guarantees</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covering</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live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animals</w:t>
            </w:r>
            <w:proofErr w:type="spellEnd"/>
            <w:r w:rsidRPr="00EF77D6">
              <w:rPr>
                <w:rFonts w:ascii="Arial" w:hAnsi="Arial" w:cs="Arial"/>
                <w:i/>
                <w:color w:val="0000FF"/>
                <w:sz w:val="14"/>
                <w:szCs w:val="14"/>
                <w:lang w:val="es-ES"/>
              </w:rPr>
              <w:t xml:space="preserve"> and </w:t>
            </w:r>
            <w:proofErr w:type="spellStart"/>
            <w:r w:rsidRPr="00EF77D6">
              <w:rPr>
                <w:rFonts w:ascii="Arial" w:hAnsi="Arial" w:cs="Arial"/>
                <w:i/>
                <w:color w:val="0000FF"/>
                <w:sz w:val="14"/>
                <w:szCs w:val="14"/>
                <w:lang w:val="es-ES"/>
              </w:rPr>
              <w:t>products</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thereof</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if</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of</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aquaculture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origin</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provided</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by</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the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residue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plans</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submitted</w:t>
            </w:r>
            <w:proofErr w:type="spellEnd"/>
            <w:r w:rsidRPr="00EF77D6">
              <w:rPr>
                <w:rFonts w:ascii="Arial" w:hAnsi="Arial" w:cs="Arial"/>
                <w:i/>
                <w:color w:val="0000FF"/>
                <w:sz w:val="14"/>
                <w:szCs w:val="14"/>
                <w:lang w:val="es-ES"/>
              </w:rPr>
              <w:t xml:space="preserve"> in </w:t>
            </w:r>
            <w:proofErr w:type="spellStart"/>
            <w:r w:rsidRPr="00EF77D6">
              <w:rPr>
                <w:rFonts w:ascii="Arial" w:hAnsi="Arial" w:cs="Arial"/>
                <w:i/>
                <w:color w:val="0000FF"/>
                <w:sz w:val="14"/>
                <w:szCs w:val="14"/>
                <w:lang w:val="es-ES"/>
              </w:rPr>
              <w:t>accordance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with</w:t>
            </w:r>
            <w:proofErr w:type="spellEnd"/>
            <w:r w:rsidRPr="00EF77D6">
              <w:rPr>
                <w:rFonts w:ascii="Arial" w:hAnsi="Arial" w:cs="Arial"/>
                <w:i/>
                <w:color w:val="0000FF"/>
                <w:sz w:val="14"/>
                <w:szCs w:val="14"/>
                <w:lang w:val="es-ES"/>
              </w:rPr>
              <w:t xml:space="preserve"> Directive 96/23/EC, and in particular </w:t>
            </w:r>
            <w:proofErr w:type="spellStart"/>
            <w:r w:rsidRPr="00EF77D6">
              <w:rPr>
                <w:rFonts w:ascii="Arial" w:hAnsi="Arial" w:cs="Arial"/>
                <w:i/>
                <w:color w:val="0000FF"/>
                <w:sz w:val="14"/>
                <w:szCs w:val="14"/>
                <w:lang w:val="es-ES"/>
              </w:rPr>
              <w:t>Article</w:t>
            </w:r>
            <w:proofErr w:type="spellEnd"/>
            <w:r w:rsidRPr="00EF77D6">
              <w:rPr>
                <w:rFonts w:ascii="Arial" w:hAnsi="Arial" w:cs="Arial"/>
                <w:i/>
                <w:color w:val="0000FF"/>
                <w:sz w:val="14"/>
                <w:szCs w:val="14"/>
                <w:lang w:val="es-ES"/>
              </w:rPr>
              <w:t xml:space="preserve"> 29 </w:t>
            </w:r>
            <w:proofErr w:type="spellStart"/>
            <w:r w:rsidRPr="00EF77D6">
              <w:rPr>
                <w:rFonts w:ascii="Arial" w:hAnsi="Arial" w:cs="Arial"/>
                <w:i/>
                <w:color w:val="0000FF"/>
                <w:sz w:val="14"/>
                <w:szCs w:val="14"/>
                <w:lang w:val="es-ES"/>
              </w:rPr>
              <w:t>thereof</w:t>
            </w:r>
            <w:proofErr w:type="spellEnd"/>
            <w:r w:rsidRPr="00EF77D6">
              <w:rPr>
                <w:rFonts w:ascii="Arial" w:hAnsi="Arial" w:cs="Arial"/>
                <w:i/>
                <w:color w:val="0000FF"/>
                <w:sz w:val="14"/>
                <w:szCs w:val="14"/>
                <w:lang w:val="es-ES"/>
              </w:rPr>
              <w:t xml:space="preserve">, are </w:t>
            </w:r>
            <w:proofErr w:type="spellStart"/>
            <w:r w:rsidRPr="00EF77D6">
              <w:rPr>
                <w:rFonts w:ascii="Arial" w:hAnsi="Arial" w:cs="Arial"/>
                <w:i/>
                <w:color w:val="0000FF"/>
                <w:sz w:val="14"/>
                <w:szCs w:val="14"/>
                <w:lang w:val="es-ES"/>
              </w:rPr>
              <w:t>fulfilled</w:t>
            </w:r>
            <w:proofErr w:type="spellEnd"/>
            <w:r w:rsidRPr="00EF77D6">
              <w:rPr>
                <w:rFonts w:ascii="Arial" w:hAnsi="Arial" w:cs="Arial"/>
                <w:i/>
                <w:color w:val="0000FF"/>
                <w:sz w:val="14"/>
                <w:szCs w:val="14"/>
                <w:lang w:val="es-ES"/>
              </w:rPr>
              <w:t>, and/</w:t>
            </w:r>
          </w:p>
          <w:p w14:paraId="793B044A" w14:textId="77777777" w:rsidR="004A685A" w:rsidRPr="00EF77D6" w:rsidRDefault="002E7D98" w:rsidP="00EF77D6">
            <w:pPr>
              <w:pStyle w:val="Style"/>
              <w:numPr>
                <w:ilvl w:val="0"/>
                <w:numId w:val="6"/>
              </w:numPr>
              <w:jc w:val="both"/>
              <w:rPr>
                <w:rFonts w:ascii="Arial" w:hAnsi="Arial" w:cs="Arial"/>
                <w:sz w:val="14"/>
                <w:szCs w:val="14"/>
              </w:rPr>
            </w:pPr>
            <w:proofErr w:type="spellStart"/>
            <w:r w:rsidRPr="00EF77D6">
              <w:rPr>
                <w:rFonts w:ascii="Arial" w:hAnsi="Arial" w:cs="Arial"/>
                <w:sz w:val="14"/>
                <w:szCs w:val="14"/>
              </w:rPr>
              <w:t>su</w:t>
            </w:r>
            <w:proofErr w:type="spellEnd"/>
            <w:r w:rsidRPr="00EF77D6">
              <w:rPr>
                <w:rFonts w:ascii="Arial" w:hAnsi="Arial" w:cs="Arial"/>
                <w:sz w:val="14"/>
                <w:szCs w:val="14"/>
              </w:rPr>
              <w:t xml:space="preserve"> </w:t>
            </w:r>
            <w:proofErr w:type="spellStart"/>
            <w:r w:rsidRPr="00EF77D6">
              <w:rPr>
                <w:rFonts w:ascii="Arial" w:hAnsi="Arial" w:cs="Arial"/>
                <w:sz w:val="14"/>
                <w:szCs w:val="14"/>
              </w:rPr>
              <w:t>sa</w:t>
            </w:r>
            <w:proofErr w:type="spellEnd"/>
            <w:r w:rsidRPr="00EF77D6">
              <w:rPr>
                <w:rFonts w:ascii="Arial" w:hAnsi="Arial" w:cs="Arial"/>
                <w:sz w:val="14"/>
                <w:szCs w:val="14"/>
              </w:rPr>
              <w:t xml:space="preserve"> </w:t>
            </w:r>
            <w:proofErr w:type="spellStart"/>
            <w:r w:rsidRPr="00EF77D6">
              <w:rPr>
                <w:rFonts w:ascii="Arial" w:hAnsi="Arial" w:cs="Arial"/>
                <w:sz w:val="14"/>
                <w:szCs w:val="14"/>
              </w:rPr>
              <w:t>zadovoljavajućim</w:t>
            </w:r>
            <w:proofErr w:type="spellEnd"/>
            <w:r w:rsidRPr="00EF77D6">
              <w:rPr>
                <w:rFonts w:ascii="Arial" w:hAnsi="Arial" w:cs="Arial"/>
                <w:sz w:val="14"/>
                <w:szCs w:val="14"/>
              </w:rPr>
              <w:t xml:space="preserve"> </w:t>
            </w:r>
            <w:proofErr w:type="spellStart"/>
            <w:r w:rsidRPr="00EF77D6">
              <w:rPr>
                <w:rFonts w:ascii="Arial" w:hAnsi="Arial" w:cs="Arial"/>
                <w:sz w:val="14"/>
                <w:szCs w:val="14"/>
              </w:rPr>
              <w:t>rezultatom</w:t>
            </w:r>
            <w:proofErr w:type="spellEnd"/>
            <w:r w:rsidRPr="00EF77D6">
              <w:rPr>
                <w:rFonts w:ascii="Arial" w:hAnsi="Arial" w:cs="Arial"/>
                <w:sz w:val="14"/>
                <w:szCs w:val="14"/>
              </w:rPr>
              <w:t xml:space="preserve"> </w:t>
            </w:r>
            <w:proofErr w:type="spellStart"/>
            <w:r w:rsidRPr="00EF77D6">
              <w:rPr>
                <w:rFonts w:ascii="Arial" w:hAnsi="Arial" w:cs="Arial"/>
                <w:sz w:val="14"/>
                <w:szCs w:val="14"/>
              </w:rPr>
              <w:t>prošli</w:t>
            </w:r>
            <w:proofErr w:type="spellEnd"/>
            <w:r w:rsidRPr="00EF77D6">
              <w:rPr>
                <w:rFonts w:ascii="Arial" w:hAnsi="Arial" w:cs="Arial"/>
                <w:sz w:val="14"/>
                <w:szCs w:val="14"/>
              </w:rPr>
              <w:t xml:space="preserve"> </w:t>
            </w:r>
            <w:proofErr w:type="spellStart"/>
            <w:r w:rsidRPr="00EF77D6">
              <w:rPr>
                <w:rFonts w:ascii="Arial" w:hAnsi="Arial" w:cs="Arial"/>
                <w:sz w:val="14"/>
                <w:szCs w:val="14"/>
              </w:rPr>
              <w:t>službene</w:t>
            </w:r>
            <w:proofErr w:type="spellEnd"/>
            <w:r w:rsidRPr="00EF77D6">
              <w:rPr>
                <w:rFonts w:ascii="Arial" w:hAnsi="Arial" w:cs="Arial"/>
                <w:sz w:val="14"/>
                <w:szCs w:val="14"/>
              </w:rPr>
              <w:t xml:space="preserve"> </w:t>
            </w:r>
            <w:proofErr w:type="spellStart"/>
            <w:r w:rsidRPr="00EF77D6">
              <w:rPr>
                <w:rFonts w:ascii="Arial" w:hAnsi="Arial" w:cs="Arial"/>
                <w:sz w:val="14"/>
                <w:szCs w:val="14"/>
              </w:rPr>
              <w:t>kontrole</w:t>
            </w:r>
            <w:proofErr w:type="spellEnd"/>
            <w:r w:rsidRPr="00EF77D6">
              <w:rPr>
                <w:rFonts w:ascii="Arial" w:hAnsi="Arial" w:cs="Arial"/>
                <w:sz w:val="14"/>
                <w:szCs w:val="14"/>
              </w:rPr>
              <w:t xml:space="preserve"> </w:t>
            </w:r>
            <w:proofErr w:type="spellStart"/>
            <w:r w:rsidRPr="00EF77D6">
              <w:rPr>
                <w:rFonts w:ascii="Arial" w:hAnsi="Arial" w:cs="Arial"/>
                <w:sz w:val="14"/>
                <w:szCs w:val="14"/>
              </w:rPr>
              <w:t>iz</w:t>
            </w:r>
            <w:proofErr w:type="spellEnd"/>
            <w:r w:rsidRPr="00EF77D6">
              <w:rPr>
                <w:rFonts w:ascii="Arial" w:hAnsi="Arial" w:cs="Arial"/>
                <w:sz w:val="14"/>
                <w:szCs w:val="14"/>
              </w:rPr>
              <w:t xml:space="preserve"> </w:t>
            </w:r>
            <w:proofErr w:type="spellStart"/>
            <w:r w:rsidRPr="00EF77D6">
              <w:rPr>
                <w:rFonts w:ascii="Arial" w:hAnsi="Arial" w:cs="Arial"/>
                <w:sz w:val="14"/>
                <w:szCs w:val="14"/>
              </w:rPr>
              <w:t>Dodatka</w:t>
            </w:r>
            <w:proofErr w:type="spellEnd"/>
            <w:r w:rsidRPr="00EF77D6">
              <w:rPr>
                <w:rFonts w:ascii="Arial" w:hAnsi="Arial" w:cs="Arial"/>
                <w:sz w:val="14"/>
                <w:szCs w:val="14"/>
              </w:rPr>
              <w:t xml:space="preserve"> III </w:t>
            </w:r>
            <w:proofErr w:type="spellStart"/>
            <w:r w:rsidRPr="00EF77D6">
              <w:rPr>
                <w:rFonts w:ascii="Arial" w:hAnsi="Arial" w:cs="Arial"/>
                <w:sz w:val="14"/>
                <w:szCs w:val="14"/>
              </w:rPr>
              <w:t>Uredbe</w:t>
            </w:r>
            <w:proofErr w:type="spellEnd"/>
            <w:r w:rsidRPr="00EF77D6">
              <w:rPr>
                <w:rFonts w:ascii="Arial" w:hAnsi="Arial" w:cs="Arial"/>
                <w:sz w:val="14"/>
                <w:szCs w:val="14"/>
              </w:rPr>
              <w:t xml:space="preserve"> (EZ) Br. 854/2004. / </w:t>
            </w:r>
            <w:proofErr w:type="spellStart"/>
            <w:proofErr w:type="gramStart"/>
            <w:r w:rsidRPr="00EF77D6">
              <w:rPr>
                <w:rFonts w:ascii="Arial" w:hAnsi="Arial" w:cs="Arial"/>
                <w:i/>
                <w:color w:val="0000FF"/>
                <w:sz w:val="14"/>
                <w:szCs w:val="14"/>
                <w:lang w:val="es-ES"/>
              </w:rPr>
              <w:t>have</w:t>
            </w:r>
            <w:proofErr w:type="spellEnd"/>
            <w:proofErr w:type="gram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satisfactorily</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undergone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the</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official</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controls</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laid</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down</w:t>
            </w:r>
            <w:proofErr w:type="spellEnd"/>
            <w:r w:rsidRPr="00EF77D6">
              <w:rPr>
                <w:rFonts w:ascii="Arial" w:hAnsi="Arial" w:cs="Arial"/>
                <w:i/>
                <w:color w:val="0000FF"/>
                <w:sz w:val="14"/>
                <w:szCs w:val="14"/>
                <w:lang w:val="es-ES"/>
              </w:rPr>
              <w:t xml:space="preserve"> in </w:t>
            </w:r>
            <w:proofErr w:type="spellStart"/>
            <w:r w:rsidRPr="00EF77D6">
              <w:rPr>
                <w:rFonts w:ascii="Arial" w:hAnsi="Arial" w:cs="Arial"/>
                <w:i/>
                <w:color w:val="0000FF"/>
                <w:sz w:val="14"/>
                <w:szCs w:val="14"/>
                <w:lang w:val="es-ES"/>
              </w:rPr>
              <w:t>Annex</w:t>
            </w:r>
            <w:proofErr w:type="spellEnd"/>
            <w:r w:rsidRPr="00EF77D6">
              <w:rPr>
                <w:rFonts w:ascii="Arial" w:hAnsi="Arial" w:cs="Arial"/>
                <w:i/>
                <w:color w:val="0000FF"/>
                <w:sz w:val="14"/>
                <w:szCs w:val="14"/>
                <w:lang w:val="es-ES"/>
              </w:rPr>
              <w:t xml:space="preserve"> III </w:t>
            </w:r>
            <w:proofErr w:type="spellStart"/>
            <w:r w:rsidRPr="00EF77D6">
              <w:rPr>
                <w:rFonts w:ascii="Arial" w:hAnsi="Arial" w:cs="Arial"/>
                <w:i/>
                <w:color w:val="0000FF"/>
                <w:sz w:val="14"/>
                <w:szCs w:val="14"/>
                <w:lang w:val="es-ES"/>
              </w:rPr>
              <w:t>to</w:t>
            </w:r>
            <w:proofErr w:type="spellEnd"/>
            <w:r w:rsidRPr="00EF77D6">
              <w:rPr>
                <w:rFonts w:ascii="Arial" w:hAnsi="Arial" w:cs="Arial"/>
                <w:i/>
                <w:color w:val="0000FF"/>
                <w:sz w:val="14"/>
                <w:szCs w:val="14"/>
                <w:lang w:val="es-ES"/>
              </w:rPr>
              <w:t xml:space="preserve"> </w:t>
            </w:r>
            <w:proofErr w:type="spellStart"/>
            <w:r w:rsidRPr="00EF77D6">
              <w:rPr>
                <w:rFonts w:ascii="Arial" w:hAnsi="Arial" w:cs="Arial"/>
                <w:i/>
                <w:color w:val="0000FF"/>
                <w:sz w:val="14"/>
                <w:szCs w:val="14"/>
                <w:lang w:val="es-ES"/>
              </w:rPr>
              <w:t>Regulation</w:t>
            </w:r>
            <w:proofErr w:type="spellEnd"/>
            <w:r w:rsidRPr="00EF77D6">
              <w:rPr>
                <w:rFonts w:ascii="Arial" w:hAnsi="Arial" w:cs="Arial"/>
                <w:i/>
                <w:color w:val="0000FF"/>
                <w:sz w:val="14"/>
                <w:szCs w:val="14"/>
                <w:lang w:val="es-ES"/>
              </w:rPr>
              <w:t xml:space="preserve"> (EC) No 854/2004</w:t>
            </w:r>
          </w:p>
        </w:tc>
      </w:tr>
      <w:tr w:rsidR="004A685A" w:rsidRPr="00EF77D6" w14:paraId="5F22B693" w14:textId="77777777" w:rsidTr="00EF77D6">
        <w:trPr>
          <w:trHeight w:val="1616"/>
        </w:trPr>
        <w:tc>
          <w:tcPr>
            <w:tcW w:w="588" w:type="dxa"/>
            <w:vMerge/>
            <w:tcBorders>
              <w:left w:val="single" w:sz="4" w:space="0" w:color="auto"/>
              <w:right w:val="single" w:sz="4" w:space="0" w:color="auto"/>
            </w:tcBorders>
            <w:shd w:val="clear" w:color="auto" w:fill="auto"/>
          </w:tcPr>
          <w:p w14:paraId="40A4BDD9" w14:textId="77777777" w:rsidR="004A685A" w:rsidRPr="00EF77D6" w:rsidRDefault="004A685A" w:rsidP="00A05FD6">
            <w:pPr>
              <w:rPr>
                <w:rFonts w:ascii="Arial" w:hAnsi="Arial" w:cs="Arial"/>
                <w:sz w:val="16"/>
                <w:szCs w:val="16"/>
              </w:rPr>
            </w:pPr>
          </w:p>
        </w:tc>
        <w:tc>
          <w:tcPr>
            <w:tcW w:w="9925" w:type="dxa"/>
            <w:gridSpan w:val="4"/>
            <w:vMerge w:val="restart"/>
            <w:tcBorders>
              <w:top w:val="nil"/>
              <w:left w:val="single" w:sz="4" w:space="0" w:color="auto"/>
            </w:tcBorders>
            <w:shd w:val="clear" w:color="auto" w:fill="auto"/>
          </w:tcPr>
          <w:p w14:paraId="0B13FB03" w14:textId="77777777" w:rsidR="00354BF2" w:rsidRPr="00EF77D6" w:rsidRDefault="004A685A" w:rsidP="00EF77D6">
            <w:pPr>
              <w:jc w:val="both"/>
              <w:rPr>
                <w:rFonts w:ascii="Arial" w:hAnsi="Arial" w:cs="Arial"/>
                <w:b/>
                <w:sz w:val="13"/>
                <w:szCs w:val="13"/>
                <w:lang w:val="en"/>
              </w:rPr>
            </w:pPr>
            <w:r w:rsidRPr="00EF77D6">
              <w:rPr>
                <w:rFonts w:ascii="Arial" w:hAnsi="Arial" w:cs="Arial"/>
                <w:sz w:val="13"/>
                <w:szCs w:val="13"/>
                <w:lang w:val="en"/>
              </w:rPr>
              <w:t>II.2 (</w:t>
            </w:r>
            <w:r w:rsidRPr="00EF77D6">
              <w:rPr>
                <w:rFonts w:ascii="Arial" w:hAnsi="Arial" w:cs="Arial"/>
                <w:sz w:val="13"/>
                <w:szCs w:val="13"/>
                <w:vertAlign w:val="superscript"/>
                <w:lang w:val="en"/>
              </w:rPr>
              <w:t>2</w:t>
            </w:r>
            <w:r w:rsidRPr="00EF77D6">
              <w:rPr>
                <w:rFonts w:ascii="Arial" w:hAnsi="Arial" w:cs="Arial"/>
                <w:sz w:val="13"/>
                <w:szCs w:val="13"/>
                <w:lang w:val="en"/>
              </w:rPr>
              <w:t>)(</w:t>
            </w:r>
            <w:r w:rsidRPr="00EF77D6">
              <w:rPr>
                <w:rFonts w:ascii="Arial" w:hAnsi="Arial" w:cs="Arial"/>
                <w:sz w:val="13"/>
                <w:szCs w:val="13"/>
                <w:vertAlign w:val="superscript"/>
                <w:lang w:val="en"/>
              </w:rPr>
              <w:t>4</w:t>
            </w:r>
            <w:r w:rsidRPr="00EF77D6">
              <w:rPr>
                <w:rFonts w:ascii="Arial" w:hAnsi="Arial" w:cs="Arial"/>
                <w:sz w:val="13"/>
                <w:szCs w:val="13"/>
                <w:lang w:val="en"/>
              </w:rPr>
              <w:t>)</w:t>
            </w:r>
            <w:r w:rsidR="007B2B6B" w:rsidRPr="00EF77D6">
              <w:rPr>
                <w:rFonts w:ascii="Arial" w:hAnsi="Arial" w:cs="Arial"/>
                <w:sz w:val="13"/>
                <w:szCs w:val="13"/>
                <w:lang w:val="en"/>
              </w:rPr>
              <w:t xml:space="preserve"> </w:t>
            </w:r>
            <w:proofErr w:type="spellStart"/>
            <w:r w:rsidR="00354BF2" w:rsidRPr="00EF77D6">
              <w:rPr>
                <w:rFonts w:ascii="Arial" w:hAnsi="Arial" w:cs="Arial"/>
                <w:b/>
                <w:sz w:val="13"/>
                <w:szCs w:val="13"/>
                <w:lang w:val="en"/>
              </w:rPr>
              <w:t>Potvrda</w:t>
            </w:r>
            <w:proofErr w:type="spellEnd"/>
            <w:r w:rsidR="00354BF2" w:rsidRPr="00EF77D6">
              <w:rPr>
                <w:rFonts w:ascii="Arial" w:hAnsi="Arial" w:cs="Arial"/>
                <w:b/>
                <w:sz w:val="13"/>
                <w:szCs w:val="13"/>
                <w:lang w:val="en"/>
              </w:rPr>
              <w:t xml:space="preserve"> o </w:t>
            </w:r>
            <w:proofErr w:type="spellStart"/>
            <w:r w:rsidR="00354BF2" w:rsidRPr="00EF77D6">
              <w:rPr>
                <w:rFonts w:ascii="Arial" w:hAnsi="Arial" w:cs="Arial"/>
                <w:b/>
                <w:sz w:val="13"/>
                <w:szCs w:val="13"/>
                <w:lang w:val="en"/>
              </w:rPr>
              <w:t>zdravlju</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životinja</w:t>
            </w:r>
            <w:proofErr w:type="spellEnd"/>
            <w:r w:rsidR="00354BF2" w:rsidRPr="00EF77D6">
              <w:rPr>
                <w:rFonts w:ascii="Arial" w:hAnsi="Arial" w:cs="Arial"/>
                <w:b/>
                <w:sz w:val="13"/>
                <w:szCs w:val="13"/>
                <w:lang w:val="en"/>
              </w:rPr>
              <w:t xml:space="preserve"> za </w:t>
            </w:r>
            <w:proofErr w:type="spellStart"/>
            <w:r w:rsidR="00354BF2" w:rsidRPr="00EF77D6">
              <w:rPr>
                <w:rFonts w:ascii="Arial" w:hAnsi="Arial" w:cs="Arial"/>
                <w:b/>
                <w:sz w:val="13"/>
                <w:szCs w:val="13"/>
                <w:lang w:val="en"/>
              </w:rPr>
              <w:t>ribe</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i</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rakove</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porijeklom</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iz</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akvakulture</w:t>
            </w:r>
            <w:proofErr w:type="spellEnd"/>
            <w:r w:rsidR="00354BF2" w:rsidRPr="00EF77D6">
              <w:rPr>
                <w:rFonts w:ascii="Arial" w:hAnsi="Arial" w:cs="Arial"/>
                <w:b/>
                <w:sz w:val="13"/>
                <w:szCs w:val="13"/>
                <w:lang w:val="en"/>
              </w:rPr>
              <w:t xml:space="preserve">/ </w:t>
            </w:r>
            <w:r w:rsidR="00354BF2" w:rsidRPr="00EF77D6">
              <w:rPr>
                <w:rFonts w:ascii="Arial" w:hAnsi="Arial" w:cs="Arial"/>
                <w:b/>
                <w:i/>
                <w:color w:val="0000FF"/>
                <w:sz w:val="13"/>
                <w:szCs w:val="13"/>
              </w:rPr>
              <w:t>Animal health attestation for fish and crustaceans of aquaculture origin</w:t>
            </w:r>
            <w:r w:rsidR="00354BF2" w:rsidRPr="00EF77D6">
              <w:rPr>
                <w:rFonts w:ascii="Arial" w:hAnsi="Arial" w:cs="Arial"/>
                <w:b/>
                <w:sz w:val="13"/>
                <w:szCs w:val="13"/>
                <w:lang w:val="en"/>
              </w:rPr>
              <w:t xml:space="preserve"> </w:t>
            </w:r>
          </w:p>
          <w:p w14:paraId="18915904" w14:textId="77777777" w:rsidR="00354BF2" w:rsidRPr="00EF77D6" w:rsidRDefault="004A685A" w:rsidP="00EF77D6">
            <w:pPr>
              <w:jc w:val="both"/>
              <w:rPr>
                <w:rFonts w:ascii="Arial" w:hAnsi="Arial" w:cs="Arial"/>
                <w:b/>
                <w:sz w:val="13"/>
                <w:szCs w:val="13"/>
                <w:lang w:val="en"/>
              </w:rPr>
            </w:pPr>
            <w:r w:rsidRPr="00EF77D6">
              <w:rPr>
                <w:rFonts w:ascii="Arial" w:hAnsi="Arial" w:cs="Arial"/>
                <w:sz w:val="13"/>
                <w:szCs w:val="13"/>
                <w:lang w:val="en"/>
              </w:rPr>
              <w:t>II.2.1 (</w:t>
            </w:r>
            <w:r w:rsidRPr="00EF77D6">
              <w:rPr>
                <w:rFonts w:ascii="Arial" w:hAnsi="Arial" w:cs="Arial"/>
                <w:sz w:val="13"/>
                <w:szCs w:val="13"/>
                <w:vertAlign w:val="superscript"/>
                <w:lang w:val="en"/>
              </w:rPr>
              <w:t>3</w:t>
            </w:r>
            <w:r w:rsidRPr="00EF77D6">
              <w:rPr>
                <w:rFonts w:ascii="Arial" w:hAnsi="Arial" w:cs="Arial"/>
                <w:sz w:val="13"/>
                <w:szCs w:val="13"/>
                <w:lang w:val="en"/>
              </w:rPr>
              <w:t>)(</w:t>
            </w:r>
            <w:r w:rsidRPr="00EF77D6">
              <w:rPr>
                <w:rFonts w:ascii="Arial" w:hAnsi="Arial" w:cs="Arial"/>
                <w:sz w:val="13"/>
                <w:szCs w:val="13"/>
                <w:vertAlign w:val="superscript"/>
                <w:lang w:val="en"/>
              </w:rPr>
              <w:t>4</w:t>
            </w:r>
            <w:r w:rsidRPr="00EF77D6">
              <w:rPr>
                <w:rFonts w:ascii="Arial" w:hAnsi="Arial" w:cs="Arial"/>
                <w:sz w:val="13"/>
                <w:szCs w:val="13"/>
                <w:lang w:val="en"/>
              </w:rPr>
              <w:t>)</w:t>
            </w:r>
            <w:r w:rsidR="00B9685B"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Zahtjevi</w:t>
            </w:r>
            <w:proofErr w:type="spellEnd"/>
            <w:r w:rsidR="00354BF2" w:rsidRPr="00EF77D6">
              <w:rPr>
                <w:rFonts w:ascii="Arial" w:hAnsi="Arial" w:cs="Arial"/>
                <w:b/>
                <w:sz w:val="13"/>
                <w:szCs w:val="13"/>
                <w:lang w:val="en"/>
              </w:rPr>
              <w:t xml:space="preserve"> za </w:t>
            </w:r>
            <w:proofErr w:type="spellStart"/>
            <w:r w:rsidR="00354BF2" w:rsidRPr="00EF77D6">
              <w:rPr>
                <w:rFonts w:ascii="Arial" w:hAnsi="Arial" w:cs="Arial"/>
                <w:b/>
                <w:sz w:val="13"/>
                <w:szCs w:val="13"/>
                <w:lang w:val="en"/>
              </w:rPr>
              <w:t>vrste</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prijemčive</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na</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epizootski</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ulcerativni</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sindrom</w:t>
            </w:r>
            <w:proofErr w:type="spellEnd"/>
            <w:r w:rsidR="00354BF2" w:rsidRPr="00EF77D6">
              <w:rPr>
                <w:rFonts w:ascii="Arial" w:hAnsi="Arial" w:cs="Arial"/>
                <w:b/>
                <w:sz w:val="13"/>
                <w:szCs w:val="13"/>
                <w:lang w:val="en"/>
              </w:rPr>
              <w:t xml:space="preserve"> (EUS), </w:t>
            </w:r>
            <w:proofErr w:type="spellStart"/>
            <w:r w:rsidR="00354BF2" w:rsidRPr="00EF77D6">
              <w:rPr>
                <w:rFonts w:ascii="Arial" w:hAnsi="Arial" w:cs="Arial"/>
                <w:b/>
                <w:sz w:val="13"/>
                <w:szCs w:val="13"/>
                <w:lang w:val="en"/>
              </w:rPr>
              <w:t>epizootsku</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hematopoetsku</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nekrozu</w:t>
            </w:r>
            <w:proofErr w:type="spellEnd"/>
            <w:r w:rsidR="00354BF2" w:rsidRPr="00EF77D6">
              <w:rPr>
                <w:rFonts w:ascii="Arial" w:hAnsi="Arial" w:cs="Arial"/>
                <w:b/>
                <w:sz w:val="13"/>
                <w:szCs w:val="13"/>
                <w:lang w:val="en"/>
              </w:rPr>
              <w:t xml:space="preserve"> (EHN), </w:t>
            </w:r>
            <w:proofErr w:type="spellStart"/>
            <w:r w:rsidR="00354BF2" w:rsidRPr="00EF77D6">
              <w:rPr>
                <w:rFonts w:ascii="Arial" w:hAnsi="Arial" w:cs="Arial"/>
                <w:b/>
                <w:sz w:val="13"/>
                <w:szCs w:val="13"/>
                <w:lang w:val="en"/>
              </w:rPr>
              <w:t>Taurski</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sindrom</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rakova</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i</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bolesti</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žute</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glave</w:t>
            </w:r>
            <w:proofErr w:type="spellEnd"/>
            <w:r w:rsidR="00354BF2" w:rsidRPr="00EF77D6">
              <w:rPr>
                <w:rFonts w:ascii="Arial" w:hAnsi="Arial" w:cs="Arial"/>
                <w:b/>
                <w:sz w:val="13"/>
                <w:szCs w:val="13"/>
                <w:lang w:val="en"/>
              </w:rPr>
              <w:t xml:space="preserve"> </w:t>
            </w:r>
            <w:proofErr w:type="spellStart"/>
            <w:r w:rsidR="00354BF2" w:rsidRPr="00EF77D6">
              <w:rPr>
                <w:rFonts w:ascii="Arial" w:hAnsi="Arial" w:cs="Arial"/>
                <w:b/>
                <w:sz w:val="13"/>
                <w:szCs w:val="13"/>
                <w:lang w:val="en"/>
              </w:rPr>
              <w:t>rakova</w:t>
            </w:r>
            <w:proofErr w:type="spellEnd"/>
            <w:r w:rsidR="00354BF2" w:rsidRPr="00EF77D6">
              <w:rPr>
                <w:rFonts w:ascii="Arial" w:hAnsi="Arial" w:cs="Arial"/>
                <w:b/>
                <w:sz w:val="13"/>
                <w:szCs w:val="13"/>
                <w:lang w:val="en"/>
              </w:rPr>
              <w:t xml:space="preserve"> /</w:t>
            </w:r>
            <w:r w:rsidR="00354BF2" w:rsidRPr="00EF77D6">
              <w:rPr>
                <w:rFonts w:ascii="Arial" w:hAnsi="Arial" w:cs="Arial"/>
                <w:b/>
                <w:i/>
                <w:color w:val="0000FF"/>
                <w:sz w:val="13"/>
                <w:szCs w:val="13"/>
              </w:rPr>
              <w:t xml:space="preserve">Requirements for species susceptible to Epizootic ulcerative syndrome (EUS), Epizootic </w:t>
            </w:r>
            <w:proofErr w:type="spellStart"/>
            <w:r w:rsidR="00354BF2" w:rsidRPr="00EF77D6">
              <w:rPr>
                <w:rFonts w:ascii="Arial" w:hAnsi="Arial" w:cs="Arial"/>
                <w:b/>
                <w:i/>
                <w:color w:val="0000FF"/>
                <w:sz w:val="13"/>
                <w:szCs w:val="13"/>
              </w:rPr>
              <w:t>haematopoietic</w:t>
            </w:r>
            <w:proofErr w:type="spellEnd"/>
            <w:r w:rsidR="00354BF2" w:rsidRPr="00EF77D6">
              <w:rPr>
                <w:rFonts w:ascii="Arial" w:hAnsi="Arial" w:cs="Arial"/>
                <w:b/>
                <w:i/>
                <w:color w:val="0000FF"/>
                <w:sz w:val="13"/>
                <w:szCs w:val="13"/>
              </w:rPr>
              <w:t xml:space="preserve"> necrosis (EHN), Taura syndrome and Yellowhead disease</w:t>
            </w:r>
            <w:r w:rsidR="00354BF2" w:rsidRPr="00EF77D6">
              <w:rPr>
                <w:rFonts w:ascii="Arial" w:hAnsi="Arial" w:cs="Arial"/>
                <w:b/>
                <w:sz w:val="13"/>
                <w:szCs w:val="13"/>
                <w:lang w:val="en"/>
              </w:rPr>
              <w:t xml:space="preserve"> </w:t>
            </w:r>
          </w:p>
          <w:p w14:paraId="1B10A767" w14:textId="77777777" w:rsidR="00AF32B7" w:rsidRPr="00EF77D6" w:rsidRDefault="00AF32B7" w:rsidP="00EF77D6">
            <w:pPr>
              <w:pStyle w:val="NormalWeb"/>
              <w:spacing w:before="0" w:beforeAutospacing="0" w:after="0" w:afterAutospacing="0"/>
              <w:jc w:val="both"/>
              <w:rPr>
                <w:rFonts w:ascii="Arial" w:hAnsi="Arial" w:cs="Arial"/>
                <w:sz w:val="13"/>
                <w:szCs w:val="13"/>
                <w:shd w:val="clear" w:color="auto" w:fill="FFFFFF"/>
              </w:rPr>
            </w:pPr>
            <w:r w:rsidRPr="00EF77D6">
              <w:rPr>
                <w:rFonts w:ascii="Arial" w:hAnsi="Arial" w:cs="Arial"/>
                <w:sz w:val="13"/>
                <w:szCs w:val="13"/>
                <w:shd w:val="clear" w:color="auto" w:fill="FFFFFF"/>
              </w:rPr>
              <w:t xml:space="preserve">Ja, </w:t>
            </w:r>
            <w:proofErr w:type="spellStart"/>
            <w:r w:rsidRPr="00EF77D6">
              <w:rPr>
                <w:rFonts w:ascii="Arial" w:hAnsi="Arial" w:cs="Arial"/>
                <w:sz w:val="13"/>
                <w:szCs w:val="13"/>
                <w:shd w:val="clear" w:color="auto" w:fill="FFFFFF"/>
              </w:rPr>
              <w:t>niže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potpisani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službeni</w:t>
            </w:r>
            <w:proofErr w:type="spellEnd"/>
            <w:r w:rsidRPr="00EF77D6">
              <w:rPr>
                <w:rFonts w:ascii="Arial" w:hAnsi="Arial" w:cs="Arial"/>
                <w:sz w:val="13"/>
                <w:szCs w:val="13"/>
                <w:shd w:val="clear" w:color="auto" w:fill="FFFFFF"/>
              </w:rPr>
              <w:t>/</w:t>
            </w:r>
            <w:proofErr w:type="spellStart"/>
            <w:r w:rsidRPr="00EF77D6">
              <w:rPr>
                <w:rFonts w:ascii="Arial" w:hAnsi="Arial" w:cs="Arial"/>
                <w:sz w:val="13"/>
                <w:szCs w:val="13"/>
                <w:shd w:val="clear" w:color="auto" w:fill="FFFFFF"/>
              </w:rPr>
              <w:t>ovlašćeni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veterinar</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potvrđujem</w:t>
            </w:r>
            <w:proofErr w:type="spellEnd"/>
            <w:r w:rsidRPr="00EF77D6">
              <w:rPr>
                <w:rFonts w:ascii="Arial" w:hAnsi="Arial" w:cs="Arial"/>
                <w:sz w:val="13"/>
                <w:szCs w:val="13"/>
                <w:shd w:val="clear" w:color="auto" w:fill="FFFFFF"/>
              </w:rPr>
              <w:t xml:space="preserve"> da </w:t>
            </w:r>
            <w:proofErr w:type="spellStart"/>
            <w:r w:rsidRPr="00EF77D6">
              <w:rPr>
                <w:rFonts w:ascii="Arial" w:hAnsi="Arial" w:cs="Arial"/>
                <w:sz w:val="13"/>
                <w:szCs w:val="13"/>
                <w:shd w:val="clear" w:color="auto" w:fill="FFFFFF"/>
              </w:rPr>
              <w:t>životinje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akvakulture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ili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njihovi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proizvodi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iz</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Dijela</w:t>
            </w:r>
            <w:proofErr w:type="spellEnd"/>
            <w:r w:rsidRPr="00EF77D6">
              <w:rPr>
                <w:rFonts w:ascii="Arial" w:hAnsi="Arial" w:cs="Arial"/>
                <w:sz w:val="13"/>
                <w:szCs w:val="13"/>
                <w:shd w:val="clear" w:color="auto" w:fill="FFFFFF"/>
              </w:rPr>
              <w:t xml:space="preserve"> I </w:t>
            </w:r>
            <w:proofErr w:type="spellStart"/>
            <w:r w:rsidRPr="00EF77D6">
              <w:rPr>
                <w:rFonts w:ascii="Arial" w:hAnsi="Arial" w:cs="Arial"/>
                <w:sz w:val="13"/>
                <w:szCs w:val="13"/>
                <w:shd w:val="clear" w:color="auto" w:fill="FFFFFF"/>
              </w:rPr>
              <w:t>ovoga</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certifikata</w:t>
            </w:r>
            <w:proofErr w:type="spellEnd"/>
            <w:r w:rsidRPr="00EF77D6">
              <w:rPr>
                <w:rFonts w:ascii="Arial" w:hAnsi="Arial" w:cs="Arial"/>
                <w:sz w:val="13"/>
                <w:szCs w:val="13"/>
                <w:shd w:val="clear" w:color="auto" w:fill="FFFFFF"/>
              </w:rPr>
              <w:t>: / I, undersigned official veterinarian, hereby certify that the aquaculture animals of products thereof referred to in Part I of this certificate</w:t>
            </w:r>
          </w:p>
          <w:p w14:paraId="68F2CFB1" w14:textId="77777777" w:rsidR="00AF32B7" w:rsidRPr="00EF77D6" w:rsidRDefault="00AF32B7" w:rsidP="00EF77D6">
            <w:pPr>
              <w:pStyle w:val="NormalWeb"/>
              <w:spacing w:before="0" w:beforeAutospacing="0" w:after="0" w:afterAutospacing="0"/>
              <w:jc w:val="both"/>
              <w:rPr>
                <w:rFonts w:ascii="Arial" w:hAnsi="Arial" w:cs="Arial"/>
                <w:sz w:val="13"/>
                <w:szCs w:val="13"/>
                <w:shd w:val="clear" w:color="auto" w:fill="FFFFFF"/>
              </w:rPr>
            </w:pPr>
            <w:r w:rsidRPr="00EF77D6">
              <w:rPr>
                <w:rFonts w:ascii="Arial" w:hAnsi="Arial" w:cs="Arial"/>
                <w:sz w:val="13"/>
                <w:szCs w:val="13"/>
                <w:shd w:val="clear" w:color="auto" w:fill="FFFFFF"/>
              </w:rPr>
              <w:t>(</w:t>
            </w:r>
            <w:r w:rsidRPr="00EF77D6">
              <w:rPr>
                <w:rFonts w:ascii="Arial" w:hAnsi="Arial" w:cs="Arial"/>
                <w:sz w:val="13"/>
                <w:szCs w:val="13"/>
                <w:shd w:val="clear" w:color="auto" w:fill="FFFFFF"/>
                <w:vertAlign w:val="superscript"/>
              </w:rPr>
              <w:t>5</w:t>
            </w:r>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Potiču</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iz</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države</w:t>
            </w:r>
            <w:proofErr w:type="spellEnd"/>
            <w:r w:rsidRPr="00EF77D6">
              <w:rPr>
                <w:rFonts w:ascii="Arial" w:hAnsi="Arial" w:cs="Arial"/>
                <w:sz w:val="13"/>
                <w:szCs w:val="13"/>
                <w:shd w:val="clear" w:color="auto" w:fill="FFFFFF"/>
              </w:rPr>
              <w:t>/</w:t>
            </w:r>
            <w:proofErr w:type="spellStart"/>
            <w:r w:rsidRPr="00EF77D6">
              <w:rPr>
                <w:rFonts w:ascii="Arial" w:hAnsi="Arial" w:cs="Arial"/>
                <w:sz w:val="13"/>
                <w:szCs w:val="13"/>
                <w:shd w:val="clear" w:color="auto" w:fill="FFFFFF"/>
              </w:rPr>
              <w:t>područja</w:t>
            </w:r>
            <w:proofErr w:type="spellEnd"/>
            <w:r w:rsidRPr="00EF77D6">
              <w:rPr>
                <w:rFonts w:ascii="Arial" w:hAnsi="Arial" w:cs="Arial"/>
                <w:sz w:val="13"/>
                <w:szCs w:val="13"/>
                <w:shd w:val="clear" w:color="auto" w:fill="FFFFFF"/>
              </w:rPr>
              <w:t xml:space="preserve">, zone </w:t>
            </w:r>
            <w:proofErr w:type="spellStart"/>
            <w:r w:rsidRPr="00EF77D6">
              <w:rPr>
                <w:rFonts w:ascii="Arial" w:hAnsi="Arial" w:cs="Arial"/>
                <w:sz w:val="13"/>
                <w:szCs w:val="13"/>
                <w:shd w:val="clear" w:color="auto" w:fill="FFFFFF"/>
              </w:rPr>
              <w:t>ili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kompartmenta</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koje</w:t>
            </w:r>
            <w:proofErr w:type="spellEnd"/>
            <w:r w:rsidRPr="00EF77D6">
              <w:rPr>
                <w:rFonts w:ascii="Arial" w:hAnsi="Arial" w:cs="Arial"/>
                <w:sz w:val="13"/>
                <w:szCs w:val="13"/>
                <w:shd w:val="clear" w:color="auto" w:fill="FFFFFF"/>
              </w:rPr>
              <w:t xml:space="preserve"> je </w:t>
            </w:r>
            <w:proofErr w:type="spellStart"/>
            <w:r w:rsidRPr="00EF77D6">
              <w:rPr>
                <w:rFonts w:ascii="Arial" w:hAnsi="Arial" w:cs="Arial"/>
                <w:sz w:val="13"/>
                <w:szCs w:val="13"/>
                <w:shd w:val="clear" w:color="auto" w:fill="FFFFFF"/>
              </w:rPr>
              <w:t>nadležni</w:t>
            </w:r>
            <w:proofErr w:type="spellEnd"/>
            <w:r w:rsidRPr="00EF77D6">
              <w:rPr>
                <w:rFonts w:ascii="Arial" w:hAnsi="Arial" w:cs="Arial"/>
                <w:sz w:val="13"/>
                <w:szCs w:val="13"/>
                <w:shd w:val="clear" w:color="auto" w:fill="FFFFFF"/>
              </w:rPr>
              <w:t xml:space="preserve"> organ </w:t>
            </w:r>
            <w:proofErr w:type="spellStart"/>
            <w:r w:rsidRPr="00EF77D6">
              <w:rPr>
                <w:rFonts w:ascii="Arial" w:hAnsi="Arial" w:cs="Arial"/>
                <w:sz w:val="13"/>
                <w:szCs w:val="13"/>
                <w:shd w:val="clear" w:color="auto" w:fill="FFFFFF"/>
              </w:rPr>
              <w:t>moje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države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proglasilo</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slobodnim</w:t>
            </w:r>
            <w:proofErr w:type="spellEnd"/>
            <w:r w:rsidRPr="00EF77D6">
              <w:rPr>
                <w:rFonts w:ascii="Arial" w:hAnsi="Arial" w:cs="Arial"/>
                <w:sz w:val="13"/>
                <w:szCs w:val="13"/>
                <w:shd w:val="clear" w:color="auto" w:fill="FFFFFF"/>
              </w:rPr>
              <w:t xml:space="preserve"> od (</w:t>
            </w:r>
            <w:r w:rsidRPr="00EF77D6">
              <w:rPr>
                <w:rFonts w:ascii="Arial" w:hAnsi="Arial" w:cs="Arial"/>
                <w:sz w:val="13"/>
                <w:szCs w:val="13"/>
                <w:shd w:val="clear" w:color="auto" w:fill="FFFFFF"/>
                <w:vertAlign w:val="superscript"/>
              </w:rPr>
              <w:t>4</w:t>
            </w:r>
            <w:r w:rsidRPr="00EF77D6">
              <w:rPr>
                <w:rFonts w:ascii="Arial" w:hAnsi="Arial" w:cs="Arial"/>
                <w:sz w:val="13"/>
                <w:szCs w:val="13"/>
                <w:shd w:val="clear" w:color="auto" w:fill="FFFFFF"/>
              </w:rPr>
              <w:t>) [EUS] (</w:t>
            </w:r>
            <w:r w:rsidRPr="00EF77D6">
              <w:rPr>
                <w:rFonts w:ascii="Arial" w:hAnsi="Arial" w:cs="Arial"/>
                <w:sz w:val="13"/>
                <w:szCs w:val="13"/>
                <w:shd w:val="clear" w:color="auto" w:fill="FFFFFF"/>
                <w:vertAlign w:val="superscript"/>
              </w:rPr>
              <w:t>4</w:t>
            </w:r>
            <w:r w:rsidRPr="00EF77D6">
              <w:rPr>
                <w:rFonts w:ascii="Arial" w:hAnsi="Arial" w:cs="Arial"/>
                <w:sz w:val="13"/>
                <w:szCs w:val="13"/>
                <w:shd w:val="clear" w:color="auto" w:fill="FFFFFF"/>
              </w:rPr>
              <w:t>) [EHN] (</w:t>
            </w:r>
            <w:r w:rsidRPr="00EF77D6">
              <w:rPr>
                <w:rFonts w:ascii="Arial" w:hAnsi="Arial" w:cs="Arial"/>
                <w:sz w:val="13"/>
                <w:szCs w:val="13"/>
                <w:shd w:val="clear" w:color="auto" w:fill="FFFFFF"/>
                <w:vertAlign w:val="superscript"/>
              </w:rPr>
              <w:t>4</w:t>
            </w:r>
            <w:r w:rsidRPr="00EF77D6">
              <w:rPr>
                <w:rFonts w:ascii="Arial" w:hAnsi="Arial" w:cs="Arial"/>
                <w:sz w:val="13"/>
                <w:szCs w:val="13"/>
                <w:shd w:val="clear" w:color="auto" w:fill="FFFFFF"/>
              </w:rPr>
              <w:t>) [</w:t>
            </w:r>
            <w:proofErr w:type="spellStart"/>
            <w:r w:rsidRPr="00EF77D6">
              <w:rPr>
                <w:rFonts w:ascii="Arial" w:hAnsi="Arial" w:cs="Arial"/>
                <w:sz w:val="13"/>
                <w:szCs w:val="13"/>
                <w:shd w:val="clear" w:color="auto" w:fill="FFFFFF"/>
              </w:rPr>
              <w:t>Taurskog</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sindroma</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rakova</w:t>
            </w:r>
            <w:proofErr w:type="spellEnd"/>
            <w:r w:rsidRPr="00EF77D6">
              <w:rPr>
                <w:rFonts w:ascii="Arial" w:hAnsi="Arial" w:cs="Arial"/>
                <w:sz w:val="13"/>
                <w:szCs w:val="13"/>
                <w:shd w:val="clear" w:color="auto" w:fill="FFFFFF"/>
              </w:rPr>
              <w:t>] (</w:t>
            </w:r>
            <w:r w:rsidRPr="00EF77D6">
              <w:rPr>
                <w:rFonts w:ascii="Arial" w:hAnsi="Arial" w:cs="Arial"/>
                <w:sz w:val="13"/>
                <w:szCs w:val="13"/>
                <w:shd w:val="clear" w:color="auto" w:fill="FFFFFF"/>
                <w:vertAlign w:val="superscript"/>
              </w:rPr>
              <w:t>4</w:t>
            </w:r>
            <w:r w:rsidRPr="00EF77D6">
              <w:rPr>
                <w:rFonts w:ascii="Arial" w:hAnsi="Arial" w:cs="Arial"/>
                <w:sz w:val="13"/>
                <w:szCs w:val="13"/>
                <w:shd w:val="clear" w:color="auto" w:fill="FFFFFF"/>
              </w:rPr>
              <w:t>) [</w:t>
            </w:r>
            <w:proofErr w:type="spellStart"/>
            <w:r w:rsidRPr="00EF77D6">
              <w:rPr>
                <w:rFonts w:ascii="Arial" w:hAnsi="Arial" w:cs="Arial"/>
                <w:sz w:val="13"/>
                <w:szCs w:val="13"/>
                <w:shd w:val="clear" w:color="auto" w:fill="FFFFFF"/>
              </w:rPr>
              <w:t>bolesti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žute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glave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rakova</w:t>
            </w:r>
            <w:proofErr w:type="spellEnd"/>
            <w:r w:rsidRPr="00EF77D6">
              <w:rPr>
                <w:rFonts w:ascii="Arial" w:hAnsi="Arial" w:cs="Arial"/>
                <w:sz w:val="13"/>
                <w:szCs w:val="13"/>
                <w:shd w:val="clear" w:color="auto" w:fill="FFFFFF"/>
              </w:rPr>
              <w:t xml:space="preserve">] u </w:t>
            </w:r>
            <w:proofErr w:type="spellStart"/>
            <w:r w:rsidRPr="00EF77D6">
              <w:rPr>
                <w:rFonts w:ascii="Arial" w:hAnsi="Arial" w:cs="Arial"/>
                <w:sz w:val="13"/>
                <w:szCs w:val="13"/>
                <w:shd w:val="clear" w:color="auto" w:fill="FFFFFF"/>
              </w:rPr>
              <w:t>skladu</w:t>
            </w:r>
            <w:proofErr w:type="spellEnd"/>
            <w:r w:rsidRPr="00EF77D6">
              <w:rPr>
                <w:rFonts w:ascii="Arial" w:hAnsi="Arial" w:cs="Arial"/>
                <w:sz w:val="13"/>
                <w:szCs w:val="13"/>
                <w:shd w:val="clear" w:color="auto" w:fill="FFFFFF"/>
              </w:rPr>
              <w:t xml:space="preserve"> s </w:t>
            </w:r>
            <w:proofErr w:type="spellStart"/>
            <w:r w:rsidRPr="00EF77D6">
              <w:rPr>
                <w:rFonts w:ascii="Arial" w:hAnsi="Arial" w:cs="Arial"/>
                <w:sz w:val="13"/>
                <w:szCs w:val="13"/>
                <w:shd w:val="clear" w:color="auto" w:fill="FFFFFF"/>
              </w:rPr>
              <w:t>Poglavljem</w:t>
            </w:r>
            <w:proofErr w:type="spellEnd"/>
            <w:r w:rsidRPr="00EF77D6">
              <w:rPr>
                <w:rFonts w:ascii="Arial" w:hAnsi="Arial" w:cs="Arial"/>
                <w:sz w:val="13"/>
                <w:szCs w:val="13"/>
                <w:shd w:val="clear" w:color="auto" w:fill="FFFFFF"/>
              </w:rPr>
              <w:t xml:space="preserve"> VII </w:t>
            </w:r>
            <w:proofErr w:type="spellStart"/>
            <w:r w:rsidRPr="00EF77D6">
              <w:rPr>
                <w:rFonts w:ascii="Arial" w:hAnsi="Arial" w:cs="Arial"/>
                <w:sz w:val="13"/>
                <w:szCs w:val="13"/>
                <w:shd w:val="clear" w:color="auto" w:fill="FFFFFF"/>
              </w:rPr>
              <w:t>Direktive</w:t>
            </w:r>
            <w:proofErr w:type="spellEnd"/>
            <w:r w:rsidRPr="00EF77D6">
              <w:rPr>
                <w:rFonts w:ascii="Arial" w:hAnsi="Arial" w:cs="Arial"/>
                <w:sz w:val="13"/>
                <w:szCs w:val="13"/>
                <w:shd w:val="clear" w:color="auto" w:fill="FFFFFF"/>
              </w:rPr>
              <w:t xml:space="preserve"> 2006/88/EZ </w:t>
            </w:r>
            <w:proofErr w:type="spellStart"/>
            <w:r w:rsidRPr="00EF77D6">
              <w:rPr>
                <w:rFonts w:ascii="Arial" w:hAnsi="Arial" w:cs="Arial"/>
                <w:sz w:val="13"/>
                <w:szCs w:val="13"/>
                <w:shd w:val="clear" w:color="auto" w:fill="FFFFFF"/>
              </w:rPr>
              <w:t>ili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odgovarajućim</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standardima</w:t>
            </w:r>
            <w:proofErr w:type="spellEnd"/>
            <w:r w:rsidRPr="00EF77D6">
              <w:rPr>
                <w:rFonts w:ascii="Arial" w:hAnsi="Arial" w:cs="Arial"/>
                <w:sz w:val="13"/>
                <w:szCs w:val="13"/>
                <w:shd w:val="clear" w:color="auto" w:fill="FFFFFF"/>
              </w:rPr>
              <w:t xml:space="preserve"> OIE-a,/ </w:t>
            </w:r>
            <w:proofErr w:type="spellStart"/>
            <w:r w:rsidRPr="00EF77D6">
              <w:rPr>
                <w:rFonts w:ascii="Arial" w:hAnsi="Arial" w:cs="Arial"/>
                <w:i/>
                <w:color w:val="0000FF"/>
                <w:sz w:val="13"/>
                <w:szCs w:val="13"/>
                <w:lang w:val="es-ES"/>
              </w:rPr>
              <w:t>originate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from</w:t>
            </w:r>
            <w:proofErr w:type="spellEnd"/>
            <w:r w:rsidRPr="00EF77D6">
              <w:rPr>
                <w:rFonts w:ascii="Arial" w:hAnsi="Arial" w:cs="Arial"/>
                <w:i/>
                <w:color w:val="0000FF"/>
                <w:sz w:val="13"/>
                <w:szCs w:val="13"/>
                <w:lang w:val="es-ES"/>
              </w:rPr>
              <w:t xml:space="preserve"> country/ </w:t>
            </w:r>
            <w:proofErr w:type="spellStart"/>
            <w:r w:rsidRPr="00EF77D6">
              <w:rPr>
                <w:rFonts w:ascii="Arial" w:hAnsi="Arial" w:cs="Arial"/>
                <w:i/>
                <w:color w:val="0000FF"/>
                <w:sz w:val="13"/>
                <w:szCs w:val="13"/>
                <w:lang w:val="es-ES"/>
              </w:rPr>
              <w:t>territory</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zone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or</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compartment</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declared</w:t>
            </w:r>
            <w:proofErr w:type="spellEnd"/>
            <w:r w:rsidRPr="00EF77D6">
              <w:rPr>
                <w:rFonts w:ascii="Arial" w:hAnsi="Arial" w:cs="Arial"/>
                <w:i/>
                <w:color w:val="0000FF"/>
                <w:sz w:val="13"/>
                <w:szCs w:val="13"/>
                <w:lang w:val="es-ES"/>
              </w:rPr>
              <w:t xml:space="preserve"> free </w:t>
            </w:r>
            <w:proofErr w:type="spellStart"/>
            <w:r w:rsidRPr="00EF77D6">
              <w:rPr>
                <w:rFonts w:ascii="Arial" w:hAnsi="Arial" w:cs="Arial"/>
                <w:i/>
                <w:color w:val="0000FF"/>
                <w:sz w:val="13"/>
                <w:szCs w:val="13"/>
                <w:lang w:val="es-ES"/>
              </w:rPr>
              <w:t>from</w:t>
            </w:r>
            <w:proofErr w:type="spellEnd"/>
            <w:r w:rsidRPr="00EF77D6">
              <w:rPr>
                <w:rFonts w:ascii="Arial" w:hAnsi="Arial" w:cs="Arial"/>
                <w:i/>
                <w:color w:val="0000FF"/>
                <w:sz w:val="13"/>
                <w:szCs w:val="13"/>
                <w:lang w:val="es-ES"/>
              </w:rPr>
              <w:t xml:space="preserve"> country  (</w:t>
            </w:r>
            <w:r w:rsidRPr="00EF77D6">
              <w:rPr>
                <w:rFonts w:ascii="Arial" w:hAnsi="Arial" w:cs="Arial"/>
                <w:i/>
                <w:color w:val="0000FF"/>
                <w:sz w:val="13"/>
                <w:szCs w:val="13"/>
                <w:vertAlign w:val="superscript"/>
                <w:lang w:val="es-ES"/>
              </w:rPr>
              <w:t>4</w:t>
            </w:r>
            <w:r w:rsidRPr="00EF77D6">
              <w:rPr>
                <w:rFonts w:ascii="Arial" w:hAnsi="Arial" w:cs="Arial"/>
                <w:i/>
                <w:color w:val="0000FF"/>
                <w:sz w:val="13"/>
                <w:szCs w:val="13"/>
                <w:lang w:val="es-ES"/>
              </w:rPr>
              <w:t>) [EUS] (</w:t>
            </w:r>
            <w:r w:rsidRPr="00EF77D6">
              <w:rPr>
                <w:rFonts w:ascii="Arial" w:hAnsi="Arial" w:cs="Arial"/>
                <w:i/>
                <w:color w:val="0000FF"/>
                <w:sz w:val="13"/>
                <w:szCs w:val="13"/>
                <w:vertAlign w:val="superscript"/>
                <w:lang w:val="es-ES"/>
              </w:rPr>
              <w:t>4</w:t>
            </w:r>
            <w:r w:rsidRPr="00EF77D6">
              <w:rPr>
                <w:rFonts w:ascii="Arial" w:hAnsi="Arial" w:cs="Arial"/>
                <w:i/>
                <w:color w:val="0000FF"/>
                <w:sz w:val="13"/>
                <w:szCs w:val="13"/>
                <w:lang w:val="es-ES"/>
              </w:rPr>
              <w:t>) [EHN] (</w:t>
            </w:r>
            <w:r w:rsidRPr="00EF77D6">
              <w:rPr>
                <w:rFonts w:ascii="Arial" w:hAnsi="Arial" w:cs="Arial"/>
                <w:i/>
                <w:color w:val="0000FF"/>
                <w:sz w:val="13"/>
                <w:szCs w:val="13"/>
                <w:vertAlign w:val="superscript"/>
                <w:lang w:val="es-ES"/>
              </w:rPr>
              <w:t>4</w:t>
            </w:r>
            <w:r w:rsidRPr="00EF77D6">
              <w:rPr>
                <w:rFonts w:ascii="Arial" w:hAnsi="Arial" w:cs="Arial"/>
                <w:i/>
                <w:color w:val="0000FF"/>
                <w:sz w:val="13"/>
                <w:szCs w:val="13"/>
                <w:lang w:val="es-ES"/>
              </w:rPr>
              <w:t xml:space="preserve">) ( </w:t>
            </w:r>
            <w:proofErr w:type="spellStart"/>
            <w:r w:rsidRPr="00EF77D6">
              <w:rPr>
                <w:rFonts w:ascii="Arial" w:hAnsi="Arial" w:cs="Arial"/>
                <w:i/>
                <w:color w:val="0000FF"/>
                <w:sz w:val="13"/>
                <w:szCs w:val="13"/>
                <w:lang w:val="es-ES"/>
              </w:rPr>
              <w:t>Taura</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syndrome</w:t>
            </w:r>
            <w:proofErr w:type="spellEnd"/>
            <w:r w:rsidRPr="00EF77D6">
              <w:rPr>
                <w:rFonts w:ascii="Arial" w:hAnsi="Arial" w:cs="Arial"/>
                <w:i/>
                <w:color w:val="0000FF"/>
                <w:sz w:val="13"/>
                <w:szCs w:val="13"/>
                <w:lang w:val="es-ES"/>
              </w:rPr>
              <w:t>) (</w:t>
            </w:r>
            <w:r w:rsidRPr="00EF77D6">
              <w:rPr>
                <w:rFonts w:ascii="Arial" w:hAnsi="Arial" w:cs="Arial"/>
                <w:i/>
                <w:color w:val="0000FF"/>
                <w:sz w:val="13"/>
                <w:szCs w:val="13"/>
                <w:vertAlign w:val="superscript"/>
                <w:lang w:val="es-ES"/>
              </w:rPr>
              <w:t>4</w:t>
            </w:r>
            <w:r w:rsidRPr="00EF77D6">
              <w:rPr>
                <w:rFonts w:ascii="Arial" w:hAnsi="Arial" w:cs="Arial"/>
                <w:i/>
                <w:color w:val="0000FF"/>
                <w:sz w:val="13"/>
                <w:szCs w:val="13"/>
                <w:lang w:val="es-ES"/>
              </w:rPr>
              <w:t>) [</w:t>
            </w:r>
            <w:proofErr w:type="spellStart"/>
            <w:r w:rsidRPr="00EF77D6">
              <w:rPr>
                <w:rFonts w:ascii="Arial" w:hAnsi="Arial" w:cs="Arial"/>
                <w:i/>
                <w:color w:val="0000FF"/>
                <w:sz w:val="13"/>
                <w:szCs w:val="13"/>
                <w:lang w:val="es-ES"/>
              </w:rPr>
              <w:t>Yellowhead</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disease</w:t>
            </w:r>
            <w:proofErr w:type="spellEnd"/>
            <w:r w:rsidRPr="00EF77D6">
              <w:rPr>
                <w:rFonts w:ascii="Arial" w:hAnsi="Arial" w:cs="Arial"/>
                <w:i/>
                <w:color w:val="0000FF"/>
                <w:sz w:val="13"/>
                <w:szCs w:val="13"/>
                <w:lang w:val="es-ES"/>
              </w:rPr>
              <w:t xml:space="preserve">] in </w:t>
            </w:r>
            <w:proofErr w:type="spellStart"/>
            <w:r w:rsidRPr="00EF77D6">
              <w:rPr>
                <w:rFonts w:ascii="Arial" w:hAnsi="Arial" w:cs="Arial"/>
                <w:i/>
                <w:color w:val="0000FF"/>
                <w:sz w:val="13"/>
                <w:szCs w:val="13"/>
                <w:lang w:val="es-ES"/>
              </w:rPr>
              <w:t>accordance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with</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chapter</w:t>
            </w:r>
            <w:proofErr w:type="spellEnd"/>
            <w:r w:rsidRPr="00EF77D6">
              <w:rPr>
                <w:rFonts w:ascii="Arial" w:hAnsi="Arial" w:cs="Arial"/>
                <w:i/>
                <w:color w:val="0000FF"/>
                <w:sz w:val="13"/>
                <w:szCs w:val="13"/>
                <w:lang w:val="es-ES"/>
              </w:rPr>
              <w:t xml:space="preserve"> VII </w:t>
            </w:r>
            <w:proofErr w:type="spellStart"/>
            <w:r w:rsidRPr="00EF77D6">
              <w:rPr>
                <w:rFonts w:ascii="Arial" w:hAnsi="Arial" w:cs="Arial"/>
                <w:i/>
                <w:color w:val="0000FF"/>
                <w:sz w:val="13"/>
                <w:szCs w:val="13"/>
                <w:lang w:val="es-ES"/>
              </w:rPr>
              <w:t>of</w:t>
            </w:r>
            <w:proofErr w:type="spellEnd"/>
            <w:r w:rsidRPr="00EF77D6">
              <w:rPr>
                <w:rFonts w:ascii="Arial" w:hAnsi="Arial" w:cs="Arial"/>
                <w:i/>
                <w:color w:val="0000FF"/>
                <w:sz w:val="13"/>
                <w:szCs w:val="13"/>
                <w:lang w:val="es-ES"/>
              </w:rPr>
              <w:t xml:space="preserve"> Directive 2006/88/EC </w:t>
            </w:r>
            <w:proofErr w:type="spellStart"/>
            <w:r w:rsidRPr="00EF77D6">
              <w:rPr>
                <w:rFonts w:ascii="Arial" w:hAnsi="Arial" w:cs="Arial"/>
                <w:i/>
                <w:color w:val="0000FF"/>
                <w:sz w:val="13"/>
                <w:szCs w:val="13"/>
                <w:lang w:val="es-ES"/>
              </w:rPr>
              <w:t>or</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the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relevant</w:t>
            </w:r>
            <w:proofErr w:type="spellEnd"/>
            <w:r w:rsidRPr="00EF77D6">
              <w:rPr>
                <w:rFonts w:ascii="Arial" w:hAnsi="Arial" w:cs="Arial"/>
                <w:i/>
                <w:color w:val="0000FF"/>
                <w:sz w:val="13"/>
                <w:szCs w:val="13"/>
                <w:lang w:val="es-ES"/>
              </w:rPr>
              <w:t xml:space="preserve"> OIE Standard </w:t>
            </w:r>
            <w:proofErr w:type="spellStart"/>
            <w:r w:rsidRPr="00EF77D6">
              <w:rPr>
                <w:rFonts w:ascii="Arial" w:hAnsi="Arial" w:cs="Arial"/>
                <w:i/>
                <w:color w:val="0000FF"/>
                <w:sz w:val="13"/>
                <w:szCs w:val="13"/>
                <w:lang w:val="es-ES"/>
              </w:rPr>
              <w:t>by</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the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competent</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authority</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of</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my</w:t>
            </w:r>
            <w:proofErr w:type="spellEnd"/>
            <w:r w:rsidRPr="00EF77D6">
              <w:rPr>
                <w:rFonts w:ascii="Arial" w:hAnsi="Arial" w:cs="Arial"/>
                <w:i/>
                <w:color w:val="0000FF"/>
                <w:sz w:val="13"/>
                <w:szCs w:val="13"/>
                <w:lang w:val="es-ES"/>
              </w:rPr>
              <w:t xml:space="preserve"> country</w:t>
            </w:r>
          </w:p>
          <w:p w14:paraId="461698C2" w14:textId="77777777" w:rsidR="00AF32B7" w:rsidRPr="00EF77D6" w:rsidRDefault="00AF32B7" w:rsidP="00EF77D6">
            <w:pPr>
              <w:pStyle w:val="NormalWeb"/>
              <w:spacing w:before="0" w:beforeAutospacing="0" w:after="0" w:afterAutospacing="0"/>
              <w:ind w:left="432"/>
              <w:jc w:val="both"/>
              <w:rPr>
                <w:rFonts w:ascii="Arial" w:hAnsi="Arial" w:cs="Arial"/>
                <w:sz w:val="13"/>
                <w:szCs w:val="13"/>
                <w:shd w:val="clear" w:color="auto" w:fill="FFFFFF"/>
              </w:rPr>
            </w:pPr>
            <w:r w:rsidRPr="00EF77D6">
              <w:rPr>
                <w:rFonts w:ascii="Arial" w:hAnsi="Arial" w:cs="Arial"/>
                <w:sz w:val="13"/>
                <w:szCs w:val="13"/>
                <w:shd w:val="clear" w:color="auto" w:fill="FFFFFF"/>
              </w:rPr>
              <w:t>(</w:t>
            </w:r>
            <w:proofErr w:type="spellStart"/>
            <w:r w:rsidRPr="00EF77D6">
              <w:rPr>
                <w:rFonts w:ascii="Arial" w:hAnsi="Arial" w:cs="Arial"/>
                <w:sz w:val="13"/>
                <w:szCs w:val="13"/>
                <w:shd w:val="clear" w:color="auto" w:fill="FFFFFF"/>
              </w:rPr>
              <w:t>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pojava</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navedenih</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bolesti</w:t>
            </w:r>
            <w:proofErr w:type="spellEnd"/>
            <w:r w:rsidRPr="00EF77D6">
              <w:rPr>
                <w:rFonts w:ascii="Arial" w:hAnsi="Arial" w:cs="Arial"/>
                <w:sz w:val="13"/>
                <w:szCs w:val="13"/>
                <w:shd w:val="clear" w:color="auto" w:fill="FFFFFF"/>
              </w:rPr>
              <w:t xml:space="preserve"> se </w:t>
            </w:r>
            <w:proofErr w:type="spellStart"/>
            <w:r w:rsidRPr="00EF77D6">
              <w:rPr>
                <w:rFonts w:ascii="Arial" w:hAnsi="Arial" w:cs="Arial"/>
                <w:sz w:val="13"/>
                <w:szCs w:val="13"/>
                <w:shd w:val="clear" w:color="auto" w:fill="FFFFFF"/>
              </w:rPr>
              <w:t>prijavljuje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nadležnom</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organu</w:t>
            </w:r>
            <w:proofErr w:type="spellEnd"/>
            <w:r w:rsidRPr="00EF77D6">
              <w:rPr>
                <w:rFonts w:ascii="Arial" w:hAnsi="Arial" w:cs="Arial"/>
                <w:sz w:val="13"/>
                <w:szCs w:val="13"/>
                <w:shd w:val="clear" w:color="auto" w:fill="FFFFFF"/>
              </w:rPr>
              <w:t xml:space="preserve">, a </w:t>
            </w:r>
            <w:proofErr w:type="spellStart"/>
            <w:r w:rsidRPr="00EF77D6">
              <w:rPr>
                <w:rFonts w:ascii="Arial" w:hAnsi="Arial" w:cs="Arial"/>
                <w:sz w:val="13"/>
                <w:szCs w:val="13"/>
                <w:shd w:val="clear" w:color="auto" w:fill="FFFFFF"/>
              </w:rPr>
              <w:t>izvještaj</w:t>
            </w:r>
            <w:proofErr w:type="spellEnd"/>
            <w:r w:rsidRPr="00EF77D6">
              <w:rPr>
                <w:rFonts w:ascii="Arial" w:hAnsi="Arial" w:cs="Arial"/>
                <w:sz w:val="13"/>
                <w:szCs w:val="13"/>
                <w:shd w:val="clear" w:color="auto" w:fill="FFFFFF"/>
              </w:rPr>
              <w:t xml:space="preserve"> o </w:t>
            </w:r>
            <w:proofErr w:type="spellStart"/>
            <w:r w:rsidRPr="00EF77D6">
              <w:rPr>
                <w:rFonts w:ascii="Arial" w:hAnsi="Arial" w:cs="Arial"/>
                <w:sz w:val="13"/>
                <w:szCs w:val="13"/>
                <w:shd w:val="clear" w:color="auto" w:fill="FFFFFF"/>
              </w:rPr>
              <w:t>sumnji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na</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pojavu</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navedenih</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bolesti</w:t>
            </w:r>
            <w:proofErr w:type="spellEnd"/>
            <w:r w:rsidRPr="00EF77D6">
              <w:rPr>
                <w:rFonts w:ascii="Arial" w:hAnsi="Arial" w:cs="Arial"/>
                <w:sz w:val="13"/>
                <w:szCs w:val="13"/>
                <w:shd w:val="clear" w:color="auto" w:fill="FFFFFF"/>
              </w:rPr>
              <w:t xml:space="preserve"> mora </w:t>
            </w:r>
            <w:proofErr w:type="spellStart"/>
            <w:r w:rsidRPr="00EF77D6">
              <w:rPr>
                <w:rFonts w:ascii="Arial" w:hAnsi="Arial" w:cs="Arial"/>
                <w:sz w:val="13"/>
                <w:szCs w:val="13"/>
                <w:shd w:val="clear" w:color="auto" w:fill="FFFFFF"/>
              </w:rPr>
              <w:t>odmah</w:t>
            </w:r>
            <w:proofErr w:type="spellEnd"/>
            <w:r w:rsidRPr="00EF77D6">
              <w:rPr>
                <w:rFonts w:ascii="Arial" w:hAnsi="Arial" w:cs="Arial"/>
                <w:sz w:val="13"/>
                <w:szCs w:val="13"/>
                <w:shd w:val="clear" w:color="auto" w:fill="FFFFFF"/>
              </w:rPr>
              <w:t xml:space="preserve"> da </w:t>
            </w:r>
            <w:proofErr w:type="spellStart"/>
            <w:r w:rsidRPr="00EF77D6">
              <w:rPr>
                <w:rFonts w:ascii="Arial" w:hAnsi="Arial" w:cs="Arial"/>
                <w:sz w:val="13"/>
                <w:szCs w:val="13"/>
                <w:shd w:val="clear" w:color="auto" w:fill="FFFFFF"/>
              </w:rPr>
              <w:t>bude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provjeren</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od</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strarne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nadležne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službe</w:t>
            </w:r>
            <w:proofErr w:type="spellEnd"/>
            <w:r w:rsidRPr="00EF77D6">
              <w:rPr>
                <w:rFonts w:ascii="Arial" w:hAnsi="Arial" w:cs="Arial"/>
                <w:sz w:val="13"/>
                <w:szCs w:val="13"/>
                <w:shd w:val="clear" w:color="auto" w:fill="FFFFFF"/>
              </w:rPr>
              <w:t xml:space="preserve"> </w:t>
            </w:r>
            <w:proofErr w:type="gramStart"/>
            <w:r w:rsidRPr="00EF77D6">
              <w:rPr>
                <w:rFonts w:ascii="Arial" w:hAnsi="Arial" w:cs="Arial"/>
                <w:sz w:val="13"/>
                <w:szCs w:val="13"/>
                <w:shd w:val="clear" w:color="auto" w:fill="FFFFFF"/>
              </w:rPr>
              <w:t xml:space="preserve">/  </w:t>
            </w:r>
            <w:proofErr w:type="spellStart"/>
            <w:r w:rsidRPr="00EF77D6">
              <w:rPr>
                <w:rFonts w:ascii="Arial" w:hAnsi="Arial" w:cs="Arial"/>
                <w:i/>
                <w:color w:val="0000FF"/>
                <w:sz w:val="13"/>
                <w:szCs w:val="13"/>
                <w:lang w:val="es-ES"/>
              </w:rPr>
              <w:t>where</w:t>
            </w:r>
            <w:proofErr w:type="spellEnd"/>
            <w:proofErr w:type="gram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the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relevant</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diseases</w:t>
            </w:r>
            <w:proofErr w:type="spellEnd"/>
            <w:r w:rsidRPr="00EF77D6">
              <w:rPr>
                <w:rFonts w:ascii="Arial" w:hAnsi="Arial" w:cs="Arial"/>
                <w:i/>
                <w:color w:val="0000FF"/>
                <w:sz w:val="13"/>
                <w:szCs w:val="13"/>
                <w:lang w:val="es-ES"/>
              </w:rPr>
              <w:t xml:space="preserve"> are </w:t>
            </w:r>
            <w:proofErr w:type="spellStart"/>
            <w:r w:rsidRPr="00EF77D6">
              <w:rPr>
                <w:rFonts w:ascii="Arial" w:hAnsi="Arial" w:cs="Arial"/>
                <w:i/>
                <w:color w:val="0000FF"/>
                <w:sz w:val="13"/>
                <w:szCs w:val="13"/>
                <w:lang w:val="es-ES"/>
              </w:rPr>
              <w:t>notifiable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to</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the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competent</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authority</w:t>
            </w:r>
            <w:proofErr w:type="spellEnd"/>
            <w:r w:rsidRPr="00EF77D6">
              <w:rPr>
                <w:rFonts w:ascii="Arial" w:hAnsi="Arial" w:cs="Arial"/>
                <w:i/>
                <w:color w:val="0000FF"/>
                <w:sz w:val="13"/>
                <w:szCs w:val="13"/>
                <w:lang w:val="es-ES"/>
              </w:rPr>
              <w:t xml:space="preserve"> and </w:t>
            </w:r>
            <w:proofErr w:type="spellStart"/>
            <w:r w:rsidRPr="00EF77D6">
              <w:rPr>
                <w:rFonts w:ascii="Arial" w:hAnsi="Arial" w:cs="Arial"/>
                <w:i/>
                <w:color w:val="0000FF"/>
                <w:sz w:val="13"/>
                <w:szCs w:val="13"/>
                <w:lang w:val="es-ES"/>
              </w:rPr>
              <w:t>reports</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of</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suspicion</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of</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infection</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of</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the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relevant</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disease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must</w:t>
            </w:r>
            <w:proofErr w:type="spellEnd"/>
            <w:r w:rsidRPr="00EF77D6">
              <w:rPr>
                <w:rFonts w:ascii="Arial" w:hAnsi="Arial" w:cs="Arial"/>
                <w:i/>
                <w:color w:val="0000FF"/>
                <w:sz w:val="13"/>
                <w:szCs w:val="13"/>
                <w:lang w:val="es-ES"/>
              </w:rPr>
              <w:t xml:space="preserve"> be </w:t>
            </w:r>
            <w:proofErr w:type="spellStart"/>
            <w:r w:rsidRPr="00EF77D6">
              <w:rPr>
                <w:rFonts w:ascii="Arial" w:hAnsi="Arial" w:cs="Arial"/>
                <w:i/>
                <w:color w:val="0000FF"/>
                <w:sz w:val="13"/>
                <w:szCs w:val="13"/>
                <w:lang w:val="es-ES"/>
              </w:rPr>
              <w:t>immediately</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investigated</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by</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the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official</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services</w:t>
            </w:r>
            <w:proofErr w:type="spellEnd"/>
          </w:p>
          <w:p w14:paraId="6BEF340C" w14:textId="77777777" w:rsidR="00AF32B7" w:rsidRPr="00EF77D6" w:rsidRDefault="00AF32B7" w:rsidP="00EF77D6">
            <w:pPr>
              <w:pStyle w:val="NormalWeb"/>
              <w:spacing w:before="0" w:beforeAutospacing="0" w:after="0" w:afterAutospacing="0"/>
              <w:ind w:left="432"/>
              <w:jc w:val="both"/>
              <w:rPr>
                <w:rFonts w:ascii="Arial" w:hAnsi="Arial" w:cs="Arial"/>
                <w:i/>
                <w:color w:val="0000FF"/>
                <w:sz w:val="13"/>
                <w:szCs w:val="13"/>
                <w:lang w:val="es-ES"/>
              </w:rPr>
            </w:pPr>
            <w:r w:rsidRPr="00EF77D6">
              <w:rPr>
                <w:rFonts w:ascii="Arial" w:hAnsi="Arial" w:cs="Arial"/>
                <w:sz w:val="13"/>
                <w:szCs w:val="13"/>
                <w:shd w:val="clear" w:color="auto" w:fill="FFFFFF"/>
              </w:rPr>
              <w:t xml:space="preserve">(ii) </w:t>
            </w:r>
            <w:proofErr w:type="spellStart"/>
            <w:r w:rsidRPr="00EF77D6">
              <w:rPr>
                <w:rFonts w:ascii="Arial" w:hAnsi="Arial" w:cs="Arial"/>
                <w:sz w:val="13"/>
                <w:szCs w:val="13"/>
                <w:shd w:val="clear" w:color="auto" w:fill="FFFFFF"/>
              </w:rPr>
              <w:t>svako</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naseljavanje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vrsta</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prijemčivih</w:t>
            </w:r>
            <w:proofErr w:type="spellEnd"/>
            <w:r w:rsidRPr="00EF77D6">
              <w:rPr>
                <w:rFonts w:ascii="Arial" w:hAnsi="Arial" w:cs="Arial"/>
                <w:sz w:val="13"/>
                <w:szCs w:val="13"/>
                <w:shd w:val="clear" w:color="auto" w:fill="FFFFFF"/>
              </w:rPr>
              <w:t xml:space="preserve"> za </w:t>
            </w:r>
            <w:proofErr w:type="spellStart"/>
            <w:r w:rsidRPr="00EF77D6">
              <w:rPr>
                <w:rFonts w:ascii="Arial" w:hAnsi="Arial" w:cs="Arial"/>
                <w:sz w:val="13"/>
                <w:szCs w:val="13"/>
                <w:shd w:val="clear" w:color="auto" w:fill="FFFFFF"/>
              </w:rPr>
              <w:t>navedene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bolesti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potiče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iz</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oblasti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proglašene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slobodnom</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od</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bolesti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i/>
                <w:color w:val="0000FF"/>
                <w:sz w:val="13"/>
                <w:szCs w:val="13"/>
                <w:lang w:val="es-ES"/>
              </w:rPr>
              <w:t>all</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introduced</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species</w:t>
            </w:r>
            <w:proofErr w:type="spellEnd"/>
            <w:r w:rsidRPr="00EF77D6">
              <w:rPr>
                <w:rFonts w:ascii="Arial" w:hAnsi="Arial" w:cs="Arial"/>
                <w:i/>
                <w:color w:val="0000FF"/>
                <w:sz w:val="13"/>
                <w:szCs w:val="13"/>
                <w:lang w:val="es-ES"/>
              </w:rPr>
              <w:t xml:space="preserve"> susceptible </w:t>
            </w:r>
            <w:proofErr w:type="spellStart"/>
            <w:r w:rsidRPr="00EF77D6">
              <w:rPr>
                <w:rFonts w:ascii="Arial" w:hAnsi="Arial" w:cs="Arial"/>
                <w:i/>
                <w:color w:val="0000FF"/>
                <w:sz w:val="13"/>
                <w:szCs w:val="13"/>
                <w:lang w:val="es-ES"/>
              </w:rPr>
              <w:t>to</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the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relevant</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diseases</w:t>
            </w:r>
            <w:proofErr w:type="spellEnd"/>
            <w:r w:rsidRPr="00EF77D6">
              <w:rPr>
                <w:rFonts w:ascii="Arial" w:hAnsi="Arial" w:cs="Arial"/>
                <w:i/>
                <w:color w:val="0000FF"/>
                <w:sz w:val="13"/>
                <w:szCs w:val="13"/>
                <w:lang w:val="es-ES"/>
              </w:rPr>
              <w:t xml:space="preserve"> come </w:t>
            </w:r>
            <w:proofErr w:type="spellStart"/>
            <w:r w:rsidRPr="00EF77D6">
              <w:rPr>
                <w:rFonts w:ascii="Arial" w:hAnsi="Arial" w:cs="Arial"/>
                <w:i/>
                <w:color w:val="0000FF"/>
                <w:sz w:val="13"/>
                <w:szCs w:val="13"/>
                <w:lang w:val="es-ES"/>
              </w:rPr>
              <w:t>from</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an</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area</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declared</w:t>
            </w:r>
            <w:proofErr w:type="spellEnd"/>
            <w:r w:rsidRPr="00EF77D6">
              <w:rPr>
                <w:rFonts w:ascii="Arial" w:hAnsi="Arial" w:cs="Arial"/>
                <w:i/>
                <w:color w:val="0000FF"/>
                <w:sz w:val="13"/>
                <w:szCs w:val="13"/>
                <w:lang w:val="es-ES"/>
              </w:rPr>
              <w:t xml:space="preserve"> free </w:t>
            </w:r>
            <w:proofErr w:type="spellStart"/>
            <w:r w:rsidRPr="00EF77D6">
              <w:rPr>
                <w:rFonts w:ascii="Arial" w:hAnsi="Arial" w:cs="Arial"/>
                <w:i/>
                <w:color w:val="0000FF"/>
                <w:sz w:val="13"/>
                <w:szCs w:val="13"/>
                <w:lang w:val="es-ES"/>
              </w:rPr>
              <w:t>of</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the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disease</w:t>
            </w:r>
            <w:proofErr w:type="spellEnd"/>
            <w:r w:rsidRPr="00EF77D6">
              <w:rPr>
                <w:rFonts w:ascii="Arial" w:hAnsi="Arial" w:cs="Arial"/>
                <w:i/>
                <w:color w:val="0000FF"/>
                <w:sz w:val="13"/>
                <w:szCs w:val="13"/>
                <w:lang w:val="es-ES"/>
              </w:rPr>
              <w:t>, and</w:t>
            </w:r>
          </w:p>
          <w:p w14:paraId="52ACADF0" w14:textId="77777777" w:rsidR="00AF32B7" w:rsidRPr="00EF77D6" w:rsidRDefault="00AF32B7" w:rsidP="00EF77D6">
            <w:pPr>
              <w:pStyle w:val="NormalWeb"/>
              <w:spacing w:before="0" w:beforeAutospacing="0" w:after="0" w:afterAutospacing="0"/>
              <w:ind w:left="432"/>
              <w:jc w:val="both"/>
              <w:rPr>
                <w:rFonts w:ascii="Arial" w:hAnsi="Arial" w:cs="Arial"/>
                <w:sz w:val="13"/>
                <w:szCs w:val="13"/>
                <w:shd w:val="clear" w:color="auto" w:fill="FFFFFF"/>
              </w:rPr>
            </w:pPr>
            <w:r w:rsidRPr="00EF77D6">
              <w:rPr>
                <w:rFonts w:ascii="Arial" w:hAnsi="Arial" w:cs="Arial"/>
                <w:sz w:val="13"/>
                <w:szCs w:val="13"/>
                <w:shd w:val="clear" w:color="auto" w:fill="FFFFFF"/>
              </w:rPr>
              <w:t>(</w:t>
            </w:r>
            <w:r w:rsidRPr="00EF77D6">
              <w:rPr>
                <w:rFonts w:ascii="Arial" w:hAnsi="Arial" w:cs="Arial"/>
                <w:color w:val="000000"/>
                <w:sz w:val="13"/>
                <w:szCs w:val="13"/>
                <w:shd w:val="clear" w:color="auto" w:fill="FFFFFF"/>
              </w:rPr>
              <w:t>iii</w:t>
            </w:r>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vrste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prijemčive</w:t>
            </w:r>
            <w:proofErr w:type="spellEnd"/>
            <w:r w:rsidRPr="00EF77D6">
              <w:rPr>
                <w:rFonts w:ascii="Arial" w:hAnsi="Arial" w:cs="Arial"/>
                <w:sz w:val="13"/>
                <w:szCs w:val="13"/>
                <w:shd w:val="clear" w:color="auto" w:fill="FFFFFF"/>
              </w:rPr>
              <w:t xml:space="preserve"> za </w:t>
            </w:r>
            <w:proofErr w:type="spellStart"/>
            <w:r w:rsidRPr="00EF77D6">
              <w:rPr>
                <w:rFonts w:ascii="Arial" w:hAnsi="Arial" w:cs="Arial"/>
                <w:sz w:val="13"/>
                <w:szCs w:val="13"/>
                <w:shd w:val="clear" w:color="auto" w:fill="FFFFFF"/>
              </w:rPr>
              <w:t>navedene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bolesti</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nijesu</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vakcinisane</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protiv</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sz w:val="13"/>
                <w:szCs w:val="13"/>
                <w:shd w:val="clear" w:color="auto" w:fill="FFFFFF"/>
              </w:rPr>
              <w:t>njih</w:t>
            </w:r>
            <w:proofErr w:type="spellEnd"/>
            <w:r w:rsidRPr="00EF77D6">
              <w:rPr>
                <w:rFonts w:ascii="Arial" w:hAnsi="Arial" w:cs="Arial"/>
                <w:sz w:val="13"/>
                <w:szCs w:val="13"/>
                <w:shd w:val="clear" w:color="auto" w:fill="FFFFFF"/>
              </w:rPr>
              <w:t xml:space="preserve">/ </w:t>
            </w:r>
            <w:proofErr w:type="spellStart"/>
            <w:r w:rsidRPr="00EF77D6">
              <w:rPr>
                <w:rFonts w:ascii="Arial" w:hAnsi="Arial" w:cs="Arial"/>
                <w:i/>
                <w:color w:val="0000FF"/>
                <w:sz w:val="13"/>
                <w:szCs w:val="13"/>
                <w:lang w:val="es-ES"/>
              </w:rPr>
              <w:t>species</w:t>
            </w:r>
            <w:proofErr w:type="spellEnd"/>
            <w:r w:rsidRPr="00EF77D6">
              <w:rPr>
                <w:rFonts w:ascii="Arial" w:hAnsi="Arial" w:cs="Arial"/>
                <w:i/>
                <w:color w:val="0000FF"/>
                <w:sz w:val="13"/>
                <w:szCs w:val="13"/>
                <w:lang w:val="es-ES"/>
              </w:rPr>
              <w:t xml:space="preserve"> susceptible </w:t>
            </w:r>
            <w:proofErr w:type="spellStart"/>
            <w:r w:rsidRPr="00EF77D6">
              <w:rPr>
                <w:rFonts w:ascii="Arial" w:hAnsi="Arial" w:cs="Arial"/>
                <w:i/>
                <w:color w:val="0000FF"/>
                <w:sz w:val="13"/>
                <w:szCs w:val="13"/>
                <w:lang w:val="es-ES"/>
              </w:rPr>
              <w:t>to</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the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relevant</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diseases</w:t>
            </w:r>
            <w:proofErr w:type="spellEnd"/>
            <w:r w:rsidRPr="00EF77D6">
              <w:rPr>
                <w:rFonts w:ascii="Arial" w:hAnsi="Arial" w:cs="Arial"/>
                <w:i/>
                <w:color w:val="0000FF"/>
                <w:sz w:val="13"/>
                <w:szCs w:val="13"/>
                <w:lang w:val="es-ES"/>
              </w:rPr>
              <w:t xml:space="preserve"> are </w:t>
            </w:r>
            <w:proofErr w:type="spellStart"/>
            <w:r w:rsidRPr="00EF77D6">
              <w:rPr>
                <w:rFonts w:ascii="Arial" w:hAnsi="Arial" w:cs="Arial"/>
                <w:i/>
                <w:color w:val="0000FF"/>
                <w:sz w:val="13"/>
                <w:szCs w:val="13"/>
                <w:lang w:val="es-ES"/>
              </w:rPr>
              <w:t>not</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vaccinated</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against</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the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relevant</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diseases</w:t>
            </w:r>
            <w:proofErr w:type="spellEnd"/>
          </w:p>
          <w:p w14:paraId="4599BA83" w14:textId="77777777" w:rsidR="000204D6" w:rsidRPr="00EF77D6" w:rsidRDefault="004A685A" w:rsidP="00EF77D6">
            <w:pPr>
              <w:jc w:val="both"/>
              <w:rPr>
                <w:rFonts w:ascii="Arial" w:hAnsi="Arial" w:cs="Arial"/>
                <w:b/>
                <w:i/>
                <w:color w:val="0000FF"/>
                <w:sz w:val="13"/>
                <w:szCs w:val="13"/>
              </w:rPr>
            </w:pPr>
            <w:r w:rsidRPr="00EF77D6">
              <w:rPr>
                <w:rFonts w:ascii="Arial" w:hAnsi="Arial" w:cs="Arial"/>
                <w:sz w:val="13"/>
                <w:szCs w:val="13"/>
                <w:lang w:val="en"/>
              </w:rPr>
              <w:t>II.2.2 (</w:t>
            </w:r>
            <w:r w:rsidRPr="00EF77D6">
              <w:rPr>
                <w:rFonts w:ascii="Arial" w:hAnsi="Arial" w:cs="Arial"/>
                <w:sz w:val="13"/>
                <w:szCs w:val="13"/>
                <w:vertAlign w:val="superscript"/>
                <w:lang w:val="en"/>
              </w:rPr>
              <w:t>3</w:t>
            </w:r>
            <w:r w:rsidRPr="00EF77D6">
              <w:rPr>
                <w:rFonts w:ascii="Arial" w:hAnsi="Arial" w:cs="Arial"/>
                <w:sz w:val="13"/>
                <w:szCs w:val="13"/>
                <w:lang w:val="en"/>
              </w:rPr>
              <w:t>)(</w:t>
            </w:r>
            <w:r w:rsidRPr="00EF77D6">
              <w:rPr>
                <w:rFonts w:ascii="Arial" w:hAnsi="Arial" w:cs="Arial"/>
                <w:sz w:val="13"/>
                <w:szCs w:val="13"/>
                <w:vertAlign w:val="superscript"/>
                <w:lang w:val="en"/>
              </w:rPr>
              <w:t>4</w:t>
            </w:r>
            <w:r w:rsidRPr="00EF77D6">
              <w:rPr>
                <w:rFonts w:ascii="Arial" w:hAnsi="Arial" w:cs="Arial"/>
                <w:sz w:val="13"/>
                <w:szCs w:val="13"/>
                <w:lang w:val="en"/>
              </w:rPr>
              <w:t>)</w:t>
            </w:r>
            <w:r w:rsidRPr="00EF77D6">
              <w:rPr>
                <w:rFonts w:ascii="Arial" w:hAnsi="Arial" w:cs="Arial"/>
                <w:b/>
                <w:sz w:val="13"/>
                <w:szCs w:val="13"/>
                <w:lang w:val="en"/>
              </w:rPr>
              <w:t xml:space="preserve"> </w:t>
            </w:r>
            <w:r w:rsidR="000204D6" w:rsidRPr="00EF77D6">
              <w:rPr>
                <w:rFonts w:ascii="Arial" w:hAnsi="Arial" w:cs="Arial"/>
                <w:b/>
                <w:sz w:val="13"/>
                <w:szCs w:val="13"/>
                <w:lang w:val="en"/>
              </w:rPr>
              <w:t>[</w:t>
            </w:r>
            <w:proofErr w:type="spellStart"/>
            <w:r w:rsidR="000204D6" w:rsidRPr="00EF77D6">
              <w:rPr>
                <w:rFonts w:ascii="Arial" w:hAnsi="Arial" w:cs="Arial"/>
                <w:b/>
                <w:sz w:val="13"/>
                <w:szCs w:val="13"/>
                <w:lang w:val="en"/>
              </w:rPr>
              <w:t>Zahtjevi</w:t>
            </w:r>
            <w:proofErr w:type="spellEnd"/>
            <w:r w:rsidR="000204D6" w:rsidRPr="00EF77D6">
              <w:rPr>
                <w:rFonts w:ascii="Arial" w:hAnsi="Arial" w:cs="Arial"/>
                <w:b/>
                <w:sz w:val="13"/>
                <w:szCs w:val="13"/>
                <w:lang w:val="en"/>
              </w:rPr>
              <w:t xml:space="preserve"> za </w:t>
            </w:r>
            <w:proofErr w:type="spellStart"/>
            <w:r w:rsidR="000204D6" w:rsidRPr="00EF77D6">
              <w:rPr>
                <w:rFonts w:ascii="Arial" w:hAnsi="Arial" w:cs="Arial"/>
                <w:b/>
                <w:sz w:val="13"/>
                <w:szCs w:val="13"/>
                <w:lang w:val="en"/>
              </w:rPr>
              <w:t>vrste</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koje</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su</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prijemčive</w:t>
            </w:r>
            <w:proofErr w:type="spellEnd"/>
            <w:r w:rsidR="000204D6" w:rsidRPr="00EF77D6">
              <w:rPr>
                <w:rFonts w:ascii="Arial" w:hAnsi="Arial" w:cs="Arial"/>
                <w:b/>
                <w:sz w:val="13"/>
                <w:szCs w:val="13"/>
                <w:lang w:val="en"/>
              </w:rPr>
              <w:t xml:space="preserve"> za </w:t>
            </w:r>
            <w:proofErr w:type="spellStart"/>
            <w:r w:rsidR="000204D6" w:rsidRPr="00EF77D6">
              <w:rPr>
                <w:rFonts w:ascii="Arial" w:hAnsi="Arial" w:cs="Arial"/>
                <w:b/>
                <w:sz w:val="13"/>
                <w:szCs w:val="13"/>
                <w:lang w:val="en"/>
              </w:rPr>
              <w:t>Virusnu</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hemoragičnu</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septikemiju</w:t>
            </w:r>
            <w:proofErr w:type="spellEnd"/>
            <w:r w:rsidR="000204D6" w:rsidRPr="00EF77D6">
              <w:rPr>
                <w:rFonts w:ascii="Arial" w:hAnsi="Arial" w:cs="Arial"/>
                <w:b/>
                <w:sz w:val="13"/>
                <w:szCs w:val="13"/>
                <w:lang w:val="en"/>
              </w:rPr>
              <w:t xml:space="preserve"> (VHS), </w:t>
            </w:r>
            <w:proofErr w:type="spellStart"/>
            <w:r w:rsidR="000204D6" w:rsidRPr="00EF77D6">
              <w:rPr>
                <w:rFonts w:ascii="Arial" w:hAnsi="Arial" w:cs="Arial"/>
                <w:b/>
                <w:sz w:val="13"/>
                <w:szCs w:val="13"/>
                <w:lang w:val="en"/>
              </w:rPr>
              <w:t>Infektivnu</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hematopoetsku</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nekrozu</w:t>
            </w:r>
            <w:proofErr w:type="spellEnd"/>
            <w:r w:rsidR="000204D6" w:rsidRPr="00EF77D6">
              <w:rPr>
                <w:rFonts w:ascii="Arial" w:hAnsi="Arial" w:cs="Arial"/>
                <w:b/>
                <w:sz w:val="13"/>
                <w:szCs w:val="13"/>
                <w:lang w:val="en"/>
              </w:rPr>
              <w:t xml:space="preserve"> (IHN), </w:t>
            </w:r>
            <w:proofErr w:type="spellStart"/>
            <w:r w:rsidR="000204D6" w:rsidRPr="00EF77D6">
              <w:rPr>
                <w:rFonts w:ascii="Arial" w:hAnsi="Arial" w:cs="Arial"/>
                <w:b/>
                <w:sz w:val="13"/>
                <w:szCs w:val="13"/>
                <w:lang w:val="en"/>
              </w:rPr>
              <w:t>Infektivnu</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anemiju</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lososa</w:t>
            </w:r>
            <w:proofErr w:type="spellEnd"/>
            <w:r w:rsidR="000204D6" w:rsidRPr="00EF77D6">
              <w:rPr>
                <w:rFonts w:ascii="Arial" w:hAnsi="Arial" w:cs="Arial"/>
                <w:b/>
                <w:sz w:val="13"/>
                <w:szCs w:val="13"/>
                <w:lang w:val="en"/>
              </w:rPr>
              <w:t xml:space="preserve"> (ISA), Koi herpes virus (KHV) </w:t>
            </w:r>
            <w:proofErr w:type="spellStart"/>
            <w:r w:rsidR="000204D6" w:rsidRPr="00EF77D6">
              <w:rPr>
                <w:rFonts w:ascii="Arial" w:hAnsi="Arial" w:cs="Arial"/>
                <w:b/>
                <w:sz w:val="13"/>
                <w:szCs w:val="13"/>
                <w:lang w:val="en"/>
              </w:rPr>
              <w:t>i</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Bolest</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bijelih</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pjega</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namijenjenih</w:t>
            </w:r>
            <w:proofErr w:type="spellEnd"/>
            <w:r w:rsidR="000204D6" w:rsidRPr="00EF77D6">
              <w:rPr>
                <w:rFonts w:ascii="Arial" w:hAnsi="Arial" w:cs="Arial"/>
                <w:b/>
                <w:sz w:val="13"/>
                <w:szCs w:val="13"/>
                <w:lang w:val="en"/>
              </w:rPr>
              <w:t xml:space="preserve"> za </w:t>
            </w:r>
            <w:proofErr w:type="spellStart"/>
            <w:r w:rsidR="000204D6" w:rsidRPr="00EF77D6">
              <w:rPr>
                <w:rFonts w:ascii="Arial" w:hAnsi="Arial" w:cs="Arial"/>
                <w:b/>
                <w:sz w:val="13"/>
                <w:szCs w:val="13"/>
                <w:lang w:val="en"/>
              </w:rPr>
              <w:t>izvoz</w:t>
            </w:r>
            <w:proofErr w:type="spellEnd"/>
            <w:r w:rsidR="000204D6" w:rsidRPr="00EF77D6">
              <w:rPr>
                <w:rFonts w:ascii="Arial" w:hAnsi="Arial" w:cs="Arial"/>
                <w:b/>
                <w:sz w:val="13"/>
                <w:szCs w:val="13"/>
                <w:lang w:val="en"/>
              </w:rPr>
              <w:t xml:space="preserve"> u </w:t>
            </w:r>
            <w:proofErr w:type="spellStart"/>
            <w:r w:rsidR="000204D6" w:rsidRPr="00EF77D6">
              <w:rPr>
                <w:rFonts w:ascii="Arial" w:hAnsi="Arial" w:cs="Arial"/>
                <w:b/>
                <w:sz w:val="13"/>
                <w:szCs w:val="13"/>
                <w:lang w:val="en"/>
              </w:rPr>
              <w:t>zemlju</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članicu</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zonu</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ili</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kompartment</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proglašen</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slobodnim</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od</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navedenih</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bolesti</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ili</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sa</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sistemon</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nadzora</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i</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eradikacije</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navedenih</w:t>
            </w:r>
            <w:proofErr w:type="spellEnd"/>
            <w:r w:rsidR="000204D6" w:rsidRPr="00EF77D6">
              <w:rPr>
                <w:rFonts w:ascii="Arial" w:hAnsi="Arial" w:cs="Arial"/>
                <w:b/>
                <w:sz w:val="13"/>
                <w:szCs w:val="13"/>
                <w:lang w:val="en"/>
              </w:rPr>
              <w:t xml:space="preserve"> </w:t>
            </w:r>
            <w:proofErr w:type="spellStart"/>
            <w:r w:rsidR="000204D6" w:rsidRPr="00EF77D6">
              <w:rPr>
                <w:rFonts w:ascii="Arial" w:hAnsi="Arial" w:cs="Arial"/>
                <w:b/>
                <w:sz w:val="13"/>
                <w:szCs w:val="13"/>
                <w:lang w:val="en"/>
              </w:rPr>
              <w:t>bolesti</w:t>
            </w:r>
            <w:proofErr w:type="spellEnd"/>
            <w:r w:rsidR="000204D6" w:rsidRPr="00EF77D6">
              <w:rPr>
                <w:sz w:val="13"/>
                <w:szCs w:val="13"/>
                <w:lang w:val="it-IT" w:eastAsia="it-IT"/>
              </w:rPr>
              <w:t xml:space="preserve">/ </w:t>
            </w:r>
            <w:r w:rsidR="000204D6" w:rsidRPr="00EF77D6">
              <w:rPr>
                <w:rFonts w:ascii="Arial" w:hAnsi="Arial" w:cs="Arial"/>
                <w:b/>
                <w:i/>
                <w:color w:val="0000FF"/>
                <w:sz w:val="13"/>
                <w:szCs w:val="13"/>
              </w:rPr>
              <w:t xml:space="preserve">Requirements for species susceptible to Viral </w:t>
            </w:r>
            <w:proofErr w:type="spellStart"/>
            <w:r w:rsidR="000204D6" w:rsidRPr="00EF77D6">
              <w:rPr>
                <w:rFonts w:ascii="Arial" w:hAnsi="Arial" w:cs="Arial"/>
                <w:b/>
                <w:i/>
                <w:color w:val="0000FF"/>
                <w:sz w:val="13"/>
                <w:szCs w:val="13"/>
              </w:rPr>
              <w:t>haemorrhagic</w:t>
            </w:r>
            <w:proofErr w:type="spellEnd"/>
            <w:r w:rsidR="000204D6" w:rsidRPr="00EF77D6">
              <w:rPr>
                <w:rFonts w:ascii="Arial" w:hAnsi="Arial" w:cs="Arial"/>
                <w:b/>
                <w:i/>
                <w:color w:val="0000FF"/>
                <w:sz w:val="13"/>
                <w:szCs w:val="13"/>
              </w:rPr>
              <w:t xml:space="preserve"> </w:t>
            </w:r>
            <w:proofErr w:type="spellStart"/>
            <w:r w:rsidR="000204D6" w:rsidRPr="00EF77D6">
              <w:rPr>
                <w:rFonts w:ascii="Arial" w:hAnsi="Arial" w:cs="Arial"/>
                <w:b/>
                <w:i/>
                <w:color w:val="0000FF"/>
                <w:sz w:val="13"/>
                <w:szCs w:val="13"/>
              </w:rPr>
              <w:t>septicaemia</w:t>
            </w:r>
            <w:proofErr w:type="spellEnd"/>
            <w:r w:rsidR="000204D6" w:rsidRPr="00EF77D6">
              <w:rPr>
                <w:rFonts w:ascii="Arial" w:hAnsi="Arial" w:cs="Arial"/>
                <w:b/>
                <w:i/>
                <w:color w:val="0000FF"/>
                <w:sz w:val="13"/>
                <w:szCs w:val="13"/>
              </w:rPr>
              <w:t xml:space="preserve"> (VHS), Infectious </w:t>
            </w:r>
            <w:proofErr w:type="spellStart"/>
            <w:r w:rsidR="000204D6" w:rsidRPr="00EF77D6">
              <w:rPr>
                <w:rFonts w:ascii="Arial" w:hAnsi="Arial" w:cs="Arial"/>
                <w:b/>
                <w:i/>
                <w:color w:val="0000FF"/>
                <w:sz w:val="13"/>
                <w:szCs w:val="13"/>
              </w:rPr>
              <w:t>haematopoietic</w:t>
            </w:r>
            <w:proofErr w:type="spellEnd"/>
            <w:r w:rsidR="000204D6" w:rsidRPr="00EF77D6">
              <w:rPr>
                <w:rFonts w:ascii="Arial" w:hAnsi="Arial" w:cs="Arial"/>
                <w:b/>
                <w:i/>
                <w:color w:val="0000FF"/>
                <w:sz w:val="13"/>
                <w:szCs w:val="13"/>
              </w:rPr>
              <w:t xml:space="preserve"> necrosis (IHN), Infectious salmon </w:t>
            </w:r>
            <w:proofErr w:type="spellStart"/>
            <w:r w:rsidR="000204D6" w:rsidRPr="00EF77D6">
              <w:rPr>
                <w:rFonts w:ascii="Arial" w:hAnsi="Arial" w:cs="Arial"/>
                <w:b/>
                <w:i/>
                <w:color w:val="0000FF"/>
                <w:sz w:val="13"/>
                <w:szCs w:val="13"/>
              </w:rPr>
              <w:t>anaemia</w:t>
            </w:r>
            <w:proofErr w:type="spellEnd"/>
            <w:r w:rsidR="000204D6" w:rsidRPr="00EF77D6">
              <w:rPr>
                <w:rFonts w:ascii="Arial" w:hAnsi="Arial" w:cs="Arial"/>
                <w:b/>
                <w:i/>
                <w:color w:val="0000FF"/>
                <w:sz w:val="13"/>
                <w:szCs w:val="13"/>
              </w:rPr>
              <w:t xml:space="preserve"> (ISA), Koi herpes virus (KHV) and White spot disease intended for a Member State, zone or compartment declared disease-free or subject to a surveillance or eradication </w:t>
            </w:r>
            <w:proofErr w:type="spellStart"/>
            <w:r w:rsidR="000204D6" w:rsidRPr="00EF77D6">
              <w:rPr>
                <w:rFonts w:ascii="Arial" w:hAnsi="Arial" w:cs="Arial"/>
                <w:b/>
                <w:i/>
                <w:color w:val="0000FF"/>
                <w:sz w:val="13"/>
                <w:szCs w:val="13"/>
              </w:rPr>
              <w:t>programme</w:t>
            </w:r>
            <w:proofErr w:type="spellEnd"/>
            <w:r w:rsidR="000204D6" w:rsidRPr="00EF77D6">
              <w:rPr>
                <w:rFonts w:ascii="Arial" w:hAnsi="Arial" w:cs="Arial"/>
                <w:b/>
                <w:i/>
                <w:color w:val="0000FF"/>
                <w:sz w:val="13"/>
                <w:szCs w:val="13"/>
              </w:rPr>
              <w:t xml:space="preserve"> for the relevant disease </w:t>
            </w:r>
          </w:p>
          <w:p w14:paraId="359503C4" w14:textId="77777777" w:rsidR="00C72225" w:rsidRPr="00EF77D6" w:rsidRDefault="00C72225" w:rsidP="00EF77D6">
            <w:pPr>
              <w:jc w:val="both"/>
              <w:rPr>
                <w:i/>
                <w:spacing w:val="-3"/>
                <w:sz w:val="13"/>
                <w:szCs w:val="13"/>
              </w:rPr>
            </w:pPr>
            <w:proofErr w:type="spellStart"/>
            <w:r w:rsidRPr="00EF77D6">
              <w:rPr>
                <w:sz w:val="13"/>
                <w:szCs w:val="13"/>
                <w:lang w:val="it-IT" w:eastAsia="it-IT"/>
              </w:rPr>
              <w:t>Ja</w:t>
            </w:r>
            <w:proofErr w:type="spellEnd"/>
            <w:r w:rsidRPr="00EF77D6">
              <w:rPr>
                <w:sz w:val="13"/>
                <w:szCs w:val="13"/>
                <w:lang w:val="it-IT" w:eastAsia="it-IT"/>
              </w:rPr>
              <w:t xml:space="preserve">, </w:t>
            </w:r>
            <w:proofErr w:type="spellStart"/>
            <w:r w:rsidRPr="00EF77D6">
              <w:rPr>
                <w:rStyle w:val="FontStyle27"/>
                <w:bCs/>
                <w:sz w:val="13"/>
                <w:szCs w:val="13"/>
              </w:rPr>
              <w:t>niže</w:t>
            </w:r>
            <w:proofErr w:type="spellEnd"/>
            <w:r w:rsidRPr="00EF77D6">
              <w:rPr>
                <w:rStyle w:val="FontStyle27"/>
                <w:bCs/>
                <w:sz w:val="13"/>
                <w:szCs w:val="13"/>
              </w:rPr>
              <w:t xml:space="preserve"> </w:t>
            </w:r>
            <w:proofErr w:type="spellStart"/>
            <w:r w:rsidRPr="00EF77D6">
              <w:rPr>
                <w:rStyle w:val="FontStyle27"/>
                <w:bCs/>
                <w:sz w:val="13"/>
                <w:szCs w:val="13"/>
              </w:rPr>
              <w:t>potpisani</w:t>
            </w:r>
            <w:proofErr w:type="spellEnd"/>
            <w:r w:rsidRPr="00EF77D6">
              <w:rPr>
                <w:rStyle w:val="FontStyle27"/>
                <w:bCs/>
                <w:sz w:val="13"/>
                <w:szCs w:val="13"/>
              </w:rPr>
              <w:t xml:space="preserve"> </w:t>
            </w:r>
            <w:proofErr w:type="spellStart"/>
            <w:r w:rsidRPr="00EF77D6">
              <w:rPr>
                <w:rStyle w:val="FontStyle27"/>
                <w:bCs/>
                <w:sz w:val="13"/>
                <w:szCs w:val="13"/>
              </w:rPr>
              <w:t>službeni</w:t>
            </w:r>
            <w:proofErr w:type="spellEnd"/>
            <w:r w:rsidRPr="00EF77D6">
              <w:rPr>
                <w:rStyle w:val="FontStyle27"/>
                <w:bCs/>
                <w:sz w:val="13"/>
                <w:szCs w:val="13"/>
              </w:rPr>
              <w:t>/</w:t>
            </w:r>
            <w:proofErr w:type="spellStart"/>
            <w:r w:rsidRPr="00EF77D6">
              <w:rPr>
                <w:rStyle w:val="FontStyle27"/>
                <w:bCs/>
                <w:sz w:val="13"/>
                <w:szCs w:val="13"/>
              </w:rPr>
              <w:t>ovlašćeni</w:t>
            </w:r>
            <w:proofErr w:type="spellEnd"/>
            <w:r w:rsidRPr="00EF77D6">
              <w:rPr>
                <w:rStyle w:val="FontStyle27"/>
                <w:bCs/>
                <w:sz w:val="13"/>
                <w:szCs w:val="13"/>
              </w:rPr>
              <w:t xml:space="preserve"> </w:t>
            </w:r>
            <w:proofErr w:type="spellStart"/>
            <w:r w:rsidRPr="00EF77D6">
              <w:rPr>
                <w:rStyle w:val="FontStyle27"/>
                <w:bCs/>
                <w:sz w:val="13"/>
                <w:szCs w:val="13"/>
              </w:rPr>
              <w:t>veterinar</w:t>
            </w:r>
            <w:proofErr w:type="spellEnd"/>
            <w:r w:rsidRPr="00EF77D6">
              <w:rPr>
                <w:rStyle w:val="FontStyle27"/>
                <w:bCs/>
                <w:sz w:val="13"/>
                <w:szCs w:val="13"/>
              </w:rPr>
              <w:t xml:space="preserve"> </w:t>
            </w:r>
            <w:proofErr w:type="spellStart"/>
            <w:r w:rsidRPr="00EF77D6">
              <w:rPr>
                <w:rStyle w:val="FontStyle27"/>
                <w:bCs/>
                <w:sz w:val="13"/>
                <w:szCs w:val="13"/>
              </w:rPr>
              <w:t>potvrđujem</w:t>
            </w:r>
            <w:proofErr w:type="spellEnd"/>
            <w:r w:rsidRPr="00EF77D6">
              <w:rPr>
                <w:rStyle w:val="FontStyle27"/>
                <w:bCs/>
                <w:sz w:val="13"/>
                <w:szCs w:val="13"/>
              </w:rPr>
              <w:t xml:space="preserve"> da </w:t>
            </w:r>
            <w:proofErr w:type="spellStart"/>
            <w:r w:rsidRPr="00EF77D6">
              <w:rPr>
                <w:rStyle w:val="FontStyle27"/>
                <w:bCs/>
                <w:sz w:val="13"/>
                <w:szCs w:val="13"/>
              </w:rPr>
              <w:t>životinje</w:t>
            </w:r>
            <w:proofErr w:type="spellEnd"/>
            <w:r w:rsidRPr="00EF77D6">
              <w:rPr>
                <w:rStyle w:val="FontStyle27"/>
                <w:bCs/>
                <w:sz w:val="13"/>
                <w:szCs w:val="13"/>
              </w:rPr>
              <w:t xml:space="preserve"> </w:t>
            </w:r>
            <w:proofErr w:type="spellStart"/>
            <w:r w:rsidRPr="00EF77D6">
              <w:rPr>
                <w:rStyle w:val="FontStyle27"/>
                <w:bCs/>
                <w:sz w:val="13"/>
                <w:szCs w:val="13"/>
              </w:rPr>
              <w:t>porijeklom</w:t>
            </w:r>
            <w:proofErr w:type="spellEnd"/>
            <w:r w:rsidRPr="00EF77D6">
              <w:rPr>
                <w:rStyle w:val="FontStyle27"/>
                <w:bCs/>
                <w:sz w:val="13"/>
                <w:szCs w:val="13"/>
              </w:rPr>
              <w:t xml:space="preserve"> </w:t>
            </w:r>
            <w:proofErr w:type="spellStart"/>
            <w:r w:rsidRPr="00EF77D6">
              <w:rPr>
                <w:rStyle w:val="FontStyle27"/>
                <w:bCs/>
                <w:sz w:val="13"/>
                <w:szCs w:val="13"/>
              </w:rPr>
              <w:t>iz</w:t>
            </w:r>
            <w:proofErr w:type="spellEnd"/>
            <w:r w:rsidRPr="00EF77D6">
              <w:rPr>
                <w:rStyle w:val="FontStyle27"/>
                <w:bCs/>
                <w:sz w:val="13"/>
                <w:szCs w:val="13"/>
              </w:rPr>
              <w:t xml:space="preserve"> </w:t>
            </w:r>
            <w:proofErr w:type="spellStart"/>
            <w:r w:rsidRPr="00EF77D6">
              <w:rPr>
                <w:rStyle w:val="FontStyle27"/>
                <w:bCs/>
                <w:sz w:val="13"/>
                <w:szCs w:val="13"/>
              </w:rPr>
              <w:t>akvakulture</w:t>
            </w:r>
            <w:proofErr w:type="spellEnd"/>
            <w:r w:rsidRPr="00EF77D6">
              <w:rPr>
                <w:rStyle w:val="FontStyle27"/>
                <w:bCs/>
                <w:sz w:val="13"/>
                <w:szCs w:val="13"/>
              </w:rPr>
              <w:t xml:space="preserve">, </w:t>
            </w:r>
            <w:proofErr w:type="spellStart"/>
            <w:r w:rsidRPr="00EF77D6">
              <w:rPr>
                <w:rStyle w:val="FontStyle27"/>
                <w:bCs/>
                <w:sz w:val="13"/>
                <w:szCs w:val="13"/>
              </w:rPr>
              <w:t>kao</w:t>
            </w:r>
            <w:proofErr w:type="spellEnd"/>
            <w:r w:rsidRPr="00EF77D6">
              <w:rPr>
                <w:rStyle w:val="FontStyle27"/>
                <w:bCs/>
                <w:sz w:val="13"/>
                <w:szCs w:val="13"/>
              </w:rPr>
              <w:t xml:space="preserve"> </w:t>
            </w:r>
            <w:proofErr w:type="spellStart"/>
            <w:r w:rsidRPr="00EF77D6">
              <w:rPr>
                <w:rStyle w:val="FontStyle27"/>
                <w:bCs/>
                <w:sz w:val="13"/>
                <w:szCs w:val="13"/>
              </w:rPr>
              <w:t>i</w:t>
            </w:r>
            <w:proofErr w:type="spellEnd"/>
            <w:r w:rsidRPr="00EF77D6">
              <w:rPr>
                <w:rStyle w:val="FontStyle27"/>
                <w:bCs/>
                <w:sz w:val="13"/>
                <w:szCs w:val="13"/>
              </w:rPr>
              <w:t xml:space="preserve"> </w:t>
            </w:r>
            <w:proofErr w:type="spellStart"/>
            <w:r w:rsidRPr="00EF77D6">
              <w:rPr>
                <w:rStyle w:val="FontStyle27"/>
                <w:bCs/>
                <w:sz w:val="13"/>
                <w:szCs w:val="13"/>
              </w:rPr>
              <w:t>njegovi</w:t>
            </w:r>
            <w:proofErr w:type="spellEnd"/>
            <w:r w:rsidRPr="00EF77D6">
              <w:rPr>
                <w:rStyle w:val="FontStyle27"/>
                <w:bCs/>
                <w:sz w:val="13"/>
                <w:szCs w:val="13"/>
              </w:rPr>
              <w:t xml:space="preserve"> </w:t>
            </w:r>
            <w:proofErr w:type="spellStart"/>
            <w:r w:rsidRPr="00EF77D6">
              <w:rPr>
                <w:rStyle w:val="FontStyle27"/>
                <w:bCs/>
                <w:sz w:val="13"/>
                <w:szCs w:val="13"/>
              </w:rPr>
              <w:t>proizvodi</w:t>
            </w:r>
            <w:proofErr w:type="spellEnd"/>
            <w:r w:rsidRPr="00EF77D6">
              <w:rPr>
                <w:rStyle w:val="FontStyle27"/>
                <w:bCs/>
                <w:sz w:val="13"/>
                <w:szCs w:val="13"/>
              </w:rPr>
              <w:t xml:space="preserve"> </w:t>
            </w:r>
            <w:proofErr w:type="spellStart"/>
            <w:r w:rsidRPr="00EF77D6">
              <w:rPr>
                <w:rStyle w:val="FontStyle27"/>
                <w:bCs/>
                <w:sz w:val="13"/>
                <w:szCs w:val="13"/>
              </w:rPr>
              <w:t>na</w:t>
            </w:r>
            <w:proofErr w:type="spellEnd"/>
            <w:r w:rsidRPr="00EF77D6">
              <w:rPr>
                <w:rStyle w:val="FontStyle27"/>
                <w:bCs/>
                <w:sz w:val="13"/>
                <w:szCs w:val="13"/>
              </w:rPr>
              <w:t xml:space="preserve"> </w:t>
            </w:r>
            <w:proofErr w:type="spellStart"/>
            <w:r w:rsidRPr="00EF77D6">
              <w:rPr>
                <w:rStyle w:val="FontStyle27"/>
                <w:bCs/>
                <w:sz w:val="13"/>
                <w:szCs w:val="13"/>
              </w:rPr>
              <w:t>koje</w:t>
            </w:r>
            <w:proofErr w:type="spellEnd"/>
            <w:r w:rsidRPr="00EF77D6">
              <w:rPr>
                <w:rStyle w:val="FontStyle27"/>
                <w:bCs/>
                <w:sz w:val="13"/>
                <w:szCs w:val="13"/>
              </w:rPr>
              <w:t xml:space="preserve"> se </w:t>
            </w:r>
            <w:proofErr w:type="spellStart"/>
            <w:r w:rsidRPr="00EF77D6">
              <w:rPr>
                <w:rStyle w:val="FontStyle27"/>
                <w:bCs/>
                <w:sz w:val="13"/>
                <w:szCs w:val="13"/>
              </w:rPr>
              <w:t>odnosi</w:t>
            </w:r>
            <w:proofErr w:type="spellEnd"/>
            <w:r w:rsidRPr="00EF77D6">
              <w:rPr>
                <w:rStyle w:val="FontStyle27"/>
                <w:bCs/>
                <w:sz w:val="13"/>
                <w:szCs w:val="13"/>
              </w:rPr>
              <w:t xml:space="preserve"> </w:t>
            </w:r>
            <w:proofErr w:type="spellStart"/>
            <w:r w:rsidRPr="00EF77D6">
              <w:rPr>
                <w:rStyle w:val="FontStyle27"/>
                <w:bCs/>
                <w:sz w:val="13"/>
                <w:szCs w:val="13"/>
              </w:rPr>
              <w:t>Dio</w:t>
            </w:r>
            <w:proofErr w:type="spellEnd"/>
            <w:r w:rsidRPr="00EF77D6">
              <w:rPr>
                <w:rStyle w:val="FontStyle27"/>
                <w:bCs/>
                <w:sz w:val="13"/>
                <w:szCs w:val="13"/>
              </w:rPr>
              <w:t xml:space="preserve"> I </w:t>
            </w:r>
            <w:proofErr w:type="spellStart"/>
            <w:r w:rsidRPr="00EF77D6">
              <w:rPr>
                <w:rStyle w:val="FontStyle27"/>
                <w:bCs/>
                <w:sz w:val="13"/>
                <w:szCs w:val="13"/>
              </w:rPr>
              <w:t>ovog</w:t>
            </w:r>
            <w:proofErr w:type="spellEnd"/>
            <w:r w:rsidRPr="00EF77D6">
              <w:rPr>
                <w:rStyle w:val="FontStyle27"/>
                <w:bCs/>
                <w:sz w:val="13"/>
                <w:szCs w:val="13"/>
              </w:rPr>
              <w:t xml:space="preserve"> </w:t>
            </w:r>
            <w:proofErr w:type="spellStart"/>
            <w:r w:rsidRPr="00EF77D6">
              <w:rPr>
                <w:rStyle w:val="FontStyle27"/>
                <w:bCs/>
                <w:sz w:val="13"/>
                <w:szCs w:val="13"/>
              </w:rPr>
              <w:t>sertifikata</w:t>
            </w:r>
            <w:proofErr w:type="spellEnd"/>
            <w:r w:rsidRPr="00EF77D6">
              <w:rPr>
                <w:rStyle w:val="FontStyle27"/>
                <w:bCs/>
                <w:sz w:val="13"/>
                <w:szCs w:val="13"/>
              </w:rPr>
              <w:t xml:space="preserve">:/ </w:t>
            </w:r>
            <w:r w:rsidRPr="00EF77D6">
              <w:rPr>
                <w:rFonts w:ascii="Arial" w:hAnsi="Arial" w:cs="Arial"/>
                <w:i/>
                <w:color w:val="0000FF"/>
                <w:sz w:val="13"/>
                <w:szCs w:val="13"/>
                <w:lang w:val="es-ES"/>
              </w:rPr>
              <w:t xml:space="preserve">I, </w:t>
            </w:r>
            <w:proofErr w:type="spellStart"/>
            <w:r w:rsidRPr="00EF77D6">
              <w:rPr>
                <w:rFonts w:ascii="Arial" w:hAnsi="Arial" w:cs="Arial"/>
                <w:i/>
                <w:color w:val="0000FF"/>
                <w:sz w:val="13"/>
                <w:szCs w:val="13"/>
                <w:lang w:val="es-ES"/>
              </w:rPr>
              <w:t>undersigned</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official</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veterinarian</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hereby</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certify</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that</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the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aquaculture</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animals</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of</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products</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thereof</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referred</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to</w:t>
            </w:r>
            <w:proofErr w:type="spellEnd"/>
            <w:r w:rsidRPr="00EF77D6">
              <w:rPr>
                <w:rFonts w:ascii="Arial" w:hAnsi="Arial" w:cs="Arial"/>
                <w:i/>
                <w:color w:val="0000FF"/>
                <w:sz w:val="13"/>
                <w:szCs w:val="13"/>
                <w:lang w:val="es-ES"/>
              </w:rPr>
              <w:t xml:space="preserve"> in </w:t>
            </w:r>
            <w:proofErr w:type="spellStart"/>
            <w:r w:rsidRPr="00EF77D6">
              <w:rPr>
                <w:rFonts w:ascii="Arial" w:hAnsi="Arial" w:cs="Arial"/>
                <w:i/>
                <w:color w:val="0000FF"/>
                <w:sz w:val="13"/>
                <w:szCs w:val="13"/>
                <w:lang w:val="es-ES"/>
              </w:rPr>
              <w:t>Part</w:t>
            </w:r>
            <w:proofErr w:type="spellEnd"/>
            <w:r w:rsidRPr="00EF77D6">
              <w:rPr>
                <w:rFonts w:ascii="Arial" w:hAnsi="Arial" w:cs="Arial"/>
                <w:i/>
                <w:color w:val="0000FF"/>
                <w:sz w:val="13"/>
                <w:szCs w:val="13"/>
                <w:lang w:val="es-ES"/>
              </w:rPr>
              <w:t xml:space="preserve"> I </w:t>
            </w:r>
            <w:proofErr w:type="spellStart"/>
            <w:r w:rsidRPr="00EF77D6">
              <w:rPr>
                <w:rFonts w:ascii="Arial" w:hAnsi="Arial" w:cs="Arial"/>
                <w:i/>
                <w:color w:val="0000FF"/>
                <w:sz w:val="13"/>
                <w:szCs w:val="13"/>
                <w:lang w:val="es-ES"/>
              </w:rPr>
              <w:t>of</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this</w:t>
            </w:r>
            <w:proofErr w:type="spellEnd"/>
            <w:r w:rsidRPr="00EF77D6">
              <w:rPr>
                <w:rFonts w:ascii="Arial" w:hAnsi="Arial" w:cs="Arial"/>
                <w:i/>
                <w:color w:val="0000FF"/>
                <w:sz w:val="13"/>
                <w:szCs w:val="13"/>
                <w:lang w:val="es-ES"/>
              </w:rPr>
              <w:t xml:space="preserve"> </w:t>
            </w:r>
            <w:proofErr w:type="spellStart"/>
            <w:r w:rsidRPr="00EF77D6">
              <w:rPr>
                <w:rFonts w:ascii="Arial" w:hAnsi="Arial" w:cs="Arial"/>
                <w:i/>
                <w:color w:val="0000FF"/>
                <w:sz w:val="13"/>
                <w:szCs w:val="13"/>
                <w:lang w:val="es-ES"/>
              </w:rPr>
              <w:t>certificate</w:t>
            </w:r>
            <w:proofErr w:type="spellEnd"/>
          </w:p>
          <w:p w14:paraId="30BE3751" w14:textId="77777777" w:rsidR="00C72225" w:rsidRPr="00EF77D6" w:rsidRDefault="00C72225" w:rsidP="00EF77D6">
            <w:pPr>
              <w:pStyle w:val="NormalWeb"/>
              <w:spacing w:before="0" w:beforeAutospacing="0" w:after="0" w:afterAutospacing="0"/>
              <w:jc w:val="both"/>
              <w:rPr>
                <w:rFonts w:ascii="Arial" w:hAnsi="Arial" w:cs="Arial"/>
                <w:sz w:val="13"/>
                <w:szCs w:val="13"/>
                <w:lang w:val="sr-Latn-CS" w:eastAsia="it-IT"/>
              </w:rPr>
            </w:pPr>
            <w:r w:rsidRPr="00EF77D6">
              <w:rPr>
                <w:rFonts w:ascii="Arial" w:hAnsi="Arial" w:cs="Arial"/>
                <w:sz w:val="13"/>
                <w:szCs w:val="13"/>
              </w:rPr>
              <w:t>(</w:t>
            </w:r>
            <w:r w:rsidRPr="00EF77D6">
              <w:rPr>
                <w:rFonts w:ascii="Arial" w:hAnsi="Arial" w:cs="Arial"/>
                <w:sz w:val="13"/>
                <w:szCs w:val="13"/>
                <w:vertAlign w:val="superscript"/>
              </w:rPr>
              <w:t>6</w:t>
            </w:r>
            <w:r w:rsidRPr="00EF77D6">
              <w:rPr>
                <w:rFonts w:ascii="Arial" w:hAnsi="Arial" w:cs="Arial"/>
                <w:sz w:val="13"/>
                <w:szCs w:val="13"/>
              </w:rPr>
              <w:t>)</w:t>
            </w:r>
            <w:r w:rsidRPr="00EF77D6">
              <w:rPr>
                <w:rFonts w:ascii="Arial" w:hAnsi="Arial" w:cs="Arial"/>
                <w:b/>
                <w:sz w:val="13"/>
                <w:szCs w:val="13"/>
              </w:rPr>
              <w:t xml:space="preserve">  </w:t>
            </w:r>
            <w:r w:rsidRPr="00EF77D6">
              <w:rPr>
                <w:rFonts w:ascii="Arial" w:hAnsi="Arial" w:cs="Arial"/>
                <w:sz w:val="13"/>
                <w:szCs w:val="13"/>
                <w:lang w:val="sr-Latn-CS" w:eastAsia="it-IT"/>
              </w:rPr>
              <w:t xml:space="preserve">Potiču iz države/područja, zone ili kompartmenta koje je nadležni organ moje države proglasilo  slobodnim od </w:t>
            </w:r>
            <w:r w:rsidRPr="00EF77D6">
              <w:rPr>
                <w:rFonts w:ascii="Arial" w:hAnsi="Arial" w:cs="Arial"/>
                <w:sz w:val="13"/>
                <w:szCs w:val="13"/>
                <w:vertAlign w:val="superscript"/>
                <w:lang w:val="sr-Latn-CS" w:eastAsia="it-IT"/>
              </w:rPr>
              <w:t xml:space="preserve">(4) </w:t>
            </w:r>
            <w:r w:rsidRPr="00EF77D6">
              <w:rPr>
                <w:rFonts w:ascii="Arial" w:hAnsi="Arial" w:cs="Arial"/>
                <w:sz w:val="13"/>
                <w:szCs w:val="13"/>
                <w:lang w:val="sr-Latn-CS" w:eastAsia="it-IT"/>
              </w:rPr>
              <w:t xml:space="preserve">[VHS] </w:t>
            </w:r>
            <w:r w:rsidRPr="00EF77D6">
              <w:rPr>
                <w:rFonts w:ascii="Arial" w:hAnsi="Arial" w:cs="Arial"/>
                <w:sz w:val="13"/>
                <w:szCs w:val="13"/>
                <w:vertAlign w:val="superscript"/>
                <w:lang w:val="sr-Latn-CS" w:eastAsia="it-IT"/>
              </w:rPr>
              <w:t>(4)</w:t>
            </w:r>
            <w:r w:rsidRPr="00EF77D6">
              <w:rPr>
                <w:rFonts w:ascii="Arial" w:hAnsi="Arial" w:cs="Arial"/>
                <w:sz w:val="13"/>
                <w:szCs w:val="13"/>
                <w:lang w:val="sr-Latn-CS" w:eastAsia="it-IT"/>
              </w:rPr>
              <w:t xml:space="preserve"> [IHN] </w:t>
            </w:r>
            <w:r w:rsidRPr="00EF77D6">
              <w:rPr>
                <w:rFonts w:ascii="Arial" w:hAnsi="Arial" w:cs="Arial"/>
                <w:sz w:val="13"/>
                <w:szCs w:val="13"/>
                <w:vertAlign w:val="superscript"/>
                <w:lang w:val="sr-Latn-CS" w:eastAsia="it-IT"/>
              </w:rPr>
              <w:t xml:space="preserve">(4) </w:t>
            </w:r>
            <w:r w:rsidRPr="00EF77D6">
              <w:rPr>
                <w:rFonts w:ascii="Arial" w:hAnsi="Arial" w:cs="Arial"/>
                <w:sz w:val="13"/>
                <w:szCs w:val="13"/>
                <w:lang w:val="sr-Latn-CS" w:eastAsia="it-IT"/>
              </w:rPr>
              <w:t xml:space="preserve">[ISA] </w:t>
            </w:r>
            <w:r w:rsidRPr="00EF77D6">
              <w:rPr>
                <w:rFonts w:ascii="Arial" w:hAnsi="Arial" w:cs="Arial"/>
                <w:sz w:val="13"/>
                <w:szCs w:val="13"/>
                <w:vertAlign w:val="superscript"/>
                <w:lang w:val="sr-Latn-CS" w:eastAsia="it-IT"/>
              </w:rPr>
              <w:t xml:space="preserve">(4) </w:t>
            </w:r>
            <w:r w:rsidRPr="00EF77D6">
              <w:rPr>
                <w:rFonts w:ascii="Arial" w:hAnsi="Arial" w:cs="Arial"/>
                <w:sz w:val="13"/>
                <w:szCs w:val="13"/>
                <w:lang w:val="sr-Latn-CS" w:eastAsia="it-IT"/>
              </w:rPr>
              <w:t xml:space="preserve">[KHV] </w:t>
            </w:r>
            <w:r w:rsidRPr="00EF77D6">
              <w:rPr>
                <w:rFonts w:ascii="Arial" w:hAnsi="Arial" w:cs="Arial"/>
                <w:sz w:val="13"/>
                <w:szCs w:val="13"/>
                <w:vertAlign w:val="superscript"/>
                <w:lang w:val="sr-Latn-CS" w:eastAsia="it-IT"/>
              </w:rPr>
              <w:t>(4)</w:t>
            </w:r>
            <w:r w:rsidRPr="00EF77D6">
              <w:rPr>
                <w:rFonts w:ascii="Arial" w:hAnsi="Arial" w:cs="Arial"/>
                <w:sz w:val="13"/>
                <w:szCs w:val="13"/>
                <w:lang w:val="sr-Latn-CS" w:eastAsia="it-IT"/>
              </w:rPr>
              <w:t xml:space="preserve"> [Bolesti bijelih pjega] u skladu sa Poglavljem VII Direktive 2006/88/EC ili po relevatnim standardima OIE-а od strane nadležnog organa moje države, / </w:t>
            </w:r>
            <w:r w:rsidRPr="00EF77D6">
              <w:rPr>
                <w:rFonts w:ascii="Arial" w:hAnsi="Arial" w:cs="Arial"/>
                <w:i/>
                <w:color w:val="0000FF"/>
                <w:sz w:val="13"/>
                <w:szCs w:val="13"/>
                <w:lang w:val="sr-Latn-CS" w:eastAsia="it-IT"/>
              </w:rPr>
              <w:t xml:space="preserve">originate from a country/ territory, zone or compartment declared free from </w:t>
            </w:r>
            <w:r w:rsidRPr="00EF77D6">
              <w:rPr>
                <w:rFonts w:ascii="Arial" w:hAnsi="Arial" w:cs="Arial"/>
                <w:i/>
                <w:color w:val="0000FF"/>
                <w:sz w:val="13"/>
                <w:szCs w:val="13"/>
                <w:vertAlign w:val="superscript"/>
                <w:lang w:val="sr-Latn-CS" w:eastAsia="it-IT"/>
              </w:rPr>
              <w:t xml:space="preserve">(4) </w:t>
            </w:r>
            <w:r w:rsidRPr="00EF77D6">
              <w:rPr>
                <w:rFonts w:ascii="Arial" w:hAnsi="Arial" w:cs="Arial"/>
                <w:i/>
                <w:color w:val="0000FF"/>
                <w:sz w:val="13"/>
                <w:szCs w:val="13"/>
                <w:lang w:val="sr-Latn-CS" w:eastAsia="it-IT"/>
              </w:rPr>
              <w:t xml:space="preserve">[VHS] </w:t>
            </w:r>
            <w:r w:rsidRPr="00EF77D6">
              <w:rPr>
                <w:rFonts w:ascii="Arial" w:hAnsi="Arial" w:cs="Arial"/>
                <w:i/>
                <w:color w:val="0000FF"/>
                <w:sz w:val="13"/>
                <w:szCs w:val="13"/>
                <w:vertAlign w:val="superscript"/>
                <w:lang w:val="sr-Latn-CS" w:eastAsia="it-IT"/>
              </w:rPr>
              <w:t>(4)</w:t>
            </w:r>
            <w:r w:rsidRPr="00EF77D6">
              <w:rPr>
                <w:rFonts w:ascii="Arial" w:hAnsi="Arial" w:cs="Arial"/>
                <w:i/>
                <w:color w:val="0000FF"/>
                <w:sz w:val="13"/>
                <w:szCs w:val="13"/>
                <w:lang w:val="sr-Latn-CS" w:eastAsia="it-IT"/>
              </w:rPr>
              <w:t xml:space="preserve"> [IHN] </w:t>
            </w:r>
            <w:r w:rsidRPr="00EF77D6">
              <w:rPr>
                <w:rFonts w:ascii="Arial" w:hAnsi="Arial" w:cs="Arial"/>
                <w:i/>
                <w:color w:val="0000FF"/>
                <w:sz w:val="13"/>
                <w:szCs w:val="13"/>
                <w:vertAlign w:val="superscript"/>
                <w:lang w:val="sr-Latn-CS" w:eastAsia="it-IT"/>
              </w:rPr>
              <w:t xml:space="preserve">(4) </w:t>
            </w:r>
            <w:r w:rsidRPr="00EF77D6">
              <w:rPr>
                <w:rFonts w:ascii="Arial" w:hAnsi="Arial" w:cs="Arial"/>
                <w:i/>
                <w:color w:val="0000FF"/>
                <w:sz w:val="13"/>
                <w:szCs w:val="13"/>
                <w:lang w:val="sr-Latn-CS" w:eastAsia="it-IT"/>
              </w:rPr>
              <w:t xml:space="preserve">[ISA] </w:t>
            </w:r>
            <w:r w:rsidRPr="00EF77D6">
              <w:rPr>
                <w:rFonts w:ascii="Arial" w:hAnsi="Arial" w:cs="Arial"/>
                <w:i/>
                <w:color w:val="0000FF"/>
                <w:sz w:val="13"/>
                <w:szCs w:val="13"/>
                <w:vertAlign w:val="superscript"/>
                <w:lang w:val="sr-Latn-CS" w:eastAsia="it-IT"/>
              </w:rPr>
              <w:t xml:space="preserve">(4) </w:t>
            </w:r>
            <w:r w:rsidRPr="00EF77D6">
              <w:rPr>
                <w:rFonts w:ascii="Arial" w:hAnsi="Arial" w:cs="Arial"/>
                <w:i/>
                <w:color w:val="0000FF"/>
                <w:sz w:val="13"/>
                <w:szCs w:val="13"/>
                <w:lang w:val="sr-Latn-CS" w:eastAsia="it-IT"/>
              </w:rPr>
              <w:t xml:space="preserve">[KHV] </w:t>
            </w:r>
            <w:r w:rsidRPr="00EF77D6">
              <w:rPr>
                <w:rFonts w:ascii="Arial" w:hAnsi="Arial" w:cs="Arial"/>
                <w:i/>
                <w:color w:val="0000FF"/>
                <w:sz w:val="13"/>
                <w:szCs w:val="13"/>
                <w:vertAlign w:val="superscript"/>
                <w:lang w:val="sr-Latn-CS" w:eastAsia="it-IT"/>
              </w:rPr>
              <w:t>(4)</w:t>
            </w:r>
            <w:r w:rsidRPr="00EF77D6">
              <w:rPr>
                <w:rFonts w:ascii="Arial" w:hAnsi="Arial" w:cs="Arial"/>
                <w:i/>
                <w:color w:val="0000FF"/>
                <w:sz w:val="13"/>
                <w:szCs w:val="13"/>
                <w:lang w:val="sr-Latn-CS" w:eastAsia="it-IT"/>
              </w:rPr>
              <w:t xml:space="preserve"> (White spot disease) in accordance with Chapter VII of Directive 2006/88/EC or the relevant OIE Standard by the competent authority of my country</w:t>
            </w:r>
          </w:p>
          <w:p w14:paraId="0C5CF259" w14:textId="77777777" w:rsidR="00C72225" w:rsidRPr="00EF77D6" w:rsidRDefault="00216215" w:rsidP="00EF77D6">
            <w:pPr>
              <w:pStyle w:val="NormalWeb"/>
              <w:spacing w:before="0" w:beforeAutospacing="0" w:after="0" w:afterAutospacing="0"/>
              <w:ind w:left="432"/>
              <w:jc w:val="both"/>
              <w:rPr>
                <w:rFonts w:ascii="Arial" w:hAnsi="Arial" w:cs="Arial"/>
                <w:sz w:val="13"/>
                <w:szCs w:val="13"/>
                <w:lang w:val="sr-Latn-CS" w:eastAsia="it-IT"/>
              </w:rPr>
            </w:pPr>
            <w:r w:rsidRPr="00EF77D6">
              <w:rPr>
                <w:rFonts w:ascii="Arial" w:hAnsi="Arial" w:cs="Arial"/>
                <w:sz w:val="13"/>
                <w:szCs w:val="13"/>
                <w:shd w:val="clear" w:color="auto" w:fill="FFFFFF"/>
              </w:rPr>
              <w:t>(</w:t>
            </w:r>
            <w:proofErr w:type="spellStart"/>
            <w:r w:rsidRPr="00EF77D6">
              <w:rPr>
                <w:rFonts w:ascii="Arial" w:hAnsi="Arial" w:cs="Arial"/>
                <w:sz w:val="13"/>
                <w:szCs w:val="13"/>
                <w:shd w:val="clear" w:color="auto" w:fill="FFFFFF"/>
              </w:rPr>
              <w:t>i</w:t>
            </w:r>
            <w:proofErr w:type="spellEnd"/>
            <w:r w:rsidRPr="00EF77D6">
              <w:rPr>
                <w:rFonts w:ascii="Arial" w:hAnsi="Arial" w:cs="Arial"/>
                <w:sz w:val="13"/>
                <w:szCs w:val="13"/>
                <w:shd w:val="clear" w:color="auto" w:fill="FFFFFF"/>
              </w:rPr>
              <w:t xml:space="preserve">) </w:t>
            </w:r>
            <w:r w:rsidR="00C72225" w:rsidRPr="00EF77D6">
              <w:rPr>
                <w:rFonts w:ascii="Arial" w:hAnsi="Arial" w:cs="Arial"/>
                <w:sz w:val="13"/>
                <w:szCs w:val="13"/>
                <w:lang w:val="sr-Latn-CS" w:eastAsia="it-IT"/>
              </w:rPr>
              <w:t xml:space="preserve">pojava navedenih bolesti obavezno se prijavljuju nadležnom organu, a izvještaj o sumnji na pojavu navedenih bolesti mora odmah da bude provjeren od strane nadležne </w:t>
            </w:r>
            <w:proofErr w:type="gramStart"/>
            <w:r w:rsidR="00C72225" w:rsidRPr="00EF77D6">
              <w:rPr>
                <w:rFonts w:ascii="Arial" w:hAnsi="Arial" w:cs="Arial"/>
                <w:sz w:val="13"/>
                <w:szCs w:val="13"/>
                <w:lang w:val="sr-Latn-CS" w:eastAsia="it-IT"/>
              </w:rPr>
              <w:t>službe,/</w:t>
            </w:r>
            <w:proofErr w:type="gramEnd"/>
            <w:r w:rsidR="00C72225" w:rsidRPr="00EF77D6">
              <w:rPr>
                <w:rFonts w:ascii="Arial" w:hAnsi="Arial" w:cs="Arial"/>
                <w:sz w:val="13"/>
                <w:szCs w:val="13"/>
              </w:rPr>
              <w:t xml:space="preserve"> </w:t>
            </w:r>
            <w:r w:rsidR="00C72225" w:rsidRPr="00EF77D6">
              <w:rPr>
                <w:rFonts w:ascii="Arial" w:hAnsi="Arial" w:cs="Arial"/>
                <w:i/>
                <w:color w:val="0000FF"/>
                <w:sz w:val="13"/>
                <w:szCs w:val="13"/>
                <w:lang w:val="sr-Latn-CS" w:eastAsia="it-IT"/>
              </w:rPr>
              <w:t>where the relevant diseases are notifiable to the competent authority and reports of suspicion of infection of the relevant disease must be immediately investigated by the official services</w:t>
            </w:r>
          </w:p>
          <w:p w14:paraId="64CA0497" w14:textId="77777777" w:rsidR="00C72225" w:rsidRPr="00EF77D6" w:rsidRDefault="00216215" w:rsidP="00EF77D6">
            <w:pPr>
              <w:pStyle w:val="NormalWeb"/>
              <w:spacing w:before="0" w:beforeAutospacing="0" w:after="0" w:afterAutospacing="0"/>
              <w:ind w:left="432"/>
              <w:jc w:val="both"/>
              <w:rPr>
                <w:rFonts w:ascii="Arial" w:hAnsi="Arial" w:cs="Arial"/>
                <w:i/>
                <w:color w:val="0000FF"/>
                <w:sz w:val="13"/>
                <w:szCs w:val="13"/>
                <w:lang w:val="sr-Latn-CS" w:eastAsia="it-IT"/>
              </w:rPr>
            </w:pPr>
            <w:r w:rsidRPr="00EF77D6">
              <w:rPr>
                <w:rFonts w:ascii="Arial" w:hAnsi="Arial" w:cs="Arial"/>
                <w:sz w:val="13"/>
                <w:szCs w:val="13"/>
                <w:shd w:val="clear" w:color="auto" w:fill="FFFFFF"/>
              </w:rPr>
              <w:t xml:space="preserve">(ii) </w:t>
            </w:r>
            <w:r w:rsidR="00C72225" w:rsidRPr="00EF77D6">
              <w:rPr>
                <w:rFonts w:ascii="Arial" w:hAnsi="Arial" w:cs="Arial"/>
                <w:spacing w:val="-3"/>
                <w:sz w:val="13"/>
                <w:szCs w:val="13"/>
                <w:lang w:val="sr-Latn-CS"/>
              </w:rPr>
              <w:t>svako naseljavanje vrsta prijemčivih za navedene bolesti potiče iz oblasti proglašene slobodnom od bolesti, i/</w:t>
            </w:r>
            <w:r w:rsidR="00C72225" w:rsidRPr="00EF77D6">
              <w:rPr>
                <w:rFonts w:ascii="Arial" w:hAnsi="Arial" w:cs="Arial"/>
                <w:sz w:val="13"/>
                <w:szCs w:val="13"/>
              </w:rPr>
              <w:t xml:space="preserve"> </w:t>
            </w:r>
            <w:r w:rsidR="00C72225" w:rsidRPr="00EF77D6">
              <w:rPr>
                <w:rFonts w:ascii="Arial" w:hAnsi="Arial" w:cs="Arial"/>
                <w:i/>
                <w:color w:val="0000FF"/>
                <w:spacing w:val="-3"/>
                <w:sz w:val="13"/>
                <w:szCs w:val="13"/>
                <w:lang w:val="sr-Latn-CS"/>
              </w:rPr>
              <w:t>all introduced species susceptible to the relevant diseases come from an area declared free of the disease, and</w:t>
            </w:r>
          </w:p>
          <w:p w14:paraId="351F00E7" w14:textId="77777777" w:rsidR="00C72225" w:rsidRPr="00EF77D6" w:rsidRDefault="00216215" w:rsidP="00EF77D6">
            <w:pPr>
              <w:pStyle w:val="NormalWeb"/>
              <w:spacing w:before="0" w:beforeAutospacing="0" w:after="0" w:afterAutospacing="0"/>
              <w:ind w:left="432"/>
              <w:jc w:val="both"/>
              <w:rPr>
                <w:rFonts w:ascii="Arial" w:hAnsi="Arial" w:cs="Arial"/>
                <w:spacing w:val="-3"/>
                <w:sz w:val="13"/>
                <w:szCs w:val="13"/>
                <w:lang w:val="ru-RU"/>
              </w:rPr>
            </w:pPr>
            <w:r w:rsidRPr="00EF77D6">
              <w:rPr>
                <w:rFonts w:ascii="Arial" w:hAnsi="Arial" w:cs="Arial"/>
                <w:sz w:val="13"/>
                <w:szCs w:val="13"/>
                <w:shd w:val="clear" w:color="auto" w:fill="FFFFFF"/>
              </w:rPr>
              <w:t>(</w:t>
            </w:r>
            <w:r w:rsidRPr="00EF77D6">
              <w:rPr>
                <w:rFonts w:ascii="Arial" w:hAnsi="Arial" w:cs="Arial"/>
                <w:color w:val="000000"/>
                <w:sz w:val="13"/>
                <w:szCs w:val="13"/>
                <w:shd w:val="clear" w:color="auto" w:fill="FFFFFF"/>
              </w:rPr>
              <w:t>iii</w:t>
            </w:r>
            <w:r w:rsidRPr="00EF77D6">
              <w:rPr>
                <w:rFonts w:ascii="Arial" w:hAnsi="Arial" w:cs="Arial"/>
                <w:sz w:val="13"/>
                <w:szCs w:val="13"/>
                <w:shd w:val="clear" w:color="auto" w:fill="FFFFFF"/>
              </w:rPr>
              <w:t xml:space="preserve">) </w:t>
            </w:r>
            <w:r w:rsidR="00C72225" w:rsidRPr="00EF77D6">
              <w:rPr>
                <w:rFonts w:ascii="Arial" w:hAnsi="Arial" w:cs="Arial"/>
                <w:spacing w:val="-3"/>
                <w:sz w:val="13"/>
                <w:szCs w:val="13"/>
                <w:lang w:val="sr-Latn-CS"/>
              </w:rPr>
              <w:t>vrste prijemčive za navedene bolesti nijesu vakcinisane protiv njih</w:t>
            </w:r>
            <w:r w:rsidR="00C72225" w:rsidRPr="00EF77D6">
              <w:rPr>
                <w:rFonts w:ascii="Arial" w:hAnsi="Arial" w:cs="Arial"/>
                <w:spacing w:val="-3"/>
                <w:sz w:val="13"/>
                <w:szCs w:val="13"/>
                <w:lang w:val="ru-RU"/>
              </w:rPr>
              <w:t xml:space="preserve">/ </w:t>
            </w:r>
            <w:proofErr w:type="spellStart"/>
            <w:r w:rsidR="00C72225" w:rsidRPr="00EF77D6">
              <w:rPr>
                <w:rFonts w:ascii="Arial" w:hAnsi="Arial" w:cs="Arial"/>
                <w:i/>
                <w:color w:val="0000FF"/>
                <w:spacing w:val="-3"/>
                <w:sz w:val="13"/>
                <w:szCs w:val="13"/>
                <w:lang w:val="ru-RU"/>
              </w:rPr>
              <w:t>species</w:t>
            </w:r>
            <w:proofErr w:type="spellEnd"/>
            <w:r w:rsidR="00C72225" w:rsidRPr="00EF77D6">
              <w:rPr>
                <w:rFonts w:ascii="Arial" w:hAnsi="Arial" w:cs="Arial"/>
                <w:i/>
                <w:color w:val="0000FF"/>
                <w:spacing w:val="-3"/>
                <w:sz w:val="13"/>
                <w:szCs w:val="13"/>
                <w:lang w:val="ru-RU"/>
              </w:rPr>
              <w:t xml:space="preserve"> </w:t>
            </w:r>
            <w:proofErr w:type="spellStart"/>
            <w:r w:rsidR="00C72225" w:rsidRPr="00EF77D6">
              <w:rPr>
                <w:rFonts w:ascii="Arial" w:hAnsi="Arial" w:cs="Arial"/>
                <w:i/>
                <w:color w:val="0000FF"/>
                <w:spacing w:val="-3"/>
                <w:sz w:val="13"/>
                <w:szCs w:val="13"/>
                <w:lang w:val="ru-RU"/>
              </w:rPr>
              <w:t>susceptible</w:t>
            </w:r>
            <w:proofErr w:type="spellEnd"/>
            <w:r w:rsidR="00C72225" w:rsidRPr="00EF77D6">
              <w:rPr>
                <w:rFonts w:ascii="Arial" w:hAnsi="Arial" w:cs="Arial"/>
                <w:i/>
                <w:color w:val="0000FF"/>
                <w:spacing w:val="-3"/>
                <w:sz w:val="13"/>
                <w:szCs w:val="13"/>
                <w:lang w:val="ru-RU"/>
              </w:rPr>
              <w:t xml:space="preserve"> </w:t>
            </w:r>
            <w:proofErr w:type="spellStart"/>
            <w:r w:rsidR="00C72225" w:rsidRPr="00EF77D6">
              <w:rPr>
                <w:rFonts w:ascii="Arial" w:hAnsi="Arial" w:cs="Arial"/>
                <w:i/>
                <w:color w:val="0000FF"/>
                <w:spacing w:val="-3"/>
                <w:sz w:val="13"/>
                <w:szCs w:val="13"/>
                <w:lang w:val="ru-RU"/>
              </w:rPr>
              <w:t>to</w:t>
            </w:r>
            <w:proofErr w:type="spellEnd"/>
            <w:r w:rsidR="00C72225" w:rsidRPr="00EF77D6">
              <w:rPr>
                <w:rFonts w:ascii="Arial" w:hAnsi="Arial" w:cs="Arial"/>
                <w:i/>
                <w:color w:val="0000FF"/>
                <w:spacing w:val="-3"/>
                <w:sz w:val="13"/>
                <w:szCs w:val="13"/>
                <w:lang w:val="ru-RU"/>
              </w:rPr>
              <w:t xml:space="preserve"> </w:t>
            </w:r>
            <w:proofErr w:type="spellStart"/>
            <w:r w:rsidR="00C72225" w:rsidRPr="00EF77D6">
              <w:rPr>
                <w:rFonts w:ascii="Arial" w:hAnsi="Arial" w:cs="Arial"/>
                <w:i/>
                <w:color w:val="0000FF"/>
                <w:spacing w:val="-3"/>
                <w:sz w:val="13"/>
                <w:szCs w:val="13"/>
                <w:lang w:val="ru-RU"/>
              </w:rPr>
              <w:t>the</w:t>
            </w:r>
            <w:proofErr w:type="spellEnd"/>
            <w:r w:rsidR="00C72225" w:rsidRPr="00EF77D6">
              <w:rPr>
                <w:rFonts w:ascii="Arial" w:hAnsi="Arial" w:cs="Arial"/>
                <w:i/>
                <w:color w:val="0000FF"/>
                <w:spacing w:val="-3"/>
                <w:sz w:val="13"/>
                <w:szCs w:val="13"/>
                <w:lang w:val="ru-RU"/>
              </w:rPr>
              <w:t xml:space="preserve"> </w:t>
            </w:r>
            <w:proofErr w:type="spellStart"/>
            <w:r w:rsidR="00C72225" w:rsidRPr="00EF77D6">
              <w:rPr>
                <w:rFonts w:ascii="Arial" w:hAnsi="Arial" w:cs="Arial"/>
                <w:i/>
                <w:color w:val="0000FF"/>
                <w:spacing w:val="-3"/>
                <w:sz w:val="13"/>
                <w:szCs w:val="13"/>
                <w:lang w:val="ru-RU"/>
              </w:rPr>
              <w:t>relevant</w:t>
            </w:r>
            <w:proofErr w:type="spellEnd"/>
            <w:r w:rsidR="00C72225" w:rsidRPr="00EF77D6">
              <w:rPr>
                <w:rFonts w:ascii="Arial" w:hAnsi="Arial" w:cs="Arial"/>
                <w:i/>
                <w:color w:val="0000FF"/>
                <w:spacing w:val="-3"/>
                <w:sz w:val="13"/>
                <w:szCs w:val="13"/>
                <w:lang w:val="ru-RU"/>
              </w:rPr>
              <w:t xml:space="preserve"> </w:t>
            </w:r>
            <w:proofErr w:type="spellStart"/>
            <w:r w:rsidR="00C72225" w:rsidRPr="00EF77D6">
              <w:rPr>
                <w:rFonts w:ascii="Arial" w:hAnsi="Arial" w:cs="Arial"/>
                <w:i/>
                <w:color w:val="0000FF"/>
                <w:spacing w:val="-3"/>
                <w:sz w:val="13"/>
                <w:szCs w:val="13"/>
                <w:lang w:val="ru-RU"/>
              </w:rPr>
              <w:t>diseases</w:t>
            </w:r>
            <w:proofErr w:type="spellEnd"/>
            <w:r w:rsidR="00C72225" w:rsidRPr="00EF77D6">
              <w:rPr>
                <w:rFonts w:ascii="Arial" w:hAnsi="Arial" w:cs="Arial"/>
                <w:i/>
                <w:color w:val="0000FF"/>
                <w:spacing w:val="-3"/>
                <w:sz w:val="13"/>
                <w:szCs w:val="13"/>
                <w:lang w:val="ru-RU"/>
              </w:rPr>
              <w:t xml:space="preserve"> </w:t>
            </w:r>
            <w:proofErr w:type="spellStart"/>
            <w:r w:rsidR="00C72225" w:rsidRPr="00EF77D6">
              <w:rPr>
                <w:rFonts w:ascii="Arial" w:hAnsi="Arial" w:cs="Arial"/>
                <w:i/>
                <w:color w:val="0000FF"/>
                <w:spacing w:val="-3"/>
                <w:sz w:val="13"/>
                <w:szCs w:val="13"/>
                <w:lang w:val="ru-RU"/>
              </w:rPr>
              <w:t>are</w:t>
            </w:r>
            <w:proofErr w:type="spellEnd"/>
            <w:r w:rsidR="00C72225" w:rsidRPr="00EF77D6">
              <w:rPr>
                <w:rFonts w:ascii="Arial" w:hAnsi="Arial" w:cs="Arial"/>
                <w:i/>
                <w:color w:val="0000FF"/>
                <w:spacing w:val="-3"/>
                <w:sz w:val="13"/>
                <w:szCs w:val="13"/>
                <w:lang w:val="ru-RU"/>
              </w:rPr>
              <w:t xml:space="preserve"> </w:t>
            </w:r>
            <w:proofErr w:type="spellStart"/>
            <w:r w:rsidR="00C72225" w:rsidRPr="00EF77D6">
              <w:rPr>
                <w:rFonts w:ascii="Arial" w:hAnsi="Arial" w:cs="Arial"/>
                <w:i/>
                <w:color w:val="0000FF"/>
                <w:spacing w:val="-3"/>
                <w:sz w:val="13"/>
                <w:szCs w:val="13"/>
                <w:lang w:val="ru-RU"/>
              </w:rPr>
              <w:t>not</w:t>
            </w:r>
            <w:proofErr w:type="spellEnd"/>
            <w:r w:rsidR="00C72225" w:rsidRPr="00EF77D6">
              <w:rPr>
                <w:rFonts w:ascii="Arial" w:hAnsi="Arial" w:cs="Arial"/>
                <w:i/>
                <w:color w:val="0000FF"/>
                <w:spacing w:val="-3"/>
                <w:sz w:val="13"/>
                <w:szCs w:val="13"/>
                <w:lang w:val="ru-RU"/>
              </w:rPr>
              <w:t xml:space="preserve"> </w:t>
            </w:r>
            <w:proofErr w:type="spellStart"/>
            <w:r w:rsidR="00C72225" w:rsidRPr="00EF77D6">
              <w:rPr>
                <w:rFonts w:ascii="Arial" w:hAnsi="Arial" w:cs="Arial"/>
                <w:i/>
                <w:color w:val="0000FF"/>
                <w:spacing w:val="-3"/>
                <w:sz w:val="13"/>
                <w:szCs w:val="13"/>
                <w:lang w:val="ru-RU"/>
              </w:rPr>
              <w:t>vaccinated</w:t>
            </w:r>
            <w:proofErr w:type="spellEnd"/>
            <w:r w:rsidR="00C72225" w:rsidRPr="00EF77D6">
              <w:rPr>
                <w:rFonts w:ascii="Arial" w:hAnsi="Arial" w:cs="Arial"/>
                <w:i/>
                <w:color w:val="0000FF"/>
                <w:spacing w:val="-3"/>
                <w:sz w:val="13"/>
                <w:szCs w:val="13"/>
                <w:lang w:val="ru-RU"/>
              </w:rPr>
              <w:t xml:space="preserve"> </w:t>
            </w:r>
            <w:proofErr w:type="spellStart"/>
            <w:r w:rsidR="00C72225" w:rsidRPr="00EF77D6">
              <w:rPr>
                <w:rFonts w:ascii="Arial" w:hAnsi="Arial" w:cs="Arial"/>
                <w:i/>
                <w:color w:val="0000FF"/>
                <w:spacing w:val="-3"/>
                <w:sz w:val="13"/>
                <w:szCs w:val="13"/>
                <w:lang w:val="ru-RU"/>
              </w:rPr>
              <w:t>against</w:t>
            </w:r>
            <w:proofErr w:type="spellEnd"/>
            <w:r w:rsidR="00C72225" w:rsidRPr="00EF77D6">
              <w:rPr>
                <w:rFonts w:ascii="Arial" w:hAnsi="Arial" w:cs="Arial"/>
                <w:i/>
                <w:color w:val="0000FF"/>
                <w:spacing w:val="-3"/>
                <w:sz w:val="13"/>
                <w:szCs w:val="13"/>
                <w:lang w:val="ru-RU"/>
              </w:rPr>
              <w:t xml:space="preserve"> </w:t>
            </w:r>
            <w:proofErr w:type="spellStart"/>
            <w:r w:rsidR="00C72225" w:rsidRPr="00EF77D6">
              <w:rPr>
                <w:rFonts w:ascii="Arial" w:hAnsi="Arial" w:cs="Arial"/>
                <w:i/>
                <w:color w:val="0000FF"/>
                <w:spacing w:val="-3"/>
                <w:sz w:val="13"/>
                <w:szCs w:val="13"/>
                <w:lang w:val="ru-RU"/>
              </w:rPr>
              <w:t>the</w:t>
            </w:r>
            <w:proofErr w:type="spellEnd"/>
            <w:r w:rsidR="00C72225" w:rsidRPr="00EF77D6">
              <w:rPr>
                <w:rFonts w:ascii="Arial" w:hAnsi="Arial" w:cs="Arial"/>
                <w:i/>
                <w:color w:val="0000FF"/>
                <w:spacing w:val="-3"/>
                <w:sz w:val="13"/>
                <w:szCs w:val="13"/>
                <w:lang w:val="ru-RU"/>
              </w:rPr>
              <w:t xml:space="preserve"> </w:t>
            </w:r>
            <w:proofErr w:type="spellStart"/>
            <w:r w:rsidR="00C72225" w:rsidRPr="00EF77D6">
              <w:rPr>
                <w:rFonts w:ascii="Arial" w:hAnsi="Arial" w:cs="Arial"/>
                <w:i/>
                <w:color w:val="0000FF"/>
                <w:spacing w:val="-3"/>
                <w:sz w:val="13"/>
                <w:szCs w:val="13"/>
                <w:lang w:val="ru-RU"/>
              </w:rPr>
              <w:t>relevant</w:t>
            </w:r>
            <w:proofErr w:type="spellEnd"/>
            <w:r w:rsidR="00C72225" w:rsidRPr="00EF77D6">
              <w:rPr>
                <w:rFonts w:ascii="Arial" w:hAnsi="Arial" w:cs="Arial"/>
                <w:i/>
                <w:color w:val="0000FF"/>
                <w:spacing w:val="-3"/>
                <w:sz w:val="13"/>
                <w:szCs w:val="13"/>
                <w:lang w:val="ru-RU"/>
              </w:rPr>
              <w:t xml:space="preserve"> </w:t>
            </w:r>
            <w:proofErr w:type="spellStart"/>
            <w:r w:rsidR="00C72225" w:rsidRPr="00EF77D6">
              <w:rPr>
                <w:rFonts w:ascii="Arial" w:hAnsi="Arial" w:cs="Arial"/>
                <w:i/>
                <w:color w:val="0000FF"/>
                <w:spacing w:val="-3"/>
                <w:sz w:val="13"/>
                <w:szCs w:val="13"/>
                <w:lang w:val="ru-RU"/>
              </w:rPr>
              <w:t>diseases</w:t>
            </w:r>
            <w:proofErr w:type="spellEnd"/>
          </w:p>
          <w:p w14:paraId="017274EA" w14:textId="77777777" w:rsidR="00AE4729" w:rsidRPr="00EF77D6" w:rsidRDefault="00AE4729" w:rsidP="00EF77D6">
            <w:pPr>
              <w:shd w:val="clear" w:color="auto" w:fill="FFFFFF"/>
              <w:ind w:right="158"/>
              <w:jc w:val="both"/>
              <w:rPr>
                <w:spacing w:val="-3"/>
                <w:sz w:val="16"/>
                <w:szCs w:val="16"/>
                <w:lang w:val="sr-Latn-CS"/>
              </w:rPr>
            </w:pPr>
            <w:r w:rsidRPr="00EF77D6">
              <w:rPr>
                <w:rFonts w:ascii="Arial" w:hAnsi="Arial" w:cs="Arial"/>
                <w:sz w:val="14"/>
                <w:szCs w:val="14"/>
                <w:lang w:val="en"/>
              </w:rPr>
              <w:t xml:space="preserve">II.2.3. </w:t>
            </w:r>
            <w:proofErr w:type="spellStart"/>
            <w:r w:rsidRPr="00EF77D6">
              <w:rPr>
                <w:rFonts w:ascii="Arial" w:hAnsi="Arial" w:cs="Arial"/>
                <w:b/>
                <w:bCs/>
                <w:color w:val="000000"/>
                <w:sz w:val="14"/>
                <w:szCs w:val="14"/>
                <w:shd w:val="clear" w:color="auto" w:fill="FFFFFF"/>
              </w:rPr>
              <w:t>Zahtjevi</w:t>
            </w:r>
            <w:proofErr w:type="spellEnd"/>
            <w:r w:rsidRPr="00EF77D6">
              <w:rPr>
                <w:rFonts w:ascii="Arial" w:hAnsi="Arial" w:cs="Arial"/>
                <w:b/>
                <w:bCs/>
                <w:color w:val="000000"/>
                <w:sz w:val="14"/>
                <w:szCs w:val="14"/>
                <w:shd w:val="clear" w:color="auto" w:fill="FFFFFF"/>
              </w:rPr>
              <w:t xml:space="preserve"> za transport </w:t>
            </w:r>
            <w:proofErr w:type="spellStart"/>
            <w:r w:rsidRPr="00EF77D6">
              <w:rPr>
                <w:rFonts w:ascii="Arial" w:hAnsi="Arial" w:cs="Arial"/>
                <w:b/>
                <w:bCs/>
                <w:color w:val="000000"/>
                <w:sz w:val="14"/>
                <w:szCs w:val="14"/>
                <w:shd w:val="clear" w:color="auto" w:fill="FFFFFF"/>
              </w:rPr>
              <w:t>i</w:t>
            </w:r>
            <w:proofErr w:type="spellEnd"/>
            <w:r w:rsidRPr="00EF77D6">
              <w:rPr>
                <w:rFonts w:ascii="Arial" w:hAnsi="Arial" w:cs="Arial"/>
                <w:b/>
                <w:bCs/>
                <w:color w:val="000000"/>
                <w:sz w:val="14"/>
                <w:szCs w:val="14"/>
                <w:shd w:val="clear" w:color="auto" w:fill="FFFFFF"/>
              </w:rPr>
              <w:t xml:space="preserve"> </w:t>
            </w:r>
            <w:proofErr w:type="spellStart"/>
            <w:r w:rsidRPr="00EF77D6">
              <w:rPr>
                <w:rFonts w:ascii="Arial" w:hAnsi="Arial" w:cs="Arial"/>
                <w:b/>
                <w:bCs/>
                <w:color w:val="000000"/>
                <w:sz w:val="14"/>
                <w:szCs w:val="14"/>
                <w:shd w:val="clear" w:color="auto" w:fill="FFFFFF"/>
              </w:rPr>
              <w:t>obilježavanje</w:t>
            </w:r>
            <w:proofErr w:type="spellEnd"/>
            <w:r w:rsidRPr="00EF77D6">
              <w:rPr>
                <w:rFonts w:ascii="Arial" w:hAnsi="Arial" w:cs="Arial"/>
                <w:b/>
                <w:bCs/>
                <w:color w:val="000000"/>
                <w:sz w:val="14"/>
                <w:szCs w:val="14"/>
                <w:shd w:val="clear" w:color="auto" w:fill="FFFFFF"/>
              </w:rPr>
              <w:t>/</w:t>
            </w:r>
            <w:r w:rsidRPr="00EF77D6">
              <w:rPr>
                <w:b/>
                <w:spacing w:val="-3"/>
                <w:sz w:val="16"/>
                <w:szCs w:val="16"/>
                <w:lang w:val="ru-RU"/>
              </w:rPr>
              <w:t xml:space="preserve"> </w:t>
            </w:r>
            <w:r w:rsidRPr="00EF77D6">
              <w:rPr>
                <w:rFonts w:ascii="Arial" w:hAnsi="Arial" w:cs="Arial"/>
                <w:b/>
                <w:i/>
                <w:color w:val="0000FF"/>
                <w:sz w:val="14"/>
                <w:szCs w:val="14"/>
              </w:rPr>
              <w:t>Transport and labelling requirements</w:t>
            </w:r>
          </w:p>
          <w:p w14:paraId="1EFBE411" w14:textId="77777777" w:rsidR="00AE4729" w:rsidRPr="00EF77D6" w:rsidRDefault="00AE4729" w:rsidP="00EF77D6">
            <w:pPr>
              <w:shd w:val="clear" w:color="auto" w:fill="FFFFFF"/>
              <w:ind w:right="158"/>
              <w:jc w:val="both"/>
              <w:rPr>
                <w:rFonts w:ascii="Arial" w:hAnsi="Arial" w:cs="Arial"/>
                <w:i/>
                <w:color w:val="0000FF"/>
                <w:sz w:val="14"/>
                <w:szCs w:val="14"/>
                <w:lang w:val="it-IT" w:eastAsia="it-IT"/>
              </w:rPr>
            </w:pPr>
            <w:proofErr w:type="spellStart"/>
            <w:r w:rsidRPr="00EF77D6">
              <w:rPr>
                <w:rFonts w:ascii="Arial" w:hAnsi="Arial" w:cs="Arial"/>
                <w:sz w:val="14"/>
                <w:szCs w:val="14"/>
                <w:lang w:val="it-IT" w:eastAsia="it-IT"/>
              </w:rPr>
              <w:t>Ja</w:t>
            </w:r>
            <w:proofErr w:type="spellEnd"/>
            <w:r w:rsidRPr="00EF77D6">
              <w:rPr>
                <w:rFonts w:ascii="Arial" w:hAnsi="Arial" w:cs="Arial"/>
                <w:sz w:val="14"/>
                <w:szCs w:val="14"/>
                <w:lang w:val="it-IT" w:eastAsia="it-IT"/>
              </w:rPr>
              <w:t xml:space="preserve">, </w:t>
            </w:r>
            <w:proofErr w:type="spellStart"/>
            <w:r w:rsidRPr="00EF77D6">
              <w:rPr>
                <w:rStyle w:val="FontStyle27"/>
                <w:bCs/>
              </w:rPr>
              <w:t>niže</w:t>
            </w:r>
            <w:proofErr w:type="spellEnd"/>
            <w:r w:rsidRPr="00EF77D6">
              <w:rPr>
                <w:rStyle w:val="FontStyle27"/>
                <w:bCs/>
              </w:rPr>
              <w:t xml:space="preserve"> </w:t>
            </w:r>
            <w:proofErr w:type="spellStart"/>
            <w:r w:rsidRPr="00EF77D6">
              <w:rPr>
                <w:rStyle w:val="FontStyle27"/>
                <w:bCs/>
              </w:rPr>
              <w:t>potpisani</w:t>
            </w:r>
            <w:proofErr w:type="spellEnd"/>
            <w:r w:rsidRPr="00EF77D6">
              <w:rPr>
                <w:rStyle w:val="FontStyle27"/>
                <w:bCs/>
              </w:rPr>
              <w:t xml:space="preserve"> </w:t>
            </w:r>
            <w:proofErr w:type="spellStart"/>
            <w:r w:rsidRPr="00EF77D6">
              <w:rPr>
                <w:rStyle w:val="FontStyle27"/>
                <w:bCs/>
              </w:rPr>
              <w:t>službeni</w:t>
            </w:r>
            <w:proofErr w:type="spellEnd"/>
            <w:r w:rsidRPr="00EF77D6">
              <w:rPr>
                <w:rStyle w:val="FontStyle27"/>
                <w:bCs/>
              </w:rPr>
              <w:t>/</w:t>
            </w:r>
            <w:proofErr w:type="spellStart"/>
            <w:r w:rsidRPr="00EF77D6">
              <w:rPr>
                <w:rStyle w:val="FontStyle27"/>
                <w:bCs/>
              </w:rPr>
              <w:t>ovlašćeni</w:t>
            </w:r>
            <w:proofErr w:type="spellEnd"/>
            <w:r w:rsidRPr="00EF77D6">
              <w:rPr>
                <w:rStyle w:val="FontStyle27"/>
                <w:bCs/>
              </w:rPr>
              <w:t xml:space="preserve"> </w:t>
            </w:r>
            <w:proofErr w:type="spellStart"/>
            <w:r w:rsidRPr="00EF77D6">
              <w:rPr>
                <w:rStyle w:val="FontStyle27"/>
                <w:bCs/>
              </w:rPr>
              <w:t>veterinar</w:t>
            </w:r>
            <w:proofErr w:type="spellEnd"/>
            <w:r w:rsidRPr="00EF77D6">
              <w:rPr>
                <w:rFonts w:ascii="Arial" w:hAnsi="Arial" w:cs="Arial"/>
                <w:sz w:val="14"/>
                <w:szCs w:val="14"/>
                <w:lang w:val="it-IT" w:eastAsia="it-IT"/>
              </w:rPr>
              <w:t xml:space="preserve">, </w:t>
            </w:r>
            <w:proofErr w:type="spellStart"/>
            <w:r w:rsidRPr="00EF77D6">
              <w:rPr>
                <w:rFonts w:ascii="Arial" w:hAnsi="Arial" w:cs="Arial"/>
                <w:sz w:val="14"/>
                <w:szCs w:val="14"/>
                <w:lang w:val="it-IT" w:eastAsia="it-IT"/>
              </w:rPr>
              <w:t>potvrđujem</w:t>
            </w:r>
            <w:proofErr w:type="spellEnd"/>
            <w:r w:rsidRPr="00EF77D6">
              <w:rPr>
                <w:rFonts w:ascii="Arial" w:hAnsi="Arial" w:cs="Arial"/>
                <w:sz w:val="14"/>
                <w:szCs w:val="14"/>
                <w:lang w:val="it-IT" w:eastAsia="it-IT"/>
              </w:rPr>
              <w:t xml:space="preserve"> da/</w:t>
            </w:r>
            <w:r w:rsidRPr="00EF77D6">
              <w:rPr>
                <w:rFonts w:ascii="Arial" w:hAnsi="Arial" w:cs="Arial"/>
                <w:i/>
                <w:color w:val="0000FF"/>
                <w:sz w:val="14"/>
                <w:szCs w:val="14"/>
                <w:lang w:val="it-IT" w:eastAsia="it-IT"/>
              </w:rPr>
              <w:t xml:space="preserve"> I, </w:t>
            </w:r>
            <w:proofErr w:type="spellStart"/>
            <w:r w:rsidRPr="00EF77D6">
              <w:rPr>
                <w:rFonts w:ascii="Arial" w:hAnsi="Arial" w:cs="Arial"/>
                <w:i/>
                <w:color w:val="0000FF"/>
                <w:sz w:val="14"/>
                <w:szCs w:val="14"/>
                <w:lang w:val="it-IT" w:eastAsia="it-IT"/>
              </w:rPr>
              <w:t>undersigned</w:t>
            </w:r>
            <w:proofErr w:type="spellEnd"/>
            <w:r w:rsidRPr="00EF77D6">
              <w:rPr>
                <w:rFonts w:ascii="Arial" w:hAnsi="Arial" w:cs="Arial"/>
                <w:i/>
                <w:color w:val="0000FF"/>
                <w:sz w:val="14"/>
                <w:szCs w:val="14"/>
                <w:lang w:val="it-IT" w:eastAsia="it-IT"/>
              </w:rPr>
              <w:t xml:space="preserve"> official </w:t>
            </w:r>
            <w:proofErr w:type="spellStart"/>
            <w:r w:rsidRPr="00EF77D6">
              <w:rPr>
                <w:rFonts w:ascii="Arial" w:hAnsi="Arial" w:cs="Arial"/>
                <w:i/>
                <w:color w:val="0000FF"/>
                <w:sz w:val="14"/>
                <w:szCs w:val="14"/>
                <w:lang w:val="it-IT" w:eastAsia="it-IT"/>
              </w:rPr>
              <w:t>veterinarian</w:t>
            </w:r>
            <w:proofErr w:type="spellEnd"/>
            <w:r w:rsidRPr="00EF77D6">
              <w:rPr>
                <w:rFonts w:ascii="Arial" w:hAnsi="Arial" w:cs="Arial"/>
                <w:i/>
                <w:color w:val="0000FF"/>
                <w:sz w:val="14"/>
                <w:szCs w:val="14"/>
                <w:lang w:val="it-IT" w:eastAsia="it-IT"/>
              </w:rPr>
              <w:t xml:space="preserve">, </w:t>
            </w:r>
            <w:proofErr w:type="spellStart"/>
            <w:r w:rsidRPr="00EF77D6">
              <w:rPr>
                <w:rFonts w:ascii="Arial" w:hAnsi="Arial" w:cs="Arial"/>
                <w:i/>
                <w:color w:val="0000FF"/>
                <w:sz w:val="14"/>
                <w:szCs w:val="14"/>
                <w:lang w:val="it-IT" w:eastAsia="it-IT"/>
              </w:rPr>
              <w:t>hereby</w:t>
            </w:r>
            <w:proofErr w:type="spellEnd"/>
            <w:r w:rsidRPr="00EF77D6">
              <w:rPr>
                <w:rFonts w:ascii="Arial" w:hAnsi="Arial" w:cs="Arial"/>
                <w:i/>
                <w:color w:val="0000FF"/>
                <w:sz w:val="14"/>
                <w:szCs w:val="14"/>
                <w:lang w:val="it-IT" w:eastAsia="it-IT"/>
              </w:rPr>
              <w:t xml:space="preserve"> </w:t>
            </w:r>
            <w:proofErr w:type="spellStart"/>
            <w:r w:rsidRPr="00EF77D6">
              <w:rPr>
                <w:rFonts w:ascii="Arial" w:hAnsi="Arial" w:cs="Arial"/>
                <w:i/>
                <w:color w:val="0000FF"/>
                <w:sz w:val="14"/>
                <w:szCs w:val="14"/>
                <w:lang w:val="it-IT" w:eastAsia="it-IT"/>
              </w:rPr>
              <w:t>certify</w:t>
            </w:r>
            <w:proofErr w:type="spellEnd"/>
            <w:r w:rsidRPr="00EF77D6">
              <w:rPr>
                <w:rFonts w:ascii="Arial" w:hAnsi="Arial" w:cs="Arial"/>
                <w:i/>
                <w:color w:val="0000FF"/>
                <w:sz w:val="14"/>
                <w:szCs w:val="14"/>
                <w:lang w:val="it-IT" w:eastAsia="it-IT"/>
              </w:rPr>
              <w:t xml:space="preserve"> </w:t>
            </w:r>
            <w:proofErr w:type="spellStart"/>
            <w:r w:rsidRPr="00EF77D6">
              <w:rPr>
                <w:rFonts w:ascii="Arial" w:hAnsi="Arial" w:cs="Arial"/>
                <w:i/>
                <w:color w:val="0000FF"/>
                <w:sz w:val="14"/>
                <w:szCs w:val="14"/>
                <w:lang w:val="it-IT" w:eastAsia="it-IT"/>
              </w:rPr>
              <w:t>that</w:t>
            </w:r>
            <w:proofErr w:type="spellEnd"/>
          </w:p>
          <w:p w14:paraId="4069165A" w14:textId="77777777" w:rsidR="00AE4729" w:rsidRPr="00EF77D6" w:rsidRDefault="00AE4729" w:rsidP="00EF77D6">
            <w:pPr>
              <w:pStyle w:val="NormalWeb"/>
              <w:spacing w:before="0" w:beforeAutospacing="0" w:after="0" w:afterAutospacing="0"/>
              <w:ind w:left="252" w:hanging="252"/>
              <w:jc w:val="both"/>
              <w:rPr>
                <w:rFonts w:ascii="Arial" w:hAnsi="Arial" w:cs="Arial"/>
                <w:spacing w:val="-3"/>
                <w:sz w:val="14"/>
                <w:szCs w:val="14"/>
                <w:lang w:val="sr-Latn-CS"/>
              </w:rPr>
            </w:pPr>
            <w:proofErr w:type="gramStart"/>
            <w:r w:rsidRPr="00EF77D6">
              <w:rPr>
                <w:rFonts w:ascii="Arial" w:hAnsi="Arial" w:cs="Arial"/>
                <w:color w:val="000000"/>
                <w:sz w:val="14"/>
                <w:szCs w:val="14"/>
                <w:shd w:val="clear" w:color="auto" w:fill="FFFFFF"/>
              </w:rPr>
              <w:t>II</w:t>
            </w:r>
            <w:r w:rsidRPr="00EF77D6">
              <w:rPr>
                <w:rFonts w:ascii="Arial" w:hAnsi="Arial" w:cs="Arial"/>
                <w:spacing w:val="-3"/>
                <w:sz w:val="14"/>
                <w:szCs w:val="14"/>
                <w:lang w:val="sr-Latn-CS"/>
              </w:rPr>
              <w:t>.2.3.1  su</w:t>
            </w:r>
            <w:proofErr w:type="gramEnd"/>
            <w:r w:rsidRPr="00EF77D6">
              <w:rPr>
                <w:rFonts w:ascii="Arial" w:hAnsi="Arial" w:cs="Arial"/>
                <w:spacing w:val="-3"/>
                <w:sz w:val="14"/>
                <w:szCs w:val="14"/>
                <w:lang w:val="sr-Latn-CS"/>
              </w:rPr>
              <w:t xml:space="preserve"> gore pomenute životinje porijeklom iz akvakulture utovarane pod uslovima, uključujući kvalitet vode, koji neće uticati na njihovo zdravstveno stanje;/ </w:t>
            </w:r>
            <w:r w:rsidRPr="00EF77D6">
              <w:rPr>
                <w:rFonts w:ascii="Arial" w:hAnsi="Arial" w:cs="Arial"/>
                <w:i/>
                <w:color w:val="0000FF"/>
                <w:spacing w:val="-3"/>
                <w:sz w:val="14"/>
                <w:szCs w:val="14"/>
                <w:lang w:val="sr-Latn-CS"/>
              </w:rPr>
              <w:t>the aquaculture animals referred to above are placed under conditions, including with a water quality, that do not alter their health status</w:t>
            </w:r>
          </w:p>
          <w:p w14:paraId="1A8B4630" w14:textId="77777777" w:rsidR="00AE4729" w:rsidRPr="00EF77D6" w:rsidRDefault="00AE4729" w:rsidP="00EF77D6">
            <w:pPr>
              <w:pStyle w:val="NormalWeb"/>
              <w:spacing w:before="0" w:beforeAutospacing="0" w:after="0" w:afterAutospacing="0"/>
              <w:ind w:left="252" w:hanging="252"/>
              <w:jc w:val="both"/>
              <w:rPr>
                <w:rFonts w:ascii="Arial" w:hAnsi="Arial" w:cs="Arial"/>
                <w:i/>
                <w:color w:val="0000FF"/>
                <w:spacing w:val="-3"/>
                <w:sz w:val="14"/>
                <w:szCs w:val="14"/>
                <w:lang w:val="sr-Latn-CS"/>
              </w:rPr>
            </w:pPr>
            <w:proofErr w:type="gramStart"/>
            <w:r w:rsidRPr="00EF77D6">
              <w:rPr>
                <w:rFonts w:ascii="Arial" w:hAnsi="Arial" w:cs="Arial"/>
                <w:color w:val="000000"/>
                <w:spacing w:val="-3"/>
                <w:sz w:val="14"/>
                <w:szCs w:val="14"/>
              </w:rPr>
              <w:t>II</w:t>
            </w:r>
            <w:r w:rsidRPr="00EF77D6">
              <w:rPr>
                <w:rFonts w:ascii="Arial" w:hAnsi="Arial" w:cs="Arial"/>
                <w:color w:val="000000"/>
                <w:spacing w:val="-3"/>
                <w:sz w:val="14"/>
                <w:szCs w:val="14"/>
                <w:lang w:val="sr-Cyrl-CS"/>
              </w:rPr>
              <w:t xml:space="preserve">.2.3.2  </w:t>
            </w:r>
            <w:r w:rsidRPr="00EF77D6">
              <w:rPr>
                <w:rFonts w:ascii="Arial" w:hAnsi="Arial" w:cs="Arial"/>
                <w:color w:val="000000"/>
                <w:spacing w:val="-3"/>
                <w:sz w:val="14"/>
                <w:szCs w:val="14"/>
                <w:lang w:val="sr-Latn-CS"/>
              </w:rPr>
              <w:t>transportni</w:t>
            </w:r>
            <w:proofErr w:type="gramEnd"/>
            <w:r w:rsidRPr="00EF77D6">
              <w:rPr>
                <w:rFonts w:ascii="Arial" w:hAnsi="Arial" w:cs="Arial"/>
                <w:color w:val="000000"/>
                <w:spacing w:val="-3"/>
                <w:sz w:val="14"/>
                <w:szCs w:val="14"/>
                <w:lang w:val="sr-Latn-CS"/>
              </w:rPr>
              <w:t xml:space="preserve"> kontejneri ili prostor u brodu prije utovara očišćen i dezinfikovan, ili nije predhodno korišćen, i / </w:t>
            </w:r>
            <w:r w:rsidRPr="00EF77D6">
              <w:rPr>
                <w:rFonts w:ascii="Arial" w:hAnsi="Arial" w:cs="Arial"/>
                <w:i/>
                <w:color w:val="0000FF"/>
                <w:spacing w:val="-3"/>
                <w:sz w:val="14"/>
                <w:szCs w:val="14"/>
                <w:lang w:val="sr-Latn-CS"/>
              </w:rPr>
              <w:t>the transport container or well boat to loading is clean and disinfected or previously unused, and</w:t>
            </w:r>
          </w:p>
          <w:p w14:paraId="6C10662B" w14:textId="77777777" w:rsidR="00AE4729" w:rsidRPr="00EF77D6" w:rsidRDefault="00AE4729" w:rsidP="00EF77D6">
            <w:pPr>
              <w:pStyle w:val="NormalWeb"/>
              <w:spacing w:before="0" w:beforeAutospacing="0" w:after="0" w:afterAutospacing="0"/>
              <w:ind w:left="252" w:hanging="252"/>
              <w:jc w:val="both"/>
              <w:rPr>
                <w:rFonts w:ascii="Arial" w:hAnsi="Arial" w:cs="Arial"/>
                <w:i/>
                <w:color w:val="0000FF"/>
                <w:sz w:val="14"/>
                <w:szCs w:val="14"/>
                <w:lang w:val="sr-Latn-CS" w:eastAsia="it-IT"/>
              </w:rPr>
            </w:pPr>
            <w:r w:rsidRPr="00EF77D6">
              <w:rPr>
                <w:rFonts w:ascii="Arial" w:hAnsi="Arial" w:cs="Arial"/>
                <w:sz w:val="14"/>
                <w:szCs w:val="14"/>
                <w:lang w:val="sr-Latn-CS" w:eastAsia="it-IT"/>
              </w:rPr>
              <w:t xml:space="preserve">II.2.3.3  pošiljka je identifikovana lako čitljivom oznakom na spoljnom dijelu kontejnera, ili, ukoliko se transportuje brodom, u brodskoj dokumentaciji, sa relevatnim informacijama koje se nalaze u poljima  I.7 do I.11 Dijela I ovog certifikata, i sa sledećom napomenom:/ </w:t>
            </w:r>
            <w:r w:rsidRPr="00EF77D6">
              <w:rPr>
                <w:rFonts w:ascii="Arial" w:hAnsi="Arial" w:cs="Arial"/>
                <w:i/>
                <w:color w:val="0000FF"/>
                <w:sz w:val="14"/>
                <w:szCs w:val="14"/>
                <w:lang w:val="sr-Latn-CS" w:eastAsia="it-IT"/>
              </w:rPr>
              <w:t>the consignment is identified with a legible label on the exterior of the container, or when transported by well boat, in the ship</w:t>
            </w:r>
            <w:r w:rsidRPr="00EF77D6">
              <w:rPr>
                <w:rFonts w:ascii="Arial" w:hAnsi="Arial" w:cs="Arial"/>
                <w:i/>
                <w:color w:val="0000FF"/>
                <w:sz w:val="14"/>
                <w:szCs w:val="14"/>
                <w:lang w:eastAsia="it-IT"/>
              </w:rPr>
              <w:t>’</w:t>
            </w:r>
            <w:r w:rsidRPr="00EF77D6">
              <w:rPr>
                <w:rFonts w:ascii="Arial" w:hAnsi="Arial" w:cs="Arial"/>
                <w:i/>
                <w:color w:val="0000FF"/>
                <w:sz w:val="14"/>
                <w:szCs w:val="14"/>
                <w:lang w:val="sr-Latn-CS" w:eastAsia="it-IT"/>
              </w:rPr>
              <w:t>s manifest, with the relevant information referred to in boxes 1.7 to 1.11 of Part I of this certificate, and the following statement</w:t>
            </w:r>
          </w:p>
          <w:p w14:paraId="4C2C6B71" w14:textId="77777777" w:rsidR="004A685A" w:rsidRPr="00EF77D6" w:rsidRDefault="00AE4729" w:rsidP="00EF77D6">
            <w:pPr>
              <w:jc w:val="both"/>
              <w:rPr>
                <w:rFonts w:ascii="Arial" w:hAnsi="Arial" w:cs="Arial"/>
                <w:sz w:val="14"/>
                <w:szCs w:val="14"/>
                <w:lang w:val="sr-Latn-CS" w:eastAsia="it-IT"/>
              </w:rPr>
            </w:pPr>
            <w:r w:rsidRPr="00EF77D6">
              <w:rPr>
                <w:rFonts w:ascii="Arial" w:hAnsi="Arial" w:cs="Arial"/>
                <w:sz w:val="14"/>
                <w:szCs w:val="14"/>
                <w:vertAlign w:val="superscript"/>
                <w:lang w:val="sr-Latn-CS" w:eastAsia="it-IT"/>
              </w:rPr>
              <w:t xml:space="preserve">(4)[  </w:t>
            </w:r>
            <w:r w:rsidRPr="00EF77D6">
              <w:rPr>
                <w:rFonts w:ascii="Arial" w:hAnsi="Arial" w:cs="Arial"/>
                <w:sz w:val="14"/>
                <w:szCs w:val="14"/>
                <w:lang w:val="sr-Latn-CS" w:eastAsia="it-IT"/>
              </w:rPr>
              <w:t>[Ribe]</w:t>
            </w:r>
            <w:r w:rsidRPr="00EF77D6">
              <w:rPr>
                <w:rFonts w:ascii="Arial" w:hAnsi="Arial" w:cs="Arial"/>
                <w:sz w:val="14"/>
                <w:szCs w:val="14"/>
                <w:vertAlign w:val="superscript"/>
                <w:lang w:val="sr-Latn-CS" w:eastAsia="it-IT"/>
              </w:rPr>
              <w:t xml:space="preserve">(4) </w:t>
            </w:r>
            <w:r w:rsidRPr="00EF77D6">
              <w:rPr>
                <w:rFonts w:ascii="Arial" w:hAnsi="Arial" w:cs="Arial"/>
                <w:sz w:val="14"/>
                <w:szCs w:val="14"/>
                <w:lang w:val="sr-Latn-CS" w:eastAsia="it-IT"/>
              </w:rPr>
              <w:t xml:space="preserve">[Rakovi] namijenjeni za ishranu ljudi. / </w:t>
            </w:r>
            <w:r w:rsidRPr="00EF77D6">
              <w:rPr>
                <w:rFonts w:ascii="Arial" w:hAnsi="Arial" w:cs="Arial"/>
                <w:color w:val="0000FF"/>
                <w:sz w:val="14"/>
                <w:szCs w:val="14"/>
                <w:vertAlign w:val="superscript"/>
                <w:lang w:val="sr-Latn-CS" w:eastAsia="it-IT"/>
              </w:rPr>
              <w:t xml:space="preserve">(4)[  </w:t>
            </w:r>
            <w:r w:rsidRPr="00EF77D6">
              <w:rPr>
                <w:rFonts w:ascii="Arial" w:hAnsi="Arial" w:cs="Arial"/>
                <w:color w:val="0000FF"/>
                <w:sz w:val="14"/>
                <w:szCs w:val="14"/>
                <w:lang w:val="sr-Latn-CS" w:eastAsia="it-IT"/>
              </w:rPr>
              <w:t>[Fish]</w:t>
            </w:r>
            <w:r w:rsidRPr="00EF77D6">
              <w:rPr>
                <w:rFonts w:ascii="Arial" w:hAnsi="Arial" w:cs="Arial"/>
                <w:color w:val="0000FF"/>
                <w:sz w:val="14"/>
                <w:szCs w:val="14"/>
                <w:vertAlign w:val="superscript"/>
                <w:lang w:val="sr-Latn-CS" w:eastAsia="it-IT"/>
              </w:rPr>
              <w:t xml:space="preserve">(4) </w:t>
            </w:r>
            <w:r w:rsidRPr="00EF77D6">
              <w:rPr>
                <w:rFonts w:ascii="Arial" w:hAnsi="Arial" w:cs="Arial"/>
                <w:color w:val="0000FF"/>
                <w:sz w:val="14"/>
                <w:szCs w:val="14"/>
                <w:lang w:val="sr-Latn-CS" w:eastAsia="it-IT"/>
              </w:rPr>
              <w:t>[Crustaceans] intended for human consumption</w:t>
            </w:r>
          </w:p>
        </w:tc>
      </w:tr>
      <w:tr w:rsidR="004A685A" w:rsidRPr="00EF77D6" w14:paraId="5C5E0ACB" w14:textId="77777777" w:rsidTr="00EF77D6">
        <w:trPr>
          <w:trHeight w:val="3543"/>
        </w:trPr>
        <w:tc>
          <w:tcPr>
            <w:tcW w:w="588" w:type="dxa"/>
            <w:vMerge w:val="restart"/>
            <w:tcBorders>
              <w:top w:val="single" w:sz="4" w:space="0" w:color="auto"/>
              <w:left w:val="nil"/>
              <w:right w:val="single" w:sz="4" w:space="0" w:color="auto"/>
            </w:tcBorders>
            <w:shd w:val="clear" w:color="auto" w:fill="auto"/>
          </w:tcPr>
          <w:p w14:paraId="51C30E27" w14:textId="77777777" w:rsidR="004A685A" w:rsidRPr="00EF77D6" w:rsidRDefault="004A685A" w:rsidP="00A05FD6">
            <w:pPr>
              <w:rPr>
                <w:rFonts w:ascii="Arial" w:hAnsi="Arial" w:cs="Arial"/>
                <w:sz w:val="16"/>
                <w:szCs w:val="16"/>
              </w:rPr>
            </w:pPr>
          </w:p>
        </w:tc>
        <w:tc>
          <w:tcPr>
            <w:tcW w:w="9925" w:type="dxa"/>
            <w:gridSpan w:val="4"/>
            <w:vMerge/>
            <w:tcBorders>
              <w:left w:val="single" w:sz="4" w:space="0" w:color="auto"/>
              <w:bottom w:val="single" w:sz="4" w:space="0" w:color="auto"/>
            </w:tcBorders>
            <w:shd w:val="clear" w:color="auto" w:fill="auto"/>
          </w:tcPr>
          <w:p w14:paraId="4302C576" w14:textId="77777777" w:rsidR="004A685A" w:rsidRPr="00EF77D6" w:rsidRDefault="004A685A" w:rsidP="00EF77D6">
            <w:pPr>
              <w:tabs>
                <w:tab w:val="left" w:pos="7834"/>
              </w:tabs>
              <w:spacing w:before="60" w:after="60"/>
              <w:ind w:left="372" w:hanging="372"/>
              <w:rPr>
                <w:rFonts w:ascii="Arial" w:hAnsi="Arial" w:cs="Arial"/>
                <w:sz w:val="16"/>
                <w:szCs w:val="16"/>
                <w:lang w:val="en"/>
              </w:rPr>
            </w:pPr>
          </w:p>
        </w:tc>
      </w:tr>
      <w:tr w:rsidR="004A685A" w:rsidRPr="00EF77D6" w14:paraId="43F5CBC9" w14:textId="77777777" w:rsidTr="00EF77D6">
        <w:tc>
          <w:tcPr>
            <w:tcW w:w="588" w:type="dxa"/>
            <w:vMerge/>
            <w:tcBorders>
              <w:left w:val="nil"/>
              <w:right w:val="single" w:sz="4" w:space="0" w:color="auto"/>
            </w:tcBorders>
            <w:shd w:val="clear" w:color="auto" w:fill="auto"/>
          </w:tcPr>
          <w:p w14:paraId="1ED1002A" w14:textId="77777777" w:rsidR="004A685A" w:rsidRPr="00EF77D6" w:rsidRDefault="004A685A" w:rsidP="00A05FD6">
            <w:pPr>
              <w:rPr>
                <w:rFonts w:ascii="Arial" w:hAnsi="Arial" w:cs="Arial"/>
                <w:sz w:val="16"/>
                <w:szCs w:val="16"/>
              </w:rPr>
            </w:pPr>
          </w:p>
        </w:tc>
        <w:tc>
          <w:tcPr>
            <w:tcW w:w="9925" w:type="dxa"/>
            <w:gridSpan w:val="4"/>
            <w:tcBorders>
              <w:top w:val="single" w:sz="4" w:space="0" w:color="auto"/>
              <w:left w:val="single" w:sz="4" w:space="0" w:color="auto"/>
              <w:bottom w:val="nil"/>
              <w:right w:val="single" w:sz="4" w:space="0" w:color="auto"/>
            </w:tcBorders>
            <w:shd w:val="clear" w:color="auto" w:fill="auto"/>
          </w:tcPr>
          <w:p w14:paraId="53000CBF" w14:textId="77777777" w:rsidR="004A685A" w:rsidRPr="00EF77D6" w:rsidRDefault="00207380" w:rsidP="00EF77D6">
            <w:pPr>
              <w:pStyle w:val="Style"/>
              <w:spacing w:line="196" w:lineRule="exact"/>
              <w:ind w:right="4"/>
              <w:jc w:val="both"/>
              <w:rPr>
                <w:rFonts w:ascii="Times" w:hAnsi="Times"/>
                <w:color w:val="000000"/>
                <w:sz w:val="28"/>
                <w:szCs w:val="28"/>
                <w:shd w:val="clear" w:color="auto" w:fill="FFFFFF"/>
              </w:rPr>
            </w:pPr>
            <w:proofErr w:type="spellStart"/>
            <w:r w:rsidRPr="00EF77D6">
              <w:rPr>
                <w:rFonts w:ascii="Arial" w:hAnsi="Arial" w:cs="Arial"/>
                <w:sz w:val="16"/>
                <w:szCs w:val="16"/>
              </w:rPr>
              <w:t>Službeni</w:t>
            </w:r>
            <w:proofErr w:type="spellEnd"/>
            <w:r w:rsidRPr="00EF77D6">
              <w:rPr>
                <w:rFonts w:ascii="Arial" w:hAnsi="Arial" w:cs="Arial"/>
                <w:sz w:val="16"/>
                <w:szCs w:val="16"/>
              </w:rPr>
              <w:t>/</w:t>
            </w:r>
            <w:proofErr w:type="spellStart"/>
            <w:r w:rsidRPr="00EF77D6">
              <w:rPr>
                <w:rFonts w:ascii="Arial" w:hAnsi="Arial" w:cs="Arial"/>
                <w:sz w:val="16"/>
                <w:szCs w:val="16"/>
              </w:rPr>
              <w:t>ovlašćeni</w:t>
            </w:r>
            <w:proofErr w:type="spellEnd"/>
            <w:r w:rsidRPr="00EF77D6">
              <w:rPr>
                <w:rFonts w:ascii="Arial" w:hAnsi="Arial" w:cs="Arial"/>
                <w:sz w:val="16"/>
                <w:szCs w:val="16"/>
              </w:rPr>
              <w:t xml:space="preserve"> </w:t>
            </w:r>
            <w:proofErr w:type="spellStart"/>
            <w:r w:rsidRPr="00EF77D6">
              <w:rPr>
                <w:rFonts w:ascii="Arial" w:hAnsi="Arial" w:cs="Arial"/>
                <w:sz w:val="16"/>
                <w:szCs w:val="16"/>
              </w:rPr>
              <w:t>veterinar</w:t>
            </w:r>
            <w:proofErr w:type="spellEnd"/>
            <w:r w:rsidRPr="00EF77D6">
              <w:rPr>
                <w:rFonts w:ascii="Arial" w:hAnsi="Arial" w:cs="Arial"/>
                <w:sz w:val="16"/>
                <w:szCs w:val="16"/>
                <w:lang w:val="hr-HR"/>
              </w:rPr>
              <w:t xml:space="preserve"> / </w:t>
            </w:r>
            <w:r w:rsidRPr="00EF77D6">
              <w:rPr>
                <w:rFonts w:ascii="Arial" w:hAnsi="Arial" w:cs="Arial"/>
                <w:i/>
                <w:color w:val="0000FF"/>
                <w:sz w:val="16"/>
                <w:szCs w:val="16"/>
              </w:rPr>
              <w:t>Official veterinarian</w:t>
            </w:r>
          </w:p>
        </w:tc>
      </w:tr>
      <w:tr w:rsidR="00EF77D6" w:rsidRPr="00EF77D6" w14:paraId="5EA808A0" w14:textId="77777777" w:rsidTr="00EF77D6">
        <w:tc>
          <w:tcPr>
            <w:tcW w:w="588" w:type="dxa"/>
            <w:vMerge/>
            <w:tcBorders>
              <w:left w:val="nil"/>
              <w:bottom w:val="nil"/>
              <w:right w:val="single" w:sz="4" w:space="0" w:color="auto"/>
            </w:tcBorders>
            <w:shd w:val="clear" w:color="auto" w:fill="auto"/>
          </w:tcPr>
          <w:p w14:paraId="4797B409" w14:textId="77777777" w:rsidR="004A685A" w:rsidRPr="00EF77D6" w:rsidRDefault="004A685A" w:rsidP="00A05FD6">
            <w:pPr>
              <w:rPr>
                <w:rFonts w:ascii="Arial" w:hAnsi="Arial" w:cs="Arial"/>
                <w:sz w:val="16"/>
                <w:szCs w:val="16"/>
              </w:rPr>
            </w:pPr>
          </w:p>
        </w:tc>
        <w:tc>
          <w:tcPr>
            <w:tcW w:w="4560" w:type="dxa"/>
            <w:tcBorders>
              <w:top w:val="nil"/>
              <w:left w:val="single" w:sz="4" w:space="0" w:color="auto"/>
              <w:bottom w:val="single" w:sz="4" w:space="0" w:color="auto"/>
              <w:right w:val="nil"/>
            </w:tcBorders>
            <w:shd w:val="clear" w:color="auto" w:fill="auto"/>
          </w:tcPr>
          <w:p w14:paraId="21E2AB31" w14:textId="114E08EE" w:rsidR="00236706" w:rsidRPr="00193A81" w:rsidRDefault="00236706" w:rsidP="00EF77D6">
            <w:pPr>
              <w:spacing w:before="120" w:line="312" w:lineRule="auto"/>
              <w:rPr>
                <w:rFonts w:ascii="Arial" w:hAnsi="Arial" w:cs="Arial"/>
                <w:color w:val="000000"/>
                <w:sz w:val="16"/>
                <w:szCs w:val="16"/>
                <w:shd w:val="clear" w:color="auto" w:fill="FFFFFF"/>
                <w:lang w:val="vi-VN"/>
              </w:rPr>
            </w:pPr>
            <w:r w:rsidRPr="00EF77D6">
              <w:rPr>
                <w:rFonts w:ascii="Arial" w:hAnsi="Arial" w:cs="Arial"/>
                <w:color w:val="000000"/>
                <w:sz w:val="16"/>
                <w:szCs w:val="16"/>
                <w:shd w:val="clear" w:color="auto" w:fill="FFFFFF"/>
              </w:rPr>
              <w:t xml:space="preserve">Datum:/ </w:t>
            </w:r>
            <w:r w:rsidRPr="00EF77D6">
              <w:rPr>
                <w:rFonts w:ascii="Arial" w:hAnsi="Arial" w:cs="Arial"/>
                <w:i/>
                <w:color w:val="0000FF"/>
                <w:sz w:val="16"/>
                <w:szCs w:val="16"/>
                <w:shd w:val="clear" w:color="auto" w:fill="FFFFFF"/>
              </w:rPr>
              <w:t>Date:</w:t>
            </w:r>
            <w:r w:rsidRPr="00EF77D6">
              <w:rPr>
                <w:rFonts w:ascii="Arial" w:hAnsi="Arial" w:cs="Arial"/>
                <w:color w:val="000000"/>
                <w:sz w:val="16"/>
                <w:szCs w:val="16"/>
                <w:shd w:val="clear" w:color="auto" w:fill="FFFFFF"/>
              </w:rPr>
              <w:t xml:space="preserve"> </w:t>
            </w:r>
            <w:r w:rsidR="00193A81">
              <w:rPr>
                <w:rFonts w:ascii="Arial" w:hAnsi="Arial" w:cs="Arial"/>
                <w:color w:val="000000"/>
                <w:sz w:val="16"/>
                <w:szCs w:val="16"/>
                <w:shd w:val="clear" w:color="auto" w:fill="FFFFFF"/>
              </w:rPr>
              <w:t>[[</w:t>
            </w:r>
            <w:proofErr w:type="spellStart"/>
            <w:r w:rsidR="00193A81">
              <w:rPr>
                <w:rFonts w:ascii="Arial" w:hAnsi="Arial" w:cs="Arial"/>
                <w:color w:val="000000"/>
                <w:sz w:val="16"/>
                <w:szCs w:val="16"/>
                <w:shd w:val="clear" w:color="auto" w:fill="FFFFFF"/>
              </w:rPr>
              <w:t>dat</w:t>
            </w:r>
            <w:proofErr w:type="spellEnd"/>
            <w:r w:rsidR="00193A81">
              <w:rPr>
                <w:rFonts w:ascii="Arial" w:hAnsi="Arial" w:cs="Arial"/>
                <w:color w:val="000000"/>
                <w:sz w:val="16"/>
                <w:szCs w:val="16"/>
                <w:shd w:val="clear" w:color="auto" w:fill="FFFFFF"/>
                <w:lang w:val="vi-VN"/>
              </w:rPr>
              <w:t>e11]]</w:t>
            </w:r>
          </w:p>
          <w:p w14:paraId="0FCE3C30" w14:textId="77777777" w:rsidR="004A685A" w:rsidRPr="00EF77D6" w:rsidRDefault="00236706" w:rsidP="00EF77D6">
            <w:pPr>
              <w:spacing w:line="312" w:lineRule="auto"/>
              <w:rPr>
                <w:rFonts w:ascii="Arial" w:hAnsi="Arial" w:cs="Arial"/>
                <w:color w:val="000000"/>
                <w:sz w:val="16"/>
                <w:szCs w:val="16"/>
                <w:shd w:val="clear" w:color="auto" w:fill="FFFFFF"/>
              </w:rPr>
            </w:pPr>
            <w:proofErr w:type="spellStart"/>
            <w:r w:rsidRPr="00EF77D6">
              <w:rPr>
                <w:rFonts w:ascii="Arial" w:hAnsi="Arial" w:cs="Arial"/>
                <w:sz w:val="16"/>
                <w:szCs w:val="16"/>
                <w:shd w:val="clear" w:color="auto" w:fill="FFFFFF"/>
              </w:rPr>
              <w:t>Pečat</w:t>
            </w:r>
            <w:proofErr w:type="spellEnd"/>
            <w:r w:rsidRPr="00EF77D6">
              <w:rPr>
                <w:rFonts w:ascii="Arial" w:hAnsi="Arial" w:cs="Arial"/>
                <w:sz w:val="16"/>
                <w:szCs w:val="16"/>
                <w:shd w:val="clear" w:color="auto" w:fill="FFFFFF"/>
              </w:rPr>
              <w:t xml:space="preserve">: / </w:t>
            </w:r>
            <w:r w:rsidRPr="00EF77D6">
              <w:rPr>
                <w:rFonts w:ascii="Arial" w:hAnsi="Arial" w:cs="Arial"/>
                <w:i/>
                <w:color w:val="0000FF"/>
                <w:sz w:val="16"/>
                <w:szCs w:val="16"/>
                <w:shd w:val="clear" w:color="auto" w:fill="FFFFFF"/>
              </w:rPr>
              <w:t>Stamp</w:t>
            </w:r>
          </w:p>
          <w:p w14:paraId="75E7B88E" w14:textId="77777777" w:rsidR="004A685A" w:rsidRPr="00EF77D6" w:rsidRDefault="004A685A" w:rsidP="00EF77D6">
            <w:pPr>
              <w:pStyle w:val="NormalWeb"/>
              <w:spacing w:before="0" w:beforeAutospacing="0" w:after="0" w:afterAutospacing="0"/>
              <w:rPr>
                <w:rFonts w:ascii="Arial" w:hAnsi="Arial" w:cs="Arial"/>
                <w:sz w:val="16"/>
                <w:szCs w:val="16"/>
                <w:lang w:val="en"/>
              </w:rPr>
            </w:pPr>
          </w:p>
          <w:p w14:paraId="55A0057D" w14:textId="77777777" w:rsidR="004A685A" w:rsidRPr="00EF77D6" w:rsidRDefault="004A685A" w:rsidP="00EF77D6">
            <w:pPr>
              <w:pStyle w:val="Style"/>
              <w:ind w:right="4"/>
              <w:jc w:val="both"/>
              <w:rPr>
                <w:rFonts w:ascii="Arial" w:hAnsi="Arial" w:cs="Arial"/>
                <w:sz w:val="16"/>
                <w:szCs w:val="16"/>
              </w:rPr>
            </w:pPr>
          </w:p>
        </w:tc>
        <w:tc>
          <w:tcPr>
            <w:tcW w:w="5365" w:type="dxa"/>
            <w:gridSpan w:val="3"/>
            <w:tcBorders>
              <w:top w:val="nil"/>
              <w:left w:val="nil"/>
              <w:bottom w:val="single" w:sz="4" w:space="0" w:color="auto"/>
              <w:right w:val="single" w:sz="4" w:space="0" w:color="auto"/>
            </w:tcBorders>
            <w:shd w:val="clear" w:color="auto" w:fill="auto"/>
          </w:tcPr>
          <w:p w14:paraId="76FF6772" w14:textId="77777777" w:rsidR="00236706" w:rsidRPr="00EF77D6" w:rsidRDefault="00236706" w:rsidP="00EF77D6">
            <w:pPr>
              <w:pStyle w:val="Style"/>
              <w:ind w:right="4"/>
              <w:rPr>
                <w:rFonts w:ascii="Arial" w:hAnsi="Arial" w:cs="Arial"/>
                <w:sz w:val="15"/>
                <w:szCs w:val="15"/>
              </w:rPr>
            </w:pPr>
            <w:proofErr w:type="spellStart"/>
            <w:r w:rsidRPr="00EF77D6">
              <w:rPr>
                <w:rFonts w:ascii="Arial" w:hAnsi="Arial" w:cs="Arial"/>
                <w:sz w:val="15"/>
                <w:szCs w:val="15"/>
              </w:rPr>
              <w:t>Potpis</w:t>
            </w:r>
            <w:proofErr w:type="spellEnd"/>
            <w:r w:rsidRPr="00EF77D6">
              <w:rPr>
                <w:rFonts w:ascii="Arial" w:hAnsi="Arial" w:cs="Arial"/>
                <w:sz w:val="15"/>
                <w:szCs w:val="15"/>
              </w:rPr>
              <w:t xml:space="preserve"> / </w:t>
            </w:r>
            <w:r w:rsidRPr="00EF77D6">
              <w:rPr>
                <w:rFonts w:ascii="Arial" w:hAnsi="Arial" w:cs="Arial"/>
                <w:i/>
                <w:color w:val="0000FF"/>
                <w:sz w:val="15"/>
                <w:szCs w:val="15"/>
              </w:rPr>
              <w:t>Signature:</w:t>
            </w:r>
          </w:p>
          <w:p w14:paraId="3F3074DA" w14:textId="77777777" w:rsidR="004A685A" w:rsidRPr="00EF77D6" w:rsidRDefault="004A685A" w:rsidP="00EF77D6">
            <w:pPr>
              <w:pStyle w:val="Style"/>
              <w:ind w:right="4"/>
              <w:rPr>
                <w:rFonts w:ascii="Arial" w:hAnsi="Arial" w:cs="Arial"/>
                <w:sz w:val="15"/>
                <w:szCs w:val="15"/>
              </w:rPr>
            </w:pPr>
          </w:p>
          <w:p w14:paraId="40FFB386" w14:textId="77777777" w:rsidR="00AE75D5" w:rsidRPr="00EF77D6" w:rsidRDefault="00AE75D5" w:rsidP="00EF77D6">
            <w:pPr>
              <w:pStyle w:val="Style"/>
              <w:ind w:right="4"/>
              <w:rPr>
                <w:rFonts w:ascii="Arial" w:hAnsi="Arial" w:cs="Arial"/>
                <w:sz w:val="15"/>
                <w:szCs w:val="15"/>
              </w:rPr>
            </w:pPr>
          </w:p>
          <w:p w14:paraId="2C96FDD6" w14:textId="77777777" w:rsidR="00AE75D5" w:rsidRPr="00EF77D6" w:rsidRDefault="00AE75D5" w:rsidP="00EF77D6">
            <w:pPr>
              <w:pStyle w:val="Style"/>
              <w:ind w:right="4"/>
              <w:rPr>
                <w:rFonts w:ascii="Arial" w:hAnsi="Arial" w:cs="Arial"/>
                <w:sz w:val="15"/>
                <w:szCs w:val="15"/>
              </w:rPr>
            </w:pPr>
          </w:p>
          <w:p w14:paraId="3794D2A2" w14:textId="77777777" w:rsidR="00504A88" w:rsidRPr="00EF77D6" w:rsidRDefault="00504A88" w:rsidP="00EF77D6">
            <w:pPr>
              <w:pStyle w:val="Style"/>
              <w:ind w:right="4"/>
              <w:rPr>
                <w:rFonts w:ascii="Arial" w:hAnsi="Arial" w:cs="Arial"/>
                <w:sz w:val="15"/>
                <w:szCs w:val="15"/>
              </w:rPr>
            </w:pPr>
          </w:p>
          <w:p w14:paraId="63616D29" w14:textId="77777777" w:rsidR="00F9026D" w:rsidRPr="00EF77D6" w:rsidRDefault="00F9026D" w:rsidP="00EF77D6">
            <w:pPr>
              <w:pStyle w:val="Style"/>
              <w:ind w:right="4"/>
              <w:rPr>
                <w:rFonts w:ascii="Arial" w:hAnsi="Arial" w:cs="Arial"/>
                <w:sz w:val="15"/>
                <w:szCs w:val="15"/>
              </w:rPr>
            </w:pPr>
          </w:p>
          <w:p w14:paraId="2BA5B5B5" w14:textId="77777777" w:rsidR="004A685A" w:rsidRPr="00EF77D6" w:rsidRDefault="004A685A" w:rsidP="00EF77D6">
            <w:pPr>
              <w:pStyle w:val="Style"/>
              <w:ind w:right="4"/>
              <w:rPr>
                <w:rFonts w:ascii="Arial" w:hAnsi="Arial" w:cs="Arial"/>
                <w:sz w:val="15"/>
                <w:szCs w:val="15"/>
              </w:rPr>
            </w:pPr>
          </w:p>
          <w:p w14:paraId="0F38A53E" w14:textId="77777777" w:rsidR="004A685A" w:rsidRPr="00EF77D6" w:rsidRDefault="004A685A" w:rsidP="00EF77D6">
            <w:pPr>
              <w:pStyle w:val="Style"/>
              <w:ind w:right="337"/>
              <w:jc w:val="right"/>
              <w:rPr>
                <w:rFonts w:ascii="Arial" w:hAnsi="Arial" w:cs="Arial"/>
                <w:sz w:val="15"/>
                <w:szCs w:val="15"/>
              </w:rPr>
            </w:pPr>
            <w:r w:rsidRPr="00EF77D6">
              <w:rPr>
                <w:rFonts w:ascii="Arial" w:hAnsi="Arial" w:cs="Arial"/>
                <w:sz w:val="15"/>
                <w:szCs w:val="15"/>
              </w:rPr>
              <w:t>…………………………………………………</w:t>
            </w:r>
          </w:p>
          <w:p w14:paraId="0B27EFC1" w14:textId="5FCF758D" w:rsidR="00236706" w:rsidRPr="00193A81" w:rsidRDefault="00207380" w:rsidP="00504A88">
            <w:pPr>
              <w:rPr>
                <w:rFonts w:ascii="Arial" w:hAnsi="Arial" w:cs="Arial"/>
                <w:color w:val="000000"/>
                <w:sz w:val="15"/>
                <w:szCs w:val="15"/>
                <w:shd w:val="clear" w:color="auto" w:fill="FFFFFF"/>
                <w:lang w:val="vi-VN"/>
              </w:rPr>
            </w:pPr>
            <w:proofErr w:type="spellStart"/>
            <w:r w:rsidRPr="00EF77D6">
              <w:rPr>
                <w:rFonts w:ascii="Arial" w:hAnsi="Arial" w:cs="Arial"/>
                <w:color w:val="000000"/>
                <w:sz w:val="15"/>
                <w:szCs w:val="15"/>
                <w:shd w:val="clear" w:color="auto" w:fill="FFFFFF"/>
              </w:rPr>
              <w:t>Kvalifikacija</w:t>
            </w:r>
            <w:proofErr w:type="spellEnd"/>
            <w:r w:rsidRPr="00EF77D6">
              <w:rPr>
                <w:rFonts w:ascii="Arial" w:hAnsi="Arial" w:cs="Arial"/>
                <w:color w:val="000000"/>
                <w:sz w:val="15"/>
                <w:szCs w:val="15"/>
                <w:shd w:val="clear" w:color="auto" w:fill="FFFFFF"/>
              </w:rPr>
              <w:t xml:space="preserve"> </w:t>
            </w:r>
            <w:proofErr w:type="spellStart"/>
            <w:proofErr w:type="gramStart"/>
            <w:r w:rsidRPr="00EF77D6">
              <w:rPr>
                <w:rFonts w:ascii="Arial" w:hAnsi="Arial" w:cs="Arial"/>
                <w:color w:val="000000"/>
                <w:sz w:val="15"/>
                <w:szCs w:val="15"/>
                <w:shd w:val="clear" w:color="auto" w:fill="FFFFFF"/>
              </w:rPr>
              <w:t>i</w:t>
            </w:r>
            <w:proofErr w:type="spellEnd"/>
            <w:r w:rsidRPr="00EF77D6">
              <w:rPr>
                <w:rFonts w:ascii="Arial" w:hAnsi="Arial" w:cs="Arial"/>
                <w:color w:val="000000"/>
                <w:sz w:val="15"/>
                <w:szCs w:val="15"/>
                <w:shd w:val="clear" w:color="auto" w:fill="FFFFFF"/>
              </w:rPr>
              <w:t xml:space="preserve">  </w:t>
            </w:r>
            <w:proofErr w:type="spellStart"/>
            <w:r w:rsidRPr="00EF77D6">
              <w:rPr>
                <w:rFonts w:ascii="Arial" w:hAnsi="Arial" w:cs="Arial"/>
                <w:color w:val="000000"/>
                <w:sz w:val="15"/>
                <w:szCs w:val="15"/>
                <w:shd w:val="clear" w:color="auto" w:fill="FFFFFF"/>
              </w:rPr>
              <w:t>zvanje</w:t>
            </w:r>
            <w:proofErr w:type="spellEnd"/>
            <w:proofErr w:type="gramEnd"/>
            <w:r w:rsidR="00236706" w:rsidRPr="00EF77D6">
              <w:rPr>
                <w:rFonts w:ascii="Arial" w:hAnsi="Arial" w:cs="Arial"/>
                <w:color w:val="000000"/>
                <w:sz w:val="15"/>
                <w:szCs w:val="15"/>
                <w:shd w:val="clear" w:color="auto" w:fill="FFFFFF"/>
              </w:rPr>
              <w:t xml:space="preserve">/ </w:t>
            </w:r>
            <w:r w:rsidR="00EE4264" w:rsidRPr="00EF77D6">
              <w:rPr>
                <w:rFonts w:ascii="Arial" w:hAnsi="Arial" w:cs="Arial"/>
                <w:color w:val="000000"/>
                <w:sz w:val="15"/>
                <w:szCs w:val="15"/>
                <w:shd w:val="clear" w:color="auto" w:fill="FFFFFF"/>
              </w:rPr>
              <w:br/>
            </w:r>
            <w:r w:rsidR="00236706" w:rsidRPr="00EF77D6">
              <w:rPr>
                <w:rFonts w:ascii="Arial" w:hAnsi="Arial" w:cs="Arial"/>
                <w:i/>
                <w:color w:val="0000FF"/>
                <w:sz w:val="15"/>
                <w:szCs w:val="15"/>
                <w:shd w:val="clear" w:color="auto" w:fill="FFFFFF"/>
              </w:rPr>
              <w:t>Qualification and title:</w:t>
            </w:r>
            <w:r w:rsidR="00193A81">
              <w:rPr>
                <w:rFonts w:ascii="Arial" w:hAnsi="Arial" w:cs="Arial"/>
                <w:i/>
                <w:color w:val="0000FF"/>
                <w:sz w:val="15"/>
                <w:szCs w:val="15"/>
                <w:shd w:val="clear" w:color="auto" w:fill="FFFFFF"/>
                <w:lang w:val="vi-VN"/>
              </w:rPr>
              <w:t xml:space="preserve"> [[qat1]]</w:t>
            </w:r>
          </w:p>
          <w:p w14:paraId="16256362" w14:textId="2421DAED" w:rsidR="00236706" w:rsidRPr="00193A81" w:rsidRDefault="00207380" w:rsidP="00504A88">
            <w:pPr>
              <w:rPr>
                <w:rFonts w:ascii="Arial" w:hAnsi="Arial" w:cs="Arial"/>
                <w:color w:val="000000"/>
                <w:sz w:val="15"/>
                <w:szCs w:val="15"/>
                <w:shd w:val="clear" w:color="auto" w:fill="FFFFFF"/>
                <w:lang w:val="vi-VN"/>
              </w:rPr>
            </w:pPr>
            <w:r w:rsidRPr="00EF77D6">
              <w:rPr>
                <w:rFonts w:ascii="Arial" w:hAnsi="Arial" w:cs="Arial"/>
                <w:color w:val="000000"/>
                <w:sz w:val="15"/>
                <w:szCs w:val="15"/>
                <w:shd w:val="clear" w:color="auto" w:fill="FFFFFF"/>
              </w:rPr>
              <w:t>Ime (</w:t>
            </w:r>
            <w:proofErr w:type="spellStart"/>
            <w:r w:rsidRPr="00EF77D6">
              <w:rPr>
                <w:rFonts w:ascii="Arial" w:hAnsi="Arial" w:cs="Arial"/>
                <w:color w:val="000000"/>
                <w:sz w:val="15"/>
                <w:szCs w:val="15"/>
                <w:shd w:val="clear" w:color="auto" w:fill="FFFFFF"/>
              </w:rPr>
              <w:t>velikim</w:t>
            </w:r>
            <w:proofErr w:type="spellEnd"/>
            <w:r w:rsidRPr="00EF77D6">
              <w:rPr>
                <w:rFonts w:ascii="Arial" w:hAnsi="Arial" w:cs="Arial"/>
                <w:color w:val="000000"/>
                <w:sz w:val="15"/>
                <w:szCs w:val="15"/>
                <w:shd w:val="clear" w:color="auto" w:fill="FFFFFF"/>
              </w:rPr>
              <w:t xml:space="preserve"> </w:t>
            </w:r>
            <w:proofErr w:type="spellStart"/>
            <w:r w:rsidRPr="00EF77D6">
              <w:rPr>
                <w:rFonts w:ascii="Arial" w:hAnsi="Arial" w:cs="Arial"/>
                <w:color w:val="000000"/>
                <w:sz w:val="15"/>
                <w:szCs w:val="15"/>
                <w:shd w:val="clear" w:color="auto" w:fill="FFFFFF"/>
              </w:rPr>
              <w:t>štampanim</w:t>
            </w:r>
            <w:proofErr w:type="spellEnd"/>
            <w:r w:rsidRPr="00EF77D6">
              <w:rPr>
                <w:rFonts w:ascii="Arial" w:hAnsi="Arial" w:cs="Arial"/>
                <w:color w:val="000000"/>
                <w:sz w:val="15"/>
                <w:szCs w:val="15"/>
                <w:shd w:val="clear" w:color="auto" w:fill="FFFFFF"/>
              </w:rPr>
              <w:t xml:space="preserve"> </w:t>
            </w:r>
            <w:proofErr w:type="spellStart"/>
            <w:r w:rsidRPr="00EF77D6">
              <w:rPr>
                <w:rFonts w:ascii="Arial" w:hAnsi="Arial" w:cs="Arial"/>
                <w:color w:val="000000"/>
                <w:sz w:val="15"/>
                <w:szCs w:val="15"/>
                <w:shd w:val="clear" w:color="auto" w:fill="FFFFFF"/>
              </w:rPr>
              <w:t>slovima</w:t>
            </w:r>
            <w:proofErr w:type="spellEnd"/>
            <w:r w:rsidRPr="00EF77D6">
              <w:rPr>
                <w:rFonts w:ascii="Arial" w:hAnsi="Arial" w:cs="Arial"/>
                <w:color w:val="000000"/>
                <w:sz w:val="15"/>
                <w:szCs w:val="15"/>
                <w:shd w:val="clear" w:color="auto" w:fill="FFFFFF"/>
              </w:rPr>
              <w:t>)</w:t>
            </w:r>
            <w:r w:rsidR="00236706" w:rsidRPr="00EF77D6">
              <w:rPr>
                <w:rFonts w:ascii="Arial" w:hAnsi="Arial" w:cs="Arial"/>
                <w:color w:val="000000"/>
                <w:sz w:val="15"/>
                <w:szCs w:val="15"/>
                <w:shd w:val="clear" w:color="auto" w:fill="FFFFFF"/>
              </w:rPr>
              <w:t>/</w:t>
            </w:r>
            <w:r w:rsidR="00EE4264" w:rsidRPr="00EF77D6">
              <w:rPr>
                <w:rFonts w:ascii="Arial" w:hAnsi="Arial" w:cs="Arial"/>
                <w:color w:val="000000"/>
                <w:sz w:val="15"/>
                <w:szCs w:val="15"/>
                <w:shd w:val="clear" w:color="auto" w:fill="FFFFFF"/>
              </w:rPr>
              <w:br/>
            </w:r>
            <w:r w:rsidR="00236706" w:rsidRPr="00EF77D6">
              <w:rPr>
                <w:rFonts w:ascii="Arial" w:hAnsi="Arial" w:cs="Arial"/>
                <w:i/>
                <w:color w:val="0000FF"/>
                <w:sz w:val="15"/>
                <w:szCs w:val="15"/>
                <w:shd w:val="clear" w:color="auto" w:fill="FFFFFF"/>
              </w:rPr>
              <w:t>Name (in capitals</w:t>
            </w:r>
            <w:proofErr w:type="gramStart"/>
            <w:r w:rsidR="00236706" w:rsidRPr="00EF77D6">
              <w:rPr>
                <w:rFonts w:ascii="Arial" w:hAnsi="Arial" w:cs="Arial"/>
                <w:i/>
                <w:color w:val="0000FF"/>
                <w:sz w:val="15"/>
                <w:szCs w:val="15"/>
                <w:shd w:val="clear" w:color="auto" w:fill="FFFFFF"/>
              </w:rPr>
              <w:t>):</w:t>
            </w:r>
            <w:r w:rsidR="00193A81">
              <w:rPr>
                <w:rFonts w:ascii="Arial" w:hAnsi="Arial" w:cs="Arial"/>
                <w:i/>
                <w:color w:val="0000FF"/>
                <w:sz w:val="15"/>
                <w:szCs w:val="15"/>
                <w:shd w:val="clear" w:color="auto" w:fill="FFFFFF"/>
              </w:rPr>
              <w:t>[</w:t>
            </w:r>
            <w:proofErr w:type="gramEnd"/>
            <w:r w:rsidR="00193A81">
              <w:rPr>
                <w:rFonts w:ascii="Arial" w:hAnsi="Arial" w:cs="Arial"/>
                <w:i/>
                <w:color w:val="0000FF"/>
                <w:sz w:val="15"/>
                <w:szCs w:val="15"/>
                <w:shd w:val="clear" w:color="auto" w:fill="FFFFFF"/>
              </w:rPr>
              <w:t>[name</w:t>
            </w:r>
            <w:r w:rsidR="00193A81">
              <w:rPr>
                <w:rFonts w:ascii="Arial" w:hAnsi="Arial" w:cs="Arial"/>
                <w:i/>
                <w:color w:val="0000FF"/>
                <w:sz w:val="15"/>
                <w:szCs w:val="15"/>
                <w:shd w:val="clear" w:color="auto" w:fill="FFFFFF"/>
                <w:lang w:val="vi-VN"/>
              </w:rPr>
              <w:t>11]]</w:t>
            </w:r>
          </w:p>
          <w:p w14:paraId="336256C8" w14:textId="77777777" w:rsidR="004A685A" w:rsidRPr="00EF77D6" w:rsidRDefault="004A685A" w:rsidP="00EF77D6">
            <w:pPr>
              <w:pStyle w:val="Style"/>
              <w:ind w:right="337"/>
              <w:jc w:val="right"/>
              <w:rPr>
                <w:rFonts w:ascii="Arial" w:hAnsi="Arial" w:cs="Arial"/>
                <w:sz w:val="15"/>
                <w:szCs w:val="15"/>
              </w:rPr>
            </w:pPr>
            <w:r w:rsidRPr="00EF77D6">
              <w:rPr>
                <w:rFonts w:ascii="Arial" w:hAnsi="Arial" w:cs="Arial"/>
                <w:sz w:val="15"/>
                <w:szCs w:val="15"/>
              </w:rPr>
              <w:t>…………………………………………………</w:t>
            </w:r>
          </w:p>
        </w:tc>
      </w:tr>
    </w:tbl>
    <w:p w14:paraId="6F5FD763" w14:textId="77777777" w:rsidR="00945D95" w:rsidRDefault="00945D95">
      <w:pPr>
        <w:sectPr w:rsidR="00945D95" w:rsidSect="009B527C">
          <w:pgSz w:w="11907" w:h="16840" w:code="9"/>
          <w:pgMar w:top="567" w:right="737" w:bottom="567" w:left="851" w:header="454" w:footer="454"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380"/>
        <w:gridCol w:w="120"/>
        <w:gridCol w:w="3240"/>
        <w:gridCol w:w="2147"/>
      </w:tblGrid>
      <w:tr w:rsidR="00881287" w:rsidRPr="008A78F9" w14:paraId="2E710D67" w14:textId="77777777" w:rsidTr="00881287">
        <w:trPr>
          <w:trHeight w:val="157"/>
        </w:trPr>
        <w:tc>
          <w:tcPr>
            <w:tcW w:w="648" w:type="dxa"/>
            <w:tcBorders>
              <w:top w:val="nil"/>
              <w:left w:val="nil"/>
              <w:bottom w:val="nil"/>
              <w:right w:val="nil"/>
            </w:tcBorders>
            <w:shd w:val="clear" w:color="auto" w:fill="auto"/>
          </w:tcPr>
          <w:p w14:paraId="4AD6D512" w14:textId="77777777" w:rsidR="00881287" w:rsidRPr="008A78F9" w:rsidRDefault="00881287" w:rsidP="00881287">
            <w:pPr>
              <w:rPr>
                <w:rFonts w:ascii="Arial" w:hAnsi="Arial" w:cs="Arial"/>
                <w:sz w:val="18"/>
                <w:szCs w:val="18"/>
              </w:rPr>
            </w:pPr>
          </w:p>
        </w:tc>
        <w:tc>
          <w:tcPr>
            <w:tcW w:w="4500" w:type="dxa"/>
            <w:gridSpan w:val="2"/>
            <w:tcBorders>
              <w:top w:val="nil"/>
              <w:left w:val="nil"/>
              <w:bottom w:val="single" w:sz="4" w:space="0" w:color="auto"/>
              <w:right w:val="nil"/>
            </w:tcBorders>
            <w:shd w:val="clear" w:color="auto" w:fill="auto"/>
            <w:vAlign w:val="center"/>
          </w:tcPr>
          <w:p w14:paraId="2EB8E0CB" w14:textId="77777777" w:rsidR="00881287" w:rsidRPr="00E50E85" w:rsidRDefault="00881287" w:rsidP="00881287">
            <w:pPr>
              <w:rPr>
                <w:rFonts w:ascii="Arial" w:hAnsi="Arial" w:cs="Arial"/>
                <w:b/>
                <w:sz w:val="18"/>
                <w:szCs w:val="18"/>
              </w:rPr>
            </w:pPr>
            <w:r w:rsidRPr="0043723B">
              <w:rPr>
                <w:rFonts w:ascii="Arial" w:hAnsi="Arial" w:cs="Arial"/>
                <w:b/>
                <w:sz w:val="18"/>
                <w:szCs w:val="18"/>
                <w:lang w:val="hr-HR"/>
              </w:rPr>
              <w:t>Država</w:t>
            </w:r>
            <w:r>
              <w:rPr>
                <w:rFonts w:ascii="Arial" w:hAnsi="Arial" w:cs="Arial"/>
                <w:b/>
                <w:sz w:val="18"/>
                <w:szCs w:val="18"/>
                <w:lang w:val="hr-HR"/>
              </w:rPr>
              <w:t xml:space="preserve"> / </w:t>
            </w:r>
            <w:proofErr w:type="spellStart"/>
            <w:r w:rsidRPr="00AC3653">
              <w:rPr>
                <w:rFonts w:ascii="Arial" w:hAnsi="Arial" w:cs="Arial"/>
                <w:b/>
                <w:i/>
                <w:color w:val="0000FF"/>
                <w:sz w:val="18"/>
                <w:szCs w:val="18"/>
                <w:lang w:val="hr-HR"/>
              </w:rPr>
              <w:t>Country</w:t>
            </w:r>
            <w:proofErr w:type="spellEnd"/>
            <w:r w:rsidRPr="00AC3653">
              <w:rPr>
                <w:rFonts w:ascii="Arial" w:hAnsi="Arial" w:cs="Arial"/>
                <w:b/>
                <w:i/>
                <w:color w:val="0000FF"/>
                <w:sz w:val="18"/>
                <w:szCs w:val="18"/>
                <w:lang w:val="hr-HR"/>
              </w:rPr>
              <w:t>:</w:t>
            </w:r>
            <w:r>
              <w:rPr>
                <w:rFonts w:ascii="Arial" w:hAnsi="Arial" w:cs="Arial"/>
                <w:b/>
                <w:sz w:val="18"/>
                <w:szCs w:val="18"/>
                <w:lang w:val="hr-HR"/>
              </w:rPr>
              <w:t xml:space="preserve"> VIETNAM</w:t>
            </w:r>
          </w:p>
        </w:tc>
        <w:tc>
          <w:tcPr>
            <w:tcW w:w="5387" w:type="dxa"/>
            <w:gridSpan w:val="2"/>
            <w:tcBorders>
              <w:top w:val="nil"/>
              <w:left w:val="nil"/>
              <w:bottom w:val="single" w:sz="4" w:space="0" w:color="auto"/>
              <w:right w:val="nil"/>
            </w:tcBorders>
            <w:shd w:val="clear" w:color="auto" w:fill="auto"/>
          </w:tcPr>
          <w:p w14:paraId="059489A4" w14:textId="77777777" w:rsidR="00881287" w:rsidRPr="004A685A" w:rsidRDefault="00881287" w:rsidP="00881287">
            <w:pPr>
              <w:jc w:val="right"/>
              <w:rPr>
                <w:rFonts w:ascii="Arial" w:hAnsi="Arial" w:cs="Arial"/>
                <w:b/>
                <w:bCs/>
                <w:i/>
                <w:color w:val="0000FF"/>
                <w:sz w:val="18"/>
                <w:szCs w:val="18"/>
              </w:rPr>
            </w:pPr>
            <w:proofErr w:type="spellStart"/>
            <w:r w:rsidRPr="004A685A">
              <w:rPr>
                <w:rFonts w:ascii="Arial" w:hAnsi="Arial" w:cs="Arial"/>
                <w:b/>
                <w:sz w:val="18"/>
                <w:szCs w:val="18"/>
              </w:rPr>
              <w:t>Proizvodi</w:t>
            </w:r>
            <w:proofErr w:type="spellEnd"/>
            <w:r w:rsidRPr="004A685A">
              <w:rPr>
                <w:rFonts w:ascii="Arial" w:hAnsi="Arial" w:cs="Arial"/>
                <w:b/>
                <w:sz w:val="18"/>
                <w:szCs w:val="18"/>
              </w:rPr>
              <w:t xml:space="preserve"> </w:t>
            </w:r>
            <w:proofErr w:type="spellStart"/>
            <w:r w:rsidRPr="004A685A">
              <w:rPr>
                <w:rFonts w:ascii="Arial" w:hAnsi="Arial" w:cs="Arial"/>
                <w:b/>
                <w:sz w:val="18"/>
                <w:szCs w:val="18"/>
              </w:rPr>
              <w:t>ribarstva</w:t>
            </w:r>
            <w:proofErr w:type="spellEnd"/>
            <w:r w:rsidRPr="004A685A">
              <w:rPr>
                <w:rFonts w:ascii="Arial" w:hAnsi="Arial" w:cs="Arial"/>
                <w:b/>
                <w:sz w:val="18"/>
                <w:szCs w:val="18"/>
              </w:rPr>
              <w:t xml:space="preserve"> /</w:t>
            </w:r>
            <w:r>
              <w:rPr>
                <w:rFonts w:ascii="Arial" w:hAnsi="Arial" w:cs="Arial"/>
                <w:b/>
                <w:sz w:val="18"/>
                <w:szCs w:val="18"/>
              </w:rPr>
              <w:t xml:space="preserve"> </w:t>
            </w:r>
            <w:r w:rsidRPr="004A685A">
              <w:rPr>
                <w:rFonts w:ascii="Arial" w:hAnsi="Arial" w:cs="Arial"/>
                <w:b/>
                <w:bCs/>
                <w:i/>
                <w:color w:val="0000FF"/>
                <w:sz w:val="18"/>
                <w:szCs w:val="18"/>
              </w:rPr>
              <w:t>Fishery products</w:t>
            </w:r>
          </w:p>
        </w:tc>
      </w:tr>
      <w:tr w:rsidR="00881287" w:rsidRPr="008A78F9" w14:paraId="1EB55198" w14:textId="77777777" w:rsidTr="003E6ABC">
        <w:tc>
          <w:tcPr>
            <w:tcW w:w="648" w:type="dxa"/>
            <w:tcBorders>
              <w:top w:val="nil"/>
              <w:left w:val="nil"/>
              <w:bottom w:val="nil"/>
              <w:right w:val="single" w:sz="4" w:space="0" w:color="auto"/>
            </w:tcBorders>
            <w:shd w:val="clear" w:color="auto" w:fill="auto"/>
          </w:tcPr>
          <w:p w14:paraId="421C046E" w14:textId="77777777" w:rsidR="00881287" w:rsidRPr="008A78F9" w:rsidRDefault="00881287" w:rsidP="00881287">
            <w:pPr>
              <w:rPr>
                <w:rFonts w:ascii="Arial" w:hAnsi="Arial" w:cs="Arial"/>
                <w:sz w:val="16"/>
                <w:szCs w:val="16"/>
              </w:rPr>
            </w:pPr>
          </w:p>
        </w:tc>
        <w:tc>
          <w:tcPr>
            <w:tcW w:w="4500" w:type="dxa"/>
            <w:gridSpan w:val="2"/>
            <w:tcBorders>
              <w:top w:val="single" w:sz="4" w:space="0" w:color="auto"/>
              <w:left w:val="single" w:sz="4" w:space="0" w:color="auto"/>
              <w:bottom w:val="single" w:sz="4" w:space="0" w:color="auto"/>
              <w:right w:val="single" w:sz="4" w:space="0" w:color="auto"/>
            </w:tcBorders>
            <w:shd w:val="clear" w:color="auto" w:fill="auto"/>
          </w:tcPr>
          <w:p w14:paraId="47E2CBE6" w14:textId="77777777" w:rsidR="003E6ABC" w:rsidRPr="00A80B82" w:rsidRDefault="003E6ABC" w:rsidP="003E6ABC">
            <w:pPr>
              <w:rPr>
                <w:rFonts w:ascii="Arial" w:hAnsi="Arial" w:cs="Arial"/>
                <w:b/>
                <w:sz w:val="16"/>
                <w:szCs w:val="16"/>
              </w:rPr>
            </w:pPr>
            <w:r w:rsidRPr="00A80B82">
              <w:rPr>
                <w:rFonts w:ascii="Arial" w:hAnsi="Arial" w:cs="Arial"/>
                <w:b/>
                <w:sz w:val="16"/>
                <w:szCs w:val="16"/>
              </w:rPr>
              <w:t xml:space="preserve">II. </w:t>
            </w:r>
            <w:proofErr w:type="spellStart"/>
            <w:r w:rsidRPr="008C5C25">
              <w:rPr>
                <w:rFonts w:ascii="Arial" w:hAnsi="Arial" w:cs="Arial"/>
                <w:b/>
                <w:bCs/>
                <w:sz w:val="16"/>
                <w:szCs w:val="18"/>
              </w:rPr>
              <w:t>Podaci</w:t>
            </w:r>
            <w:proofErr w:type="spellEnd"/>
            <w:r w:rsidRPr="008C5C25">
              <w:rPr>
                <w:rFonts w:ascii="Arial" w:hAnsi="Arial" w:cs="Arial"/>
                <w:b/>
                <w:bCs/>
                <w:sz w:val="16"/>
                <w:szCs w:val="18"/>
              </w:rPr>
              <w:t xml:space="preserve"> o </w:t>
            </w:r>
            <w:proofErr w:type="spellStart"/>
            <w:r w:rsidRPr="008C5C25">
              <w:rPr>
                <w:rFonts w:ascii="Arial" w:hAnsi="Arial" w:cs="Arial"/>
                <w:b/>
                <w:bCs/>
                <w:sz w:val="16"/>
                <w:szCs w:val="18"/>
              </w:rPr>
              <w:t>zdravlju</w:t>
            </w:r>
            <w:proofErr w:type="spellEnd"/>
            <w:r w:rsidRPr="008C5C25">
              <w:rPr>
                <w:rFonts w:ascii="Arial" w:hAnsi="Arial" w:cs="Arial"/>
                <w:b/>
                <w:bCs/>
                <w:sz w:val="16"/>
                <w:szCs w:val="18"/>
              </w:rPr>
              <w:t xml:space="preserve">/ </w:t>
            </w:r>
            <w:r w:rsidR="00D26B4C" w:rsidRPr="00D26B4C">
              <w:rPr>
                <w:rFonts w:ascii="Arial" w:hAnsi="Arial" w:cs="Arial"/>
                <w:b/>
                <w:i/>
                <w:color w:val="0000FF"/>
                <w:sz w:val="16"/>
                <w:szCs w:val="16"/>
                <w:lang w:val="sv-SE"/>
              </w:rPr>
              <w:t xml:space="preserve">Health </w:t>
            </w:r>
            <w:proofErr w:type="spellStart"/>
            <w:r w:rsidR="00D26B4C" w:rsidRPr="00D26B4C">
              <w:rPr>
                <w:rFonts w:ascii="Arial" w:hAnsi="Arial" w:cs="Arial"/>
                <w:b/>
                <w:i/>
                <w:color w:val="0000FF"/>
                <w:sz w:val="16"/>
                <w:szCs w:val="16"/>
                <w:lang w:val="sv-SE"/>
              </w:rPr>
              <w:t>attestation</w:t>
            </w:r>
            <w:proofErr w:type="spellEnd"/>
          </w:p>
          <w:p w14:paraId="62B50B86" w14:textId="77777777" w:rsidR="00881287" w:rsidRPr="008A78F9" w:rsidRDefault="00881287" w:rsidP="00881287">
            <w:pPr>
              <w:rPr>
                <w:rFonts w:ascii="Arial" w:hAnsi="Arial" w:cs="Arial"/>
                <w:b/>
                <w:sz w:val="16"/>
                <w:szCs w:val="16"/>
              </w:rPr>
            </w:pPr>
          </w:p>
          <w:p w14:paraId="5687ECC5" w14:textId="77777777" w:rsidR="00881287" w:rsidRPr="008A78F9" w:rsidRDefault="00881287" w:rsidP="00881287">
            <w:pPr>
              <w:ind w:left="252"/>
              <w:rPr>
                <w:rFonts w:ascii="Arial" w:hAnsi="Arial" w:cs="Arial"/>
                <w:sz w:val="16"/>
                <w:szCs w:val="16"/>
              </w:rPr>
            </w:pPr>
          </w:p>
        </w:tc>
        <w:tc>
          <w:tcPr>
            <w:tcW w:w="3240" w:type="dxa"/>
            <w:tcBorders>
              <w:top w:val="single" w:sz="4" w:space="0" w:color="auto"/>
              <w:left w:val="single" w:sz="4" w:space="0" w:color="auto"/>
              <w:bottom w:val="single" w:sz="4" w:space="0" w:color="auto"/>
              <w:right w:val="single" w:sz="4" w:space="0" w:color="auto"/>
            </w:tcBorders>
            <w:shd w:val="clear" w:color="auto" w:fill="auto"/>
          </w:tcPr>
          <w:p w14:paraId="37931A48" w14:textId="77777777" w:rsidR="009B1721" w:rsidRPr="008C5C25" w:rsidRDefault="009B1721" w:rsidP="009B1721">
            <w:pPr>
              <w:rPr>
                <w:rFonts w:ascii="Arial" w:hAnsi="Arial" w:cs="Arial"/>
                <w:sz w:val="16"/>
                <w:szCs w:val="16"/>
              </w:rPr>
            </w:pPr>
            <w:proofErr w:type="spellStart"/>
            <w:r w:rsidRPr="008C5C25">
              <w:rPr>
                <w:rFonts w:ascii="Arial" w:hAnsi="Arial" w:cs="Arial"/>
                <w:sz w:val="16"/>
                <w:szCs w:val="16"/>
                <w:lang w:val="it-IT"/>
              </w:rPr>
              <w:t>II.a</w:t>
            </w:r>
            <w:proofErr w:type="spellEnd"/>
            <w:r w:rsidRPr="008C5C25">
              <w:rPr>
                <w:rFonts w:ascii="Arial" w:hAnsi="Arial" w:cs="Arial"/>
                <w:sz w:val="16"/>
                <w:szCs w:val="16"/>
                <w:lang w:val="it-IT"/>
              </w:rPr>
              <w:t xml:space="preserve">. </w:t>
            </w:r>
            <w:proofErr w:type="spellStart"/>
            <w:r w:rsidRPr="006F1944">
              <w:rPr>
                <w:rFonts w:ascii="Arial" w:hAnsi="Arial" w:cs="Arial"/>
                <w:sz w:val="16"/>
                <w:szCs w:val="16"/>
              </w:rPr>
              <w:t>Referentni</w:t>
            </w:r>
            <w:proofErr w:type="spellEnd"/>
            <w:r w:rsidRPr="006F1944">
              <w:rPr>
                <w:rFonts w:ascii="Arial" w:hAnsi="Arial" w:cs="Arial"/>
                <w:sz w:val="16"/>
                <w:szCs w:val="16"/>
              </w:rPr>
              <w:t xml:space="preserve"> </w:t>
            </w:r>
            <w:proofErr w:type="spellStart"/>
            <w:r w:rsidRPr="006F1944">
              <w:rPr>
                <w:rFonts w:ascii="Arial" w:hAnsi="Arial" w:cs="Arial"/>
                <w:sz w:val="16"/>
                <w:szCs w:val="16"/>
              </w:rPr>
              <w:t>broj</w:t>
            </w:r>
            <w:proofErr w:type="spellEnd"/>
            <w:r w:rsidRPr="006F1944">
              <w:rPr>
                <w:rFonts w:ascii="Arial" w:hAnsi="Arial" w:cs="Arial"/>
                <w:sz w:val="16"/>
                <w:szCs w:val="16"/>
              </w:rPr>
              <w:t xml:space="preserve"> </w:t>
            </w:r>
            <w:proofErr w:type="spellStart"/>
            <w:r w:rsidRPr="006F1944">
              <w:rPr>
                <w:rFonts w:ascii="Arial" w:hAnsi="Arial" w:cs="Arial"/>
                <w:sz w:val="16"/>
                <w:szCs w:val="16"/>
              </w:rPr>
              <w:t>sertifikata</w:t>
            </w:r>
            <w:proofErr w:type="spellEnd"/>
            <w:r w:rsidRPr="008C5C25">
              <w:rPr>
                <w:rFonts w:ascii="Arial" w:hAnsi="Arial" w:cs="Arial"/>
                <w:sz w:val="16"/>
                <w:szCs w:val="16"/>
              </w:rPr>
              <w:t xml:space="preserve"> /</w:t>
            </w:r>
            <w:r>
              <w:rPr>
                <w:rFonts w:ascii="Arial" w:hAnsi="Arial" w:cs="Arial"/>
                <w:sz w:val="16"/>
                <w:szCs w:val="16"/>
              </w:rPr>
              <w:br/>
            </w:r>
            <w:proofErr w:type="spellStart"/>
            <w:r w:rsidRPr="008C5C25">
              <w:rPr>
                <w:rFonts w:ascii="Arial" w:hAnsi="Arial" w:cs="Arial"/>
                <w:i/>
                <w:color w:val="0000FF"/>
                <w:sz w:val="16"/>
                <w:szCs w:val="16"/>
                <w:lang w:val="sv-SE"/>
              </w:rPr>
              <w:t>Certificate</w:t>
            </w:r>
            <w:proofErr w:type="spellEnd"/>
            <w:r w:rsidRPr="008C5C25">
              <w:rPr>
                <w:rFonts w:ascii="Arial" w:hAnsi="Arial" w:cs="Arial"/>
                <w:i/>
                <w:color w:val="0000FF"/>
                <w:sz w:val="16"/>
                <w:szCs w:val="16"/>
                <w:lang w:val="sv-SE"/>
              </w:rPr>
              <w:t xml:space="preserve"> </w:t>
            </w:r>
            <w:proofErr w:type="spellStart"/>
            <w:r w:rsidRPr="008C5C25">
              <w:rPr>
                <w:rFonts w:ascii="Arial" w:hAnsi="Arial" w:cs="Arial"/>
                <w:i/>
                <w:color w:val="0000FF"/>
                <w:sz w:val="16"/>
                <w:szCs w:val="16"/>
                <w:lang w:val="sv-SE"/>
              </w:rPr>
              <w:t>reference</w:t>
            </w:r>
            <w:proofErr w:type="spellEnd"/>
            <w:r w:rsidRPr="008C5C25">
              <w:rPr>
                <w:rFonts w:ascii="Arial" w:hAnsi="Arial" w:cs="Arial"/>
                <w:i/>
                <w:color w:val="0000FF"/>
                <w:sz w:val="16"/>
                <w:szCs w:val="16"/>
                <w:lang w:val="sv-SE"/>
              </w:rPr>
              <w:t xml:space="preserve"> </w:t>
            </w:r>
            <w:proofErr w:type="spellStart"/>
            <w:r w:rsidRPr="008C5C25">
              <w:rPr>
                <w:rFonts w:ascii="Arial" w:hAnsi="Arial" w:cs="Arial"/>
                <w:i/>
                <w:color w:val="0000FF"/>
                <w:sz w:val="16"/>
                <w:szCs w:val="16"/>
                <w:lang w:val="sv-SE"/>
              </w:rPr>
              <w:t>number</w:t>
            </w:r>
            <w:proofErr w:type="spellEnd"/>
          </w:p>
          <w:p w14:paraId="21641865" w14:textId="77777777" w:rsidR="00881287" w:rsidRPr="009B1721" w:rsidRDefault="009B1721" w:rsidP="009B1721">
            <w:pPr>
              <w:jc w:val="center"/>
              <w:rPr>
                <w:rFonts w:ascii="Arial" w:hAnsi="Arial" w:cs="Arial"/>
                <w:sz w:val="16"/>
                <w:szCs w:val="16"/>
                <w:lang w:val="it-IT"/>
              </w:rPr>
            </w:pPr>
            <w:r w:rsidRPr="00571A77">
              <w:rPr>
                <w:rFonts w:ascii="Arial" w:hAnsi="Arial" w:cs="Arial"/>
                <w:b/>
                <w:sz w:val="22"/>
                <w:szCs w:val="22"/>
              </w:rPr>
              <w:t>YK00000/1</w:t>
            </w:r>
            <w:r>
              <w:rPr>
                <w:rFonts w:ascii="Arial" w:hAnsi="Arial" w:cs="Arial"/>
                <w:b/>
                <w:sz w:val="22"/>
                <w:szCs w:val="22"/>
              </w:rPr>
              <w:t>6/C</w:t>
            </w:r>
            <w:r w:rsidRPr="00571A77">
              <w:rPr>
                <w:rFonts w:ascii="Arial" w:hAnsi="Arial" w:cs="Arial"/>
                <w:b/>
                <w:sz w:val="22"/>
                <w:szCs w:val="22"/>
              </w:rPr>
              <w:t>H</w:t>
            </w:r>
          </w:p>
        </w:tc>
        <w:tc>
          <w:tcPr>
            <w:tcW w:w="2147"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14:paraId="1808A52C" w14:textId="77777777" w:rsidR="00881287" w:rsidRPr="008A78F9" w:rsidRDefault="00881287" w:rsidP="00881287">
            <w:pPr>
              <w:rPr>
                <w:rFonts w:ascii="Arial" w:hAnsi="Arial" w:cs="Arial"/>
                <w:sz w:val="16"/>
                <w:szCs w:val="16"/>
              </w:rPr>
            </w:pPr>
            <w:proofErr w:type="spellStart"/>
            <w:r w:rsidRPr="008A78F9">
              <w:rPr>
                <w:rFonts w:ascii="Arial" w:hAnsi="Arial" w:cs="Arial"/>
                <w:sz w:val="16"/>
                <w:szCs w:val="16"/>
              </w:rPr>
              <w:t>II.b</w:t>
            </w:r>
            <w:proofErr w:type="spellEnd"/>
            <w:r w:rsidRPr="008A78F9">
              <w:rPr>
                <w:rFonts w:ascii="Arial" w:hAnsi="Arial" w:cs="Arial"/>
                <w:sz w:val="16"/>
                <w:szCs w:val="16"/>
              </w:rPr>
              <w:t>.</w:t>
            </w:r>
          </w:p>
        </w:tc>
      </w:tr>
      <w:tr w:rsidR="00881287" w:rsidRPr="008A78F9" w14:paraId="7018A648" w14:textId="77777777" w:rsidTr="00881287">
        <w:tc>
          <w:tcPr>
            <w:tcW w:w="648" w:type="dxa"/>
            <w:vMerge w:val="restart"/>
            <w:tcBorders>
              <w:top w:val="nil"/>
              <w:left w:val="nil"/>
              <w:bottom w:val="nil"/>
              <w:right w:val="single" w:sz="4" w:space="0" w:color="auto"/>
            </w:tcBorders>
            <w:shd w:val="clear" w:color="auto" w:fill="auto"/>
          </w:tcPr>
          <w:p w14:paraId="2D07E812" w14:textId="77777777" w:rsidR="00881287" w:rsidRPr="008A78F9" w:rsidRDefault="00881287" w:rsidP="00881287">
            <w:pPr>
              <w:rPr>
                <w:rFonts w:ascii="Arial" w:hAnsi="Arial" w:cs="Arial"/>
                <w:sz w:val="18"/>
                <w:szCs w:val="18"/>
              </w:rPr>
            </w:pPr>
          </w:p>
        </w:tc>
        <w:tc>
          <w:tcPr>
            <w:tcW w:w="9887" w:type="dxa"/>
            <w:gridSpan w:val="4"/>
            <w:tcBorders>
              <w:top w:val="single" w:sz="4" w:space="0" w:color="auto"/>
              <w:left w:val="single" w:sz="4" w:space="0" w:color="auto"/>
              <w:bottom w:val="nil"/>
              <w:right w:val="single" w:sz="4" w:space="0" w:color="auto"/>
            </w:tcBorders>
            <w:shd w:val="clear" w:color="auto" w:fill="auto"/>
          </w:tcPr>
          <w:p w14:paraId="235EC8B1" w14:textId="77777777" w:rsidR="003E6ABC" w:rsidRPr="003E6ABC" w:rsidRDefault="003E6ABC" w:rsidP="003E6ABC">
            <w:pPr>
              <w:spacing w:line="264" w:lineRule="auto"/>
              <w:jc w:val="both"/>
              <w:rPr>
                <w:rFonts w:ascii="Arial" w:hAnsi="Arial" w:cs="Arial"/>
                <w:b/>
                <w:sz w:val="14"/>
                <w:szCs w:val="14"/>
                <w:lang w:val="sr-Latn-CS" w:eastAsia="it-IT"/>
              </w:rPr>
            </w:pPr>
            <w:proofErr w:type="spellStart"/>
            <w:r w:rsidRPr="003E6ABC">
              <w:rPr>
                <w:rFonts w:ascii="Arial" w:hAnsi="Arial" w:cs="Arial"/>
                <w:b/>
                <w:bCs/>
                <w:color w:val="000000"/>
                <w:spacing w:val="3"/>
                <w:sz w:val="14"/>
                <w:szCs w:val="14"/>
              </w:rPr>
              <w:t>Napomene</w:t>
            </w:r>
            <w:proofErr w:type="spellEnd"/>
            <w:r w:rsidRPr="003E6ABC">
              <w:rPr>
                <w:rFonts w:ascii="Arial" w:hAnsi="Arial" w:cs="Arial"/>
                <w:b/>
                <w:sz w:val="14"/>
                <w:szCs w:val="14"/>
                <w:lang w:val="sr-Latn-CS" w:eastAsia="it-IT"/>
              </w:rPr>
              <w:t>/ Notes</w:t>
            </w:r>
          </w:p>
          <w:p w14:paraId="0645F317" w14:textId="77777777" w:rsidR="003E6ABC" w:rsidRPr="003E6ABC" w:rsidRDefault="003E6ABC" w:rsidP="003E6ABC">
            <w:pPr>
              <w:spacing w:line="264" w:lineRule="auto"/>
              <w:jc w:val="both"/>
              <w:rPr>
                <w:rFonts w:ascii="Arial" w:hAnsi="Arial" w:cs="Arial"/>
                <w:b/>
                <w:sz w:val="14"/>
                <w:szCs w:val="14"/>
                <w:lang w:val="sr-Latn-CS" w:eastAsia="it-IT"/>
              </w:rPr>
            </w:pPr>
            <w:proofErr w:type="spellStart"/>
            <w:r w:rsidRPr="003E6ABC">
              <w:rPr>
                <w:rFonts w:ascii="Arial" w:hAnsi="Arial" w:cs="Arial"/>
                <w:b/>
                <w:bCs/>
                <w:color w:val="000000"/>
                <w:spacing w:val="-3"/>
                <w:sz w:val="14"/>
                <w:szCs w:val="14"/>
              </w:rPr>
              <w:t>Dio</w:t>
            </w:r>
            <w:proofErr w:type="spellEnd"/>
            <w:r w:rsidRPr="003E6ABC">
              <w:rPr>
                <w:rFonts w:ascii="Arial" w:hAnsi="Arial" w:cs="Arial"/>
                <w:b/>
                <w:sz w:val="14"/>
                <w:szCs w:val="14"/>
                <w:lang w:val="sr-Latn-CS" w:eastAsia="it-IT"/>
              </w:rPr>
              <w:t xml:space="preserve"> I:/ Part I</w:t>
            </w:r>
          </w:p>
          <w:p w14:paraId="448B6317" w14:textId="77777777" w:rsidR="003E6ABC" w:rsidRPr="003E6ABC" w:rsidRDefault="003E6ABC" w:rsidP="003E6ABC">
            <w:pPr>
              <w:pStyle w:val="NormalWeb"/>
              <w:numPr>
                <w:ilvl w:val="0"/>
                <w:numId w:val="22"/>
              </w:numPr>
              <w:tabs>
                <w:tab w:val="clear" w:pos="360"/>
                <w:tab w:val="num" w:pos="312"/>
              </w:tabs>
              <w:spacing w:before="0" w:beforeAutospacing="0" w:after="0" w:afterAutospacing="0" w:line="264" w:lineRule="auto"/>
              <w:ind w:left="312" w:hanging="240"/>
              <w:jc w:val="both"/>
              <w:rPr>
                <w:rFonts w:ascii="Arial" w:hAnsi="Arial" w:cs="Arial"/>
                <w:sz w:val="14"/>
                <w:szCs w:val="14"/>
                <w:lang w:val="sr-Latn-CS" w:eastAsia="it-IT"/>
              </w:rPr>
            </w:pPr>
            <w:r w:rsidRPr="003E6ABC">
              <w:rPr>
                <w:rFonts w:ascii="Arial" w:hAnsi="Arial" w:cs="Arial"/>
                <w:sz w:val="14"/>
                <w:szCs w:val="14"/>
                <w:lang w:val="sr-Latn-CS" w:eastAsia="it-IT"/>
              </w:rPr>
              <w:t xml:space="preserve">Rubrika I.8: Region porijekla: Za zamrznute ili prerađene školjke navesti oblast proizvodnje./ </w:t>
            </w:r>
            <w:r w:rsidRPr="003E6ABC">
              <w:rPr>
                <w:rFonts w:ascii="Arial" w:hAnsi="Arial" w:cs="Arial"/>
                <w:i/>
                <w:color w:val="0000FF"/>
                <w:sz w:val="14"/>
                <w:szCs w:val="14"/>
                <w:lang w:val="sr-Latn-CS" w:eastAsia="it-IT"/>
              </w:rPr>
              <w:t>Box reference I.8</w:t>
            </w:r>
            <w:r w:rsidRPr="003E6ABC">
              <w:rPr>
                <w:rFonts w:ascii="Arial" w:hAnsi="Arial" w:cs="Arial"/>
                <w:i/>
                <w:color w:val="0000FF"/>
                <w:sz w:val="14"/>
                <w:szCs w:val="14"/>
                <w:lang w:eastAsia="it-IT"/>
              </w:rPr>
              <w:t>: Region of origin: For frozen or processed bivalve mollusks, indicate the production area</w:t>
            </w:r>
          </w:p>
          <w:p w14:paraId="326549DD" w14:textId="77777777" w:rsidR="003E6ABC" w:rsidRPr="003E6ABC" w:rsidRDefault="003E6ABC" w:rsidP="003E6ABC">
            <w:pPr>
              <w:pStyle w:val="NormalWeb"/>
              <w:numPr>
                <w:ilvl w:val="0"/>
                <w:numId w:val="22"/>
              </w:numPr>
              <w:tabs>
                <w:tab w:val="clear" w:pos="360"/>
                <w:tab w:val="num" w:pos="312"/>
              </w:tabs>
              <w:spacing w:before="0" w:beforeAutospacing="0" w:after="0" w:afterAutospacing="0" w:line="264" w:lineRule="auto"/>
              <w:ind w:left="312" w:hanging="240"/>
              <w:jc w:val="both"/>
              <w:rPr>
                <w:rFonts w:ascii="Arial" w:hAnsi="Arial" w:cs="Arial"/>
                <w:i/>
                <w:color w:val="0000FF"/>
                <w:sz w:val="14"/>
                <w:szCs w:val="14"/>
                <w:lang w:val="sr-Latn-CS" w:eastAsia="it-IT"/>
              </w:rPr>
            </w:pPr>
            <w:r w:rsidRPr="003E6ABC">
              <w:rPr>
                <w:rFonts w:ascii="Arial" w:hAnsi="Arial" w:cs="Arial"/>
                <w:sz w:val="14"/>
                <w:szCs w:val="14"/>
                <w:lang w:val="sr-Latn-CS" w:eastAsia="it-IT"/>
              </w:rPr>
              <w:t xml:space="preserve">Rubrika I.11: Mjesto porijekla: ime i adresa objekta utovara/ </w:t>
            </w:r>
            <w:r w:rsidRPr="003E6ABC">
              <w:rPr>
                <w:rFonts w:ascii="Arial" w:hAnsi="Arial" w:cs="Arial"/>
                <w:i/>
                <w:color w:val="0000FF"/>
                <w:sz w:val="14"/>
                <w:szCs w:val="14"/>
                <w:lang w:val="sr-Latn-CS" w:eastAsia="it-IT"/>
              </w:rPr>
              <w:t>Box reference I.11: Place of origin: name and address of the dispatch establishment</w:t>
            </w:r>
          </w:p>
          <w:p w14:paraId="72CF7B53" w14:textId="77777777" w:rsidR="003E6ABC" w:rsidRPr="003E6ABC" w:rsidRDefault="003E6ABC" w:rsidP="003E6ABC">
            <w:pPr>
              <w:pStyle w:val="NormalWeb"/>
              <w:numPr>
                <w:ilvl w:val="0"/>
                <w:numId w:val="22"/>
              </w:numPr>
              <w:tabs>
                <w:tab w:val="clear" w:pos="360"/>
                <w:tab w:val="num" w:pos="312"/>
              </w:tabs>
              <w:spacing w:before="0" w:beforeAutospacing="0" w:after="0" w:afterAutospacing="0" w:line="264" w:lineRule="auto"/>
              <w:ind w:left="312" w:hanging="240"/>
              <w:jc w:val="both"/>
              <w:rPr>
                <w:rFonts w:ascii="Arial" w:hAnsi="Arial" w:cs="Arial"/>
                <w:sz w:val="14"/>
                <w:szCs w:val="14"/>
                <w:lang w:val="sr-Latn-CS" w:eastAsia="it-IT"/>
              </w:rPr>
            </w:pPr>
            <w:r w:rsidRPr="003E6ABC">
              <w:rPr>
                <w:rFonts w:ascii="Arial" w:hAnsi="Arial" w:cs="Arial"/>
                <w:sz w:val="14"/>
                <w:szCs w:val="14"/>
                <w:lang w:val="sr-Latn-CS" w:eastAsia="it-IT"/>
              </w:rPr>
              <w:t xml:space="preserve">Rubrika I.15: Broj registracije (vagona, kontejnera ili kamiona), broj leta (avion) ili ime (brod). Potrebno je obizbijediti dodatne informacije u slučaju istovara i pretovara./ </w:t>
            </w:r>
            <w:r w:rsidRPr="003E6ABC">
              <w:rPr>
                <w:rFonts w:ascii="Arial" w:hAnsi="Arial" w:cs="Arial"/>
                <w:i/>
                <w:color w:val="0000FF"/>
                <w:sz w:val="14"/>
                <w:szCs w:val="14"/>
                <w:lang w:val="sr-Latn-CS" w:eastAsia="it-IT"/>
              </w:rPr>
              <w:t>Box reference I.15: Registration number ( railway wagons or container and lorries ), flight number (aircraft) or name (ship). Separate information is to be provided in the event of unloading and reloading</w:t>
            </w:r>
          </w:p>
          <w:p w14:paraId="1CBB0967" w14:textId="77777777" w:rsidR="003E6ABC" w:rsidRPr="003E6ABC" w:rsidRDefault="003E6ABC" w:rsidP="003E6ABC">
            <w:pPr>
              <w:pStyle w:val="NormalWeb"/>
              <w:numPr>
                <w:ilvl w:val="0"/>
                <w:numId w:val="22"/>
              </w:numPr>
              <w:tabs>
                <w:tab w:val="clear" w:pos="360"/>
                <w:tab w:val="num" w:pos="312"/>
              </w:tabs>
              <w:spacing w:before="0" w:beforeAutospacing="0" w:after="0" w:afterAutospacing="0" w:line="264" w:lineRule="auto"/>
              <w:ind w:left="312" w:hanging="240"/>
              <w:jc w:val="both"/>
              <w:rPr>
                <w:rFonts w:ascii="Arial" w:hAnsi="Arial" w:cs="Arial"/>
                <w:sz w:val="14"/>
                <w:szCs w:val="14"/>
                <w:lang w:eastAsia="it-IT"/>
              </w:rPr>
            </w:pPr>
            <w:r w:rsidRPr="003E6ABC">
              <w:rPr>
                <w:rFonts w:ascii="Arial" w:hAnsi="Arial" w:cs="Arial"/>
                <w:sz w:val="14"/>
                <w:szCs w:val="14"/>
                <w:lang w:val="sr-Latn-CS" w:eastAsia="it-IT"/>
              </w:rPr>
              <w:t xml:space="preserve">Rubrika I.19: Koristiti odgovarajuće CT kodove: 03.01, 03.02, 03.03, 03.04, 03.05, 03.06, 03.07, 05.11.91, 15.04, 15.18.00, 16.03, 16.04, 16.05./ </w:t>
            </w:r>
            <w:r w:rsidRPr="003E6ABC">
              <w:rPr>
                <w:rFonts w:ascii="Arial" w:hAnsi="Arial" w:cs="Arial"/>
                <w:i/>
                <w:color w:val="0000FF"/>
                <w:sz w:val="14"/>
                <w:szCs w:val="14"/>
                <w:lang w:val="sr-Latn-CS" w:eastAsia="it-IT"/>
              </w:rPr>
              <w:t>Box reference I.19</w:t>
            </w:r>
            <w:r w:rsidRPr="003E6ABC">
              <w:rPr>
                <w:rFonts w:ascii="Arial" w:hAnsi="Arial" w:cs="Arial"/>
                <w:i/>
                <w:color w:val="0000FF"/>
                <w:sz w:val="14"/>
                <w:szCs w:val="14"/>
                <w:lang w:eastAsia="it-IT"/>
              </w:rPr>
              <w:t>: Use the appropriate HS codes: 03.01,03.02,03.03,03.04,03.05,03.06,03.07,05.11.91,15.04,15.18.00,16.03,16.04,16.05</w:t>
            </w:r>
          </w:p>
          <w:p w14:paraId="4E647DC6" w14:textId="77777777" w:rsidR="003E6ABC" w:rsidRPr="003E6ABC" w:rsidRDefault="003E6ABC" w:rsidP="003E6ABC">
            <w:pPr>
              <w:pStyle w:val="NormalWeb"/>
              <w:numPr>
                <w:ilvl w:val="0"/>
                <w:numId w:val="22"/>
              </w:numPr>
              <w:tabs>
                <w:tab w:val="clear" w:pos="360"/>
                <w:tab w:val="num" w:pos="312"/>
              </w:tabs>
              <w:spacing w:before="0" w:beforeAutospacing="0" w:after="0" w:afterAutospacing="0" w:line="264" w:lineRule="auto"/>
              <w:ind w:left="312" w:hanging="240"/>
              <w:jc w:val="both"/>
              <w:rPr>
                <w:rFonts w:ascii="Arial" w:hAnsi="Arial" w:cs="Arial"/>
                <w:sz w:val="14"/>
                <w:szCs w:val="14"/>
                <w:lang w:val="sr-Latn-CS" w:eastAsia="it-IT"/>
              </w:rPr>
            </w:pPr>
            <w:r w:rsidRPr="003E6ABC">
              <w:rPr>
                <w:rFonts w:ascii="Arial" w:hAnsi="Arial" w:cs="Arial"/>
                <w:sz w:val="14"/>
                <w:szCs w:val="14"/>
                <w:lang w:val="sr-Latn-CS" w:eastAsia="it-IT"/>
              </w:rPr>
              <w:t xml:space="preserve">Rubrika I.23: Identifikacija kontejnera/Broj pečata: Ukoliko postoji serijski broj na pečatu mora da bude naveden./ </w:t>
            </w:r>
            <w:r w:rsidRPr="003E6ABC">
              <w:rPr>
                <w:rFonts w:ascii="Arial" w:hAnsi="Arial" w:cs="Arial"/>
                <w:i/>
                <w:color w:val="0000FF"/>
                <w:sz w:val="14"/>
                <w:szCs w:val="14"/>
                <w:lang w:val="sr-Latn-CS" w:eastAsia="it-IT"/>
              </w:rPr>
              <w:t>Box reference I.23: Identification of container/ Seal number: Where there is a serial number of the seal it has to be indicated</w:t>
            </w:r>
          </w:p>
          <w:p w14:paraId="0039E81B" w14:textId="77777777" w:rsidR="003E6ABC" w:rsidRPr="003E6ABC" w:rsidRDefault="003E6ABC" w:rsidP="003E6ABC">
            <w:pPr>
              <w:pStyle w:val="NormalWeb"/>
              <w:numPr>
                <w:ilvl w:val="0"/>
                <w:numId w:val="22"/>
              </w:numPr>
              <w:tabs>
                <w:tab w:val="clear" w:pos="360"/>
                <w:tab w:val="num" w:pos="312"/>
              </w:tabs>
              <w:spacing w:before="0" w:beforeAutospacing="0" w:after="0" w:afterAutospacing="0" w:line="264" w:lineRule="auto"/>
              <w:ind w:left="312" w:hanging="240"/>
              <w:jc w:val="both"/>
              <w:rPr>
                <w:rFonts w:ascii="Arial" w:hAnsi="Arial" w:cs="Arial"/>
                <w:sz w:val="14"/>
                <w:szCs w:val="14"/>
                <w:lang w:val="sr-Latn-CS" w:eastAsia="it-IT"/>
              </w:rPr>
            </w:pPr>
            <w:r w:rsidRPr="003E6ABC">
              <w:rPr>
                <w:rFonts w:ascii="Arial" w:hAnsi="Arial" w:cs="Arial"/>
                <w:sz w:val="14"/>
                <w:szCs w:val="14"/>
                <w:lang w:val="sr-Latn-CS" w:eastAsia="it-IT"/>
              </w:rPr>
              <w:t xml:space="preserve">Rubrika I.28: Vrsta pošiljke: Navesti da li je porijeklom iz akvakulture ili ulova. Način obrade: Navesti da li je živa, ohlađena, smrznuta ili prerađena. Proizvodni objekat:       </w:t>
            </w:r>
          </w:p>
          <w:p w14:paraId="4889F8C0" w14:textId="77777777" w:rsidR="00881287" w:rsidRPr="008C09C4" w:rsidRDefault="003E6ABC" w:rsidP="008C09C4">
            <w:pPr>
              <w:pStyle w:val="NormalWeb"/>
              <w:spacing w:before="0" w:beforeAutospacing="0" w:after="0" w:afterAutospacing="0" w:line="264" w:lineRule="auto"/>
              <w:ind w:left="345"/>
              <w:jc w:val="both"/>
              <w:rPr>
                <w:rFonts w:ascii="Arial" w:hAnsi="Arial" w:cs="Arial"/>
                <w:i/>
                <w:color w:val="0000FF"/>
                <w:sz w:val="14"/>
                <w:szCs w:val="14"/>
                <w:lang w:val="sr-Latn-CS" w:eastAsia="it-IT"/>
              </w:rPr>
            </w:pPr>
            <w:r w:rsidRPr="003E6ABC">
              <w:rPr>
                <w:rFonts w:ascii="Arial" w:hAnsi="Arial" w:cs="Arial"/>
                <w:sz w:val="14"/>
                <w:szCs w:val="14"/>
                <w:lang w:val="sr-Latn-CS" w:eastAsia="it-IT"/>
              </w:rPr>
              <w:t xml:space="preserve">Uključuje opremu fabrike, opremu za zamrzavanje, skladište sa temperaturnim režimom, postrojenje za preradu./ </w:t>
            </w:r>
            <w:r w:rsidRPr="003E6ABC">
              <w:rPr>
                <w:rFonts w:ascii="Arial" w:hAnsi="Arial" w:cs="Arial"/>
                <w:i/>
                <w:color w:val="0000FF"/>
                <w:sz w:val="14"/>
                <w:szCs w:val="14"/>
                <w:lang w:val="sr-Latn-CS" w:eastAsia="it-IT"/>
              </w:rPr>
              <w:t>Box reference I.28: Nature of commodity: specify if aquaculture or wild origin. Treatment type: live, chilled, frozen, processed. Manufacturing plant: Includes factory vessel, freezer vessel, cold store, processing plant</w:t>
            </w:r>
          </w:p>
        </w:tc>
      </w:tr>
      <w:tr w:rsidR="00881287" w:rsidRPr="008A78F9" w14:paraId="3C64C054" w14:textId="77777777" w:rsidTr="00881287">
        <w:tc>
          <w:tcPr>
            <w:tcW w:w="648" w:type="dxa"/>
            <w:vMerge/>
            <w:tcBorders>
              <w:top w:val="nil"/>
              <w:left w:val="nil"/>
              <w:bottom w:val="nil"/>
              <w:right w:val="single" w:sz="4" w:space="0" w:color="auto"/>
            </w:tcBorders>
            <w:shd w:val="clear" w:color="auto" w:fill="auto"/>
          </w:tcPr>
          <w:p w14:paraId="7CAFF9C9" w14:textId="77777777" w:rsidR="00881287" w:rsidRPr="008A78F9" w:rsidRDefault="00881287" w:rsidP="00881287">
            <w:pPr>
              <w:pStyle w:val="Style"/>
              <w:spacing w:before="60" w:after="60"/>
              <w:ind w:left="792" w:hanging="360"/>
              <w:jc w:val="both"/>
              <w:rPr>
                <w:rFonts w:ascii="Arial" w:hAnsi="Arial" w:cs="Arial"/>
                <w:sz w:val="16"/>
                <w:szCs w:val="16"/>
                <w:lang w:val="sr-Cyrl-CS"/>
              </w:rPr>
            </w:pPr>
          </w:p>
        </w:tc>
        <w:tc>
          <w:tcPr>
            <w:tcW w:w="9887" w:type="dxa"/>
            <w:gridSpan w:val="4"/>
            <w:tcBorders>
              <w:top w:val="nil"/>
              <w:left w:val="single" w:sz="4" w:space="0" w:color="auto"/>
              <w:bottom w:val="nil"/>
              <w:right w:val="single" w:sz="4" w:space="0" w:color="auto"/>
            </w:tcBorders>
            <w:shd w:val="clear" w:color="auto" w:fill="auto"/>
          </w:tcPr>
          <w:p w14:paraId="060E87F0" w14:textId="77777777" w:rsidR="0036166D" w:rsidRPr="00C200AE" w:rsidRDefault="0036166D" w:rsidP="0036166D">
            <w:pPr>
              <w:shd w:val="clear" w:color="auto" w:fill="FFFFFF"/>
              <w:spacing w:line="264" w:lineRule="auto"/>
              <w:jc w:val="both"/>
              <w:rPr>
                <w:rFonts w:ascii="Arial" w:hAnsi="Arial" w:cs="Arial"/>
                <w:b/>
                <w:sz w:val="14"/>
                <w:szCs w:val="14"/>
                <w:lang w:val="sr-Latn-CS" w:eastAsia="it-IT"/>
              </w:rPr>
            </w:pPr>
            <w:proofErr w:type="spellStart"/>
            <w:r w:rsidRPr="00C200AE">
              <w:rPr>
                <w:rFonts w:ascii="Arial" w:hAnsi="Arial" w:cs="Arial"/>
                <w:b/>
                <w:bCs/>
                <w:color w:val="000000"/>
                <w:spacing w:val="3"/>
                <w:sz w:val="14"/>
                <w:szCs w:val="14"/>
              </w:rPr>
              <w:t>Dio</w:t>
            </w:r>
            <w:proofErr w:type="spellEnd"/>
            <w:r w:rsidRPr="00C200AE">
              <w:rPr>
                <w:rFonts w:ascii="Arial" w:hAnsi="Arial" w:cs="Arial"/>
                <w:b/>
                <w:sz w:val="14"/>
                <w:szCs w:val="14"/>
                <w:lang w:val="sr-Latn-CS" w:eastAsia="it-IT"/>
              </w:rPr>
              <w:t xml:space="preserve"> II:/ Part II</w:t>
            </w:r>
          </w:p>
          <w:p w14:paraId="7681B5A9" w14:textId="77777777" w:rsidR="0036166D" w:rsidRPr="00C200AE" w:rsidRDefault="0036166D" w:rsidP="0036166D">
            <w:pPr>
              <w:pStyle w:val="NormalWeb"/>
              <w:spacing w:before="0" w:beforeAutospacing="0" w:after="0" w:afterAutospacing="0" w:line="264" w:lineRule="auto"/>
              <w:ind w:left="192" w:hanging="192"/>
              <w:jc w:val="both"/>
              <w:rPr>
                <w:rFonts w:ascii="Arial" w:hAnsi="Arial" w:cs="Arial"/>
                <w:sz w:val="14"/>
                <w:szCs w:val="14"/>
                <w:lang w:val="sr-Latn-CS" w:eastAsia="it-IT"/>
              </w:rPr>
            </w:pPr>
            <w:r w:rsidRPr="00C200AE">
              <w:rPr>
                <w:rFonts w:ascii="Arial" w:hAnsi="Arial" w:cs="Arial"/>
                <w:sz w:val="14"/>
                <w:szCs w:val="14"/>
                <w:vertAlign w:val="superscript"/>
                <w:lang w:val="sr-Latn-CS" w:eastAsia="it-IT"/>
              </w:rPr>
              <w:t xml:space="preserve">(1) </w:t>
            </w:r>
            <w:r w:rsidRPr="00C200AE">
              <w:rPr>
                <w:rFonts w:ascii="Arial" w:hAnsi="Arial" w:cs="Arial"/>
                <w:sz w:val="14"/>
                <w:szCs w:val="14"/>
                <w:lang w:val="sr-Latn-CS" w:eastAsia="it-IT"/>
              </w:rPr>
              <w:t xml:space="preserve"> Dio II.1 ovog certifikata se ne odnosi na zemlje koje imaju posebne zahtjeve za sertifikat o javnom zdravstveno stanju definisane u sporazumima o ekvivalenciji ili drugoj legislativi Zajednice./ </w:t>
            </w:r>
            <w:r w:rsidRPr="00C200AE">
              <w:rPr>
                <w:rFonts w:ascii="Arial" w:hAnsi="Arial" w:cs="Arial"/>
                <w:i/>
                <w:color w:val="0000FF"/>
                <w:sz w:val="14"/>
                <w:szCs w:val="14"/>
                <w:lang w:val="sr-Latn-CS" w:eastAsia="it-IT"/>
              </w:rPr>
              <w:t>Part II.1 of this certificate does not apply to countries with special public health certification requirements laid down in equivalence agreements or other Community legislation</w:t>
            </w:r>
          </w:p>
          <w:p w14:paraId="69230C6D" w14:textId="77777777" w:rsidR="0036166D" w:rsidRPr="00C200AE" w:rsidRDefault="0036166D" w:rsidP="00C200AE">
            <w:pPr>
              <w:pStyle w:val="NormalWeb"/>
              <w:spacing w:before="0" w:beforeAutospacing="0" w:after="0" w:afterAutospacing="0" w:line="264" w:lineRule="auto"/>
              <w:ind w:left="192" w:hanging="192"/>
              <w:jc w:val="both"/>
              <w:rPr>
                <w:rFonts w:ascii="Arial" w:hAnsi="Arial" w:cs="Arial"/>
                <w:i/>
                <w:color w:val="0000FF"/>
                <w:sz w:val="14"/>
                <w:szCs w:val="14"/>
                <w:lang w:val="sr-Latn-CS" w:eastAsia="it-IT"/>
              </w:rPr>
            </w:pPr>
            <w:r w:rsidRPr="00C200AE">
              <w:rPr>
                <w:rFonts w:ascii="Arial" w:hAnsi="Arial" w:cs="Arial"/>
                <w:sz w:val="14"/>
                <w:szCs w:val="14"/>
                <w:vertAlign w:val="superscript"/>
                <w:lang w:val="sr-Latn-CS" w:eastAsia="it-IT"/>
              </w:rPr>
              <w:t>(2)</w:t>
            </w:r>
            <w:r w:rsidRPr="00C200AE">
              <w:rPr>
                <w:rFonts w:ascii="Arial" w:hAnsi="Arial" w:cs="Arial"/>
                <w:sz w:val="14"/>
                <w:szCs w:val="14"/>
                <w:lang w:val="sr-Latn-CS" w:eastAsia="it-IT"/>
              </w:rPr>
              <w:t xml:space="preserve">  Dio II.2 ovog sertifikata ne odnosi se na:/ </w:t>
            </w:r>
            <w:r w:rsidRPr="00C200AE">
              <w:rPr>
                <w:rFonts w:ascii="Arial" w:hAnsi="Arial" w:cs="Arial"/>
                <w:i/>
                <w:color w:val="0000FF"/>
                <w:sz w:val="14"/>
                <w:szCs w:val="14"/>
                <w:lang w:val="sr-Latn-CS" w:eastAsia="it-IT"/>
              </w:rPr>
              <w:t>Part ii.2 of this certificate does not apply to</w:t>
            </w:r>
          </w:p>
          <w:p w14:paraId="00A0B181" w14:textId="77777777" w:rsidR="0036166D" w:rsidRPr="00C200AE" w:rsidRDefault="0036166D" w:rsidP="00C200AE">
            <w:pPr>
              <w:pStyle w:val="NormalWeb"/>
              <w:spacing w:before="0" w:beforeAutospacing="0" w:after="60" w:afterAutospacing="0"/>
              <w:ind w:left="486" w:hanging="283"/>
              <w:jc w:val="both"/>
              <w:rPr>
                <w:rFonts w:ascii="Arial" w:hAnsi="Arial" w:cs="Arial"/>
                <w:sz w:val="14"/>
                <w:szCs w:val="14"/>
                <w:lang w:val="sr-Latn-CS" w:eastAsia="it-IT"/>
              </w:rPr>
            </w:pPr>
            <w:r w:rsidRPr="00C200AE">
              <w:rPr>
                <w:rFonts w:ascii="Arial" w:hAnsi="Arial" w:cs="Arial"/>
                <w:sz w:val="14"/>
                <w:szCs w:val="14"/>
                <w:lang w:val="sr-Latn-CS" w:eastAsia="it-IT"/>
              </w:rPr>
              <w:t xml:space="preserve">(a) nežive rakove, odnosno rakove koji ne mogu da prežive kao žive životinje  ukoliko bi bili vraćeni u okruženje iz koga potiču / </w:t>
            </w:r>
            <w:r w:rsidRPr="00C200AE">
              <w:rPr>
                <w:rFonts w:ascii="Arial" w:hAnsi="Arial" w:cs="Arial"/>
                <w:i/>
                <w:color w:val="0000FF"/>
                <w:sz w:val="14"/>
                <w:szCs w:val="14"/>
                <w:lang w:val="sr-Latn-CS" w:eastAsia="it-IT"/>
              </w:rPr>
              <w:t>non-viable crustaceans, which means crustaceans no longer able to survive as living animals if returned to the environment from which they were obtained</w:t>
            </w:r>
          </w:p>
          <w:p w14:paraId="2FC657AA" w14:textId="77777777" w:rsidR="0036166D" w:rsidRPr="00C200AE" w:rsidRDefault="0036166D" w:rsidP="00C200AE">
            <w:pPr>
              <w:pStyle w:val="NormalWeb"/>
              <w:spacing w:before="0" w:beforeAutospacing="0" w:after="60" w:afterAutospacing="0"/>
              <w:ind w:left="486" w:hanging="283"/>
              <w:jc w:val="both"/>
              <w:rPr>
                <w:rFonts w:ascii="Arial" w:hAnsi="Arial" w:cs="Arial"/>
                <w:sz w:val="14"/>
                <w:szCs w:val="14"/>
                <w:lang w:val="sr-Latn-CS" w:eastAsia="it-IT"/>
              </w:rPr>
            </w:pPr>
            <w:r w:rsidRPr="00C200AE">
              <w:rPr>
                <w:rFonts w:ascii="Arial" w:hAnsi="Arial" w:cs="Arial"/>
                <w:sz w:val="14"/>
                <w:szCs w:val="14"/>
                <w:lang w:val="sr-Latn-CS" w:eastAsia="it-IT"/>
              </w:rPr>
              <w:t xml:space="preserve">(b) ribe koje su usmrćene i kojima su odstranjeni organi prije utovara / </w:t>
            </w:r>
            <w:r w:rsidRPr="00C200AE">
              <w:rPr>
                <w:rFonts w:ascii="Arial" w:hAnsi="Arial" w:cs="Arial"/>
                <w:i/>
                <w:color w:val="0000FF"/>
                <w:sz w:val="14"/>
                <w:szCs w:val="14"/>
                <w:lang w:val="sr-Latn-CS" w:eastAsia="it-IT"/>
              </w:rPr>
              <w:t>fish which are slaughtered and eviscerated before dispatch</w:t>
            </w:r>
          </w:p>
          <w:p w14:paraId="671DD844" w14:textId="77777777" w:rsidR="0036166D" w:rsidRPr="00C200AE" w:rsidRDefault="0036166D" w:rsidP="00C200AE">
            <w:pPr>
              <w:pStyle w:val="NormalWeb"/>
              <w:spacing w:before="0" w:beforeAutospacing="0" w:after="60" w:afterAutospacing="0"/>
              <w:ind w:left="486" w:hanging="283"/>
              <w:jc w:val="both"/>
              <w:rPr>
                <w:rFonts w:ascii="Arial" w:hAnsi="Arial" w:cs="Arial"/>
                <w:sz w:val="14"/>
                <w:szCs w:val="14"/>
                <w:lang w:val="sr-Latn-CS" w:eastAsia="it-IT"/>
              </w:rPr>
            </w:pPr>
            <w:r w:rsidRPr="00C200AE">
              <w:rPr>
                <w:rFonts w:ascii="Arial" w:hAnsi="Arial" w:cs="Arial"/>
                <w:sz w:val="14"/>
                <w:szCs w:val="14"/>
                <w:lang w:val="sr-Latn-CS" w:eastAsia="it-IT"/>
              </w:rPr>
              <w:t>(c) životinje porijeklom iz akvakulture i njihovi proizvodi, koji se nalaze na tržištu bez prethodne prerade, ukoliko se dokaže da su pakovani u maloprodajnu ambalažu</w:t>
            </w:r>
            <w:r w:rsidR="00C200AE" w:rsidRPr="00C200AE">
              <w:rPr>
                <w:rFonts w:ascii="Arial" w:hAnsi="Arial" w:cs="Arial"/>
                <w:sz w:val="14"/>
                <w:szCs w:val="14"/>
                <w:lang w:val="sr-Latn-CS" w:eastAsia="it-IT"/>
              </w:rPr>
              <w:t xml:space="preserve"> </w:t>
            </w:r>
            <w:r w:rsidRPr="00C200AE">
              <w:rPr>
                <w:rFonts w:ascii="Arial" w:hAnsi="Arial" w:cs="Arial"/>
                <w:sz w:val="14"/>
                <w:szCs w:val="14"/>
                <w:lang w:val="sr-Latn-CS" w:eastAsia="it-IT"/>
              </w:rPr>
              <w:t xml:space="preserve">koja je u saglasnosti sa odredbama za tu vrstu pakovanja Uredbe  (ЕC) 853/2004,/ </w:t>
            </w:r>
            <w:r w:rsidRPr="00C200AE">
              <w:rPr>
                <w:rFonts w:ascii="Arial" w:hAnsi="Arial" w:cs="Arial"/>
                <w:i/>
                <w:color w:val="0000FF"/>
                <w:sz w:val="14"/>
                <w:szCs w:val="14"/>
                <w:lang w:val="sr-Latn-CS" w:eastAsia="it-IT"/>
              </w:rPr>
              <w:t xml:space="preserve">aquaculture animals and products thereof, which are placed on the market for human consumption without further processing, provided that they are packed in retail-sale packages which comply with the provisions for such packages in Regulation (EC) No 853/2004 </w:t>
            </w:r>
          </w:p>
          <w:p w14:paraId="7EFEA74A" w14:textId="77777777" w:rsidR="0036166D" w:rsidRPr="00C200AE" w:rsidRDefault="0036166D" w:rsidP="00C200AE">
            <w:pPr>
              <w:pStyle w:val="NormalWeb"/>
              <w:spacing w:before="0" w:beforeAutospacing="0" w:after="60" w:afterAutospacing="0"/>
              <w:ind w:left="486" w:hanging="283"/>
              <w:jc w:val="both"/>
              <w:rPr>
                <w:rFonts w:ascii="Arial" w:hAnsi="Arial" w:cs="Arial"/>
                <w:sz w:val="14"/>
                <w:szCs w:val="14"/>
                <w:lang w:val="sr-Latn-CS" w:eastAsia="it-IT"/>
              </w:rPr>
            </w:pPr>
            <w:r w:rsidRPr="00C200AE">
              <w:rPr>
                <w:rFonts w:ascii="Arial" w:hAnsi="Arial" w:cs="Arial"/>
                <w:sz w:val="14"/>
                <w:szCs w:val="14"/>
                <w:lang w:val="sr-Latn-CS" w:eastAsia="it-IT"/>
              </w:rPr>
              <w:t>d) rakovi namijenjeni objektima za preradu koji su autorizovani u skladu sa Članom  4(2) Direktive 2006/88/EC, ili distributivnim centrima, centrima za prečišćavanje ili sličnim objektima koji su opremljeni protočnim sistemom koji inaktiviše pomenute patogene ili gdje je protok podvrgnut drugim</w:t>
            </w:r>
            <w:r w:rsidR="00C200AE">
              <w:rPr>
                <w:rFonts w:ascii="Arial" w:hAnsi="Arial" w:cs="Arial"/>
                <w:sz w:val="14"/>
                <w:szCs w:val="14"/>
                <w:lang w:val="sr-Latn-CS" w:eastAsia="it-IT"/>
              </w:rPr>
              <w:t xml:space="preserve"> tretmanima koji smanjuju rizik</w:t>
            </w:r>
            <w:r w:rsidRPr="00C200AE">
              <w:rPr>
                <w:rFonts w:ascii="Arial" w:hAnsi="Arial" w:cs="Arial"/>
                <w:sz w:val="14"/>
                <w:szCs w:val="14"/>
                <w:lang w:val="sr-Latn-CS" w:eastAsia="it-IT"/>
              </w:rPr>
              <w:t xml:space="preserve"> prenosa bolesti do prirodnih vodotokova na prihvatljivi nivo/ </w:t>
            </w:r>
            <w:r w:rsidRPr="00C200AE">
              <w:rPr>
                <w:rFonts w:ascii="Arial" w:hAnsi="Arial" w:cs="Arial"/>
                <w:i/>
                <w:color w:val="0000FF"/>
                <w:sz w:val="14"/>
                <w:szCs w:val="14"/>
                <w:lang w:val="sr-Latn-CS" w:eastAsia="it-IT"/>
              </w:rPr>
              <w:t>crustaceans destined for processing establishments authorised in accordance with Article 4(2) of Directive 2006/88/EC, or for dispatch centres, purification centres or similar businesses which are equipped with an effluent treatment system inactivating the pathogens in question, or where the effluent is subject to other types of treatment reducing the risk of transmitting diseases to the natural waters to an acceptable level</w:t>
            </w:r>
          </w:p>
          <w:p w14:paraId="0A64D0B3" w14:textId="77777777" w:rsidR="0036166D" w:rsidRPr="00C200AE" w:rsidRDefault="0036166D" w:rsidP="00C200AE">
            <w:pPr>
              <w:pStyle w:val="NormalWeb"/>
              <w:spacing w:before="0" w:beforeAutospacing="0" w:after="60" w:afterAutospacing="0"/>
              <w:ind w:left="486" w:hanging="283"/>
              <w:jc w:val="both"/>
              <w:rPr>
                <w:rFonts w:ascii="Arial" w:hAnsi="Arial" w:cs="Arial"/>
                <w:sz w:val="14"/>
                <w:szCs w:val="14"/>
                <w:lang w:val="sr-Latn-CS" w:eastAsia="it-IT"/>
              </w:rPr>
            </w:pPr>
            <w:r w:rsidRPr="00C200AE">
              <w:rPr>
                <w:rFonts w:ascii="Arial" w:hAnsi="Arial" w:cs="Arial"/>
                <w:sz w:val="14"/>
                <w:szCs w:val="14"/>
                <w:lang w:val="sr-Latn-CS" w:eastAsia="it-IT"/>
              </w:rPr>
              <w:t xml:space="preserve">(е) rakovi koji su namijenjeni daljoj preradi prije nego što budu konzumirani, bez privremenog skladištenja na mjestu prerade, i zapakovani i označeni u tu svrhu u skladu sa Uredbom (EC) 853/2004./ </w:t>
            </w:r>
            <w:r w:rsidRPr="00C200AE">
              <w:rPr>
                <w:rFonts w:ascii="Arial" w:hAnsi="Arial" w:cs="Arial"/>
                <w:i/>
                <w:color w:val="0000FF"/>
                <w:sz w:val="14"/>
                <w:szCs w:val="14"/>
                <w:lang w:val="sr-Latn-CS" w:eastAsia="it-IT"/>
              </w:rPr>
              <w:t>crustaceans which are intended for further processing before human consumption without temporary storage at the place of processing and packed and labelled for that purpose in accordance with Regulation (EC) No 853/2004</w:t>
            </w:r>
          </w:p>
          <w:p w14:paraId="58A71E98" w14:textId="77777777" w:rsidR="0036166D" w:rsidRPr="002012DB" w:rsidRDefault="0036166D" w:rsidP="002012DB">
            <w:pPr>
              <w:pStyle w:val="NormalWeb"/>
              <w:spacing w:before="0" w:beforeAutospacing="0" w:after="0" w:afterAutospacing="0" w:line="264" w:lineRule="auto"/>
              <w:ind w:left="192" w:hanging="192"/>
              <w:jc w:val="both"/>
              <w:rPr>
                <w:rFonts w:ascii="Arial" w:hAnsi="Arial" w:cs="Arial"/>
                <w:sz w:val="14"/>
                <w:szCs w:val="14"/>
                <w:lang w:val="sr-Latn-CS" w:eastAsia="it-IT"/>
              </w:rPr>
            </w:pPr>
            <w:r w:rsidRPr="002012DB">
              <w:rPr>
                <w:rFonts w:ascii="Arial" w:hAnsi="Arial" w:cs="Arial"/>
                <w:sz w:val="14"/>
                <w:szCs w:val="14"/>
                <w:lang w:val="sr-Latn-CS" w:eastAsia="it-IT"/>
              </w:rPr>
              <w:t>(</w:t>
            </w:r>
            <w:r w:rsidRPr="002012DB">
              <w:rPr>
                <w:rFonts w:ascii="Arial" w:hAnsi="Arial" w:cs="Arial"/>
                <w:sz w:val="14"/>
                <w:szCs w:val="14"/>
                <w:vertAlign w:val="superscript"/>
                <w:lang w:val="sr-Latn-CS" w:eastAsia="it-IT"/>
              </w:rPr>
              <w:t>3</w:t>
            </w:r>
            <w:r w:rsidRPr="002012DB">
              <w:rPr>
                <w:rFonts w:ascii="Arial" w:hAnsi="Arial" w:cs="Arial"/>
                <w:sz w:val="14"/>
                <w:szCs w:val="14"/>
                <w:lang w:val="sr-Latn-CS" w:eastAsia="it-IT"/>
              </w:rPr>
              <w:t xml:space="preserve">) Dijelovi II.2.1 i  II.2.2 ovog sertifikata odnose se samo na vrste koje su prijemčive za jednu ili više vrsta bolesti navedenih u ovom dijelu. Prijemčive vrste su navedene u Aneksu IV Direktive 2006/88/EC./ </w:t>
            </w:r>
            <w:r w:rsidRPr="002012DB">
              <w:rPr>
                <w:rFonts w:ascii="Arial" w:hAnsi="Arial" w:cs="Arial"/>
                <w:i/>
                <w:color w:val="0000FF"/>
                <w:sz w:val="14"/>
                <w:szCs w:val="14"/>
                <w:lang w:val="sr-Latn-CS" w:eastAsia="it-IT"/>
              </w:rPr>
              <w:t>Parts II.2.1 and II.2.2 of this certificate only apply to species susceptible to one or more of the diseases referred to in the title. Susceptible species are listed in Annex IV to Directive 2006/88/EC</w:t>
            </w:r>
          </w:p>
          <w:p w14:paraId="1E4D9692" w14:textId="77777777" w:rsidR="0036166D" w:rsidRPr="00C200AE" w:rsidRDefault="0036166D" w:rsidP="0036166D">
            <w:pPr>
              <w:pStyle w:val="NormalWeb"/>
              <w:spacing w:before="0" w:beforeAutospacing="0" w:after="0" w:afterAutospacing="0" w:line="264" w:lineRule="auto"/>
              <w:ind w:left="192" w:hanging="192"/>
              <w:jc w:val="both"/>
              <w:rPr>
                <w:rFonts w:ascii="Arial" w:hAnsi="Arial" w:cs="Arial"/>
                <w:sz w:val="14"/>
                <w:szCs w:val="14"/>
                <w:lang w:val="sr-Latn-CS" w:eastAsia="it-IT"/>
              </w:rPr>
            </w:pPr>
            <w:r w:rsidRPr="00C200AE">
              <w:rPr>
                <w:rFonts w:ascii="Arial" w:hAnsi="Arial" w:cs="Arial"/>
                <w:sz w:val="14"/>
                <w:szCs w:val="14"/>
                <w:lang w:val="sr-Latn-CS" w:eastAsia="it-IT"/>
              </w:rPr>
              <w:t>(</w:t>
            </w:r>
            <w:r w:rsidRPr="002012DB">
              <w:rPr>
                <w:rFonts w:ascii="Arial" w:hAnsi="Arial" w:cs="Arial"/>
                <w:sz w:val="14"/>
                <w:szCs w:val="14"/>
                <w:vertAlign w:val="superscript"/>
                <w:lang w:val="sr-Latn-CS" w:eastAsia="it-IT"/>
              </w:rPr>
              <w:t>4</w:t>
            </w:r>
            <w:r w:rsidRPr="00C200AE">
              <w:rPr>
                <w:rFonts w:ascii="Arial" w:hAnsi="Arial" w:cs="Arial"/>
                <w:sz w:val="14"/>
                <w:szCs w:val="14"/>
                <w:lang w:val="sr-Latn-CS" w:eastAsia="it-IT"/>
              </w:rPr>
              <w:t xml:space="preserve">)  Nepotrebno precrtati./ </w:t>
            </w:r>
            <w:r w:rsidRPr="002012DB">
              <w:rPr>
                <w:rFonts w:ascii="Arial" w:hAnsi="Arial" w:cs="Arial"/>
                <w:i/>
                <w:color w:val="0000FF"/>
                <w:sz w:val="14"/>
                <w:szCs w:val="14"/>
                <w:lang w:val="sr-Latn-CS" w:eastAsia="it-IT"/>
              </w:rPr>
              <w:t>Keep as appropriate</w:t>
            </w:r>
          </w:p>
          <w:p w14:paraId="2196215A" w14:textId="77777777" w:rsidR="0036166D" w:rsidRPr="00C200AE" w:rsidRDefault="0036166D" w:rsidP="00C200AE">
            <w:pPr>
              <w:pStyle w:val="NormalWeb"/>
              <w:spacing w:before="0" w:beforeAutospacing="0" w:after="0" w:afterAutospacing="0" w:line="264" w:lineRule="auto"/>
              <w:ind w:left="192" w:hanging="192"/>
              <w:jc w:val="both"/>
              <w:rPr>
                <w:rFonts w:ascii="Arial" w:hAnsi="Arial" w:cs="Arial"/>
                <w:sz w:val="14"/>
                <w:szCs w:val="14"/>
                <w:lang w:val="sr-Latn-CS" w:eastAsia="it-IT"/>
              </w:rPr>
            </w:pPr>
            <w:r w:rsidRPr="00C200AE">
              <w:rPr>
                <w:rFonts w:ascii="Arial" w:hAnsi="Arial" w:cs="Arial"/>
                <w:sz w:val="14"/>
                <w:szCs w:val="14"/>
                <w:lang w:val="sr-Latn-CS" w:eastAsia="it-IT"/>
              </w:rPr>
              <w:t>(</w:t>
            </w:r>
            <w:r w:rsidRPr="009F1BCA">
              <w:rPr>
                <w:rFonts w:ascii="Arial" w:hAnsi="Arial" w:cs="Arial"/>
                <w:sz w:val="14"/>
                <w:szCs w:val="14"/>
                <w:vertAlign w:val="superscript"/>
                <w:lang w:val="sr-Latn-CS" w:eastAsia="it-IT"/>
              </w:rPr>
              <w:t>5</w:t>
            </w:r>
            <w:r w:rsidRPr="00C200AE">
              <w:rPr>
                <w:rFonts w:ascii="Arial" w:hAnsi="Arial" w:cs="Arial"/>
                <w:sz w:val="14"/>
                <w:szCs w:val="14"/>
                <w:lang w:val="sr-Latn-CS" w:eastAsia="it-IT"/>
              </w:rPr>
              <w:t xml:space="preserve">) Za pošilke prijemčive za EUS, EHN, Taura sindrom i/ili Bolest žute glave, ova izjava je neophodna za uvoz pošiljke u Crnu Goru./ </w:t>
            </w:r>
            <w:r w:rsidRPr="009F1BCA">
              <w:rPr>
                <w:rFonts w:ascii="Arial" w:hAnsi="Arial" w:cs="Arial"/>
                <w:i/>
                <w:color w:val="0000FF"/>
                <w:sz w:val="14"/>
                <w:szCs w:val="14"/>
                <w:lang w:val="sr-Latn-CS" w:eastAsia="it-IT"/>
              </w:rPr>
              <w:t>For consignments of species susceptible to EUS, EHN, Taura syndrome and/or Yellowhead disease this statement must be kept for the consignment to be authorised into any part of Montenegro</w:t>
            </w:r>
          </w:p>
          <w:p w14:paraId="178A4A05" w14:textId="77777777" w:rsidR="0036166D" w:rsidRPr="009F1BCA" w:rsidRDefault="009F1BCA" w:rsidP="009F1BCA">
            <w:pPr>
              <w:pStyle w:val="NormalWeb"/>
              <w:spacing w:before="0" w:beforeAutospacing="0" w:after="0" w:afterAutospacing="0" w:line="264" w:lineRule="auto"/>
              <w:ind w:left="192" w:hanging="192"/>
              <w:jc w:val="both"/>
              <w:rPr>
                <w:rFonts w:ascii="Arial" w:hAnsi="Arial" w:cs="Arial"/>
                <w:sz w:val="14"/>
                <w:szCs w:val="14"/>
                <w:lang w:val="sr-Latn-CS" w:eastAsia="it-IT"/>
              </w:rPr>
            </w:pPr>
            <w:r w:rsidRPr="009F1BCA">
              <w:rPr>
                <w:rFonts w:ascii="Arial" w:hAnsi="Arial" w:cs="Arial"/>
                <w:sz w:val="14"/>
                <w:szCs w:val="14"/>
                <w:lang w:val="sr-Latn-CS" w:eastAsia="it-IT"/>
              </w:rPr>
              <w:t>(</w:t>
            </w:r>
            <w:r w:rsidRPr="009F1BCA">
              <w:rPr>
                <w:rFonts w:ascii="Arial" w:hAnsi="Arial" w:cs="Arial"/>
                <w:sz w:val="14"/>
                <w:szCs w:val="14"/>
                <w:vertAlign w:val="superscript"/>
                <w:lang w:val="sr-Latn-CS" w:eastAsia="it-IT"/>
              </w:rPr>
              <w:t>6</w:t>
            </w:r>
            <w:r w:rsidRPr="009F1BCA">
              <w:rPr>
                <w:rFonts w:ascii="Arial" w:hAnsi="Arial" w:cs="Arial"/>
                <w:sz w:val="14"/>
                <w:szCs w:val="14"/>
                <w:lang w:val="sr-Latn-CS" w:eastAsia="it-IT"/>
              </w:rPr>
              <w:t xml:space="preserve">) </w:t>
            </w:r>
            <w:r w:rsidR="0036166D" w:rsidRPr="009F1BCA">
              <w:rPr>
                <w:rFonts w:ascii="Arial" w:hAnsi="Arial" w:cs="Arial"/>
                <w:sz w:val="14"/>
                <w:szCs w:val="14"/>
                <w:lang w:val="sr-Latn-CS" w:eastAsia="it-IT"/>
              </w:rPr>
              <w:t xml:space="preserve">Za dobijanje odobrenja za uvoz u Crnu Goru, njenu zonu ili kompartment (rubrika I.9 i I.10 Dijela I ovog certifikata) koji su proglašeni slobodnim od VHS, IHN, ISA, KHV ili Bolesti bijelih pjega ili sa programom nadzora ili eradikacije u skladu sa Članom 44 (1) ili (2) Direktive  2006/88/EC, jedna od ovih tvrdnji mora da postoji ukoliko pošiljka sadrži vrste prijemčive na one bolesti (i) na koje se proglašenje slobode ili programi(i) primjenjuju./ </w:t>
            </w:r>
            <w:r w:rsidR="0036166D" w:rsidRPr="009F1BCA">
              <w:rPr>
                <w:rFonts w:ascii="Arial" w:hAnsi="Arial" w:cs="Arial"/>
                <w:i/>
                <w:color w:val="0000FF"/>
                <w:sz w:val="14"/>
                <w:szCs w:val="14"/>
                <w:lang w:val="sr-Latn-CS" w:eastAsia="it-IT"/>
              </w:rPr>
              <w:t>To be authorised into Montenegro, its zone or compartment (box I.9 and I.10 of Part I of the certificate) declared free from VHS, IHN, ISA, KHV or Whitespot disease or with a surveillance or eradication programme established in accordance with Article 44(1) or(2) of Directive 2006/88/EC, one of these statements must be kept if the consignment contain species susceptible to the disease(s) from which the area is free or to species to which the relevant programme(s) apply(ies).</w:t>
            </w:r>
          </w:p>
          <w:p w14:paraId="2F4670DE" w14:textId="77777777" w:rsidR="00881287" w:rsidRPr="00C200AE" w:rsidRDefault="0036166D" w:rsidP="009F1BCA">
            <w:pPr>
              <w:pStyle w:val="Style"/>
              <w:spacing w:before="60" w:after="60"/>
              <w:jc w:val="both"/>
              <w:rPr>
                <w:rFonts w:ascii="Arial" w:hAnsi="Arial" w:cs="Arial"/>
                <w:b/>
                <w:bCs/>
                <w:color w:val="000000"/>
                <w:spacing w:val="3"/>
                <w:sz w:val="14"/>
                <w:szCs w:val="14"/>
              </w:rPr>
            </w:pPr>
            <w:r w:rsidRPr="009F1BCA">
              <w:rPr>
                <w:rFonts w:ascii="Arial" w:hAnsi="Arial" w:cs="Arial"/>
                <w:sz w:val="14"/>
                <w:szCs w:val="14"/>
                <w:lang w:val="sr-Latn-CS" w:eastAsia="it-IT"/>
              </w:rPr>
              <w:t xml:space="preserve">  </w:t>
            </w:r>
            <w:proofErr w:type="spellStart"/>
            <w:r w:rsidRPr="009F1BCA">
              <w:rPr>
                <w:rFonts w:ascii="Arial" w:hAnsi="Arial" w:cs="Arial"/>
                <w:sz w:val="14"/>
                <w:szCs w:val="14"/>
                <w:shd w:val="clear" w:color="auto" w:fill="FFFFFF"/>
              </w:rPr>
              <w:t>Boja</w:t>
            </w:r>
            <w:proofErr w:type="spellEnd"/>
            <w:r w:rsidRPr="009F1BCA">
              <w:rPr>
                <w:rFonts w:ascii="Arial" w:hAnsi="Arial" w:cs="Arial"/>
                <w:sz w:val="14"/>
                <w:szCs w:val="14"/>
                <w:lang w:val="sr-Latn-CS" w:eastAsia="it-IT"/>
              </w:rPr>
              <w:t xml:space="preserve"> potpisa mora biti različita od boje štampe </w:t>
            </w:r>
            <w:proofErr w:type="gramStart"/>
            <w:r w:rsidRPr="009F1BCA">
              <w:rPr>
                <w:rFonts w:ascii="Arial" w:hAnsi="Arial" w:cs="Arial"/>
                <w:sz w:val="14"/>
                <w:szCs w:val="14"/>
                <w:lang w:val="sr-Latn-CS" w:eastAsia="it-IT"/>
              </w:rPr>
              <w:t>certifikata./</w:t>
            </w:r>
            <w:proofErr w:type="gramEnd"/>
            <w:r w:rsidRPr="009F1BCA">
              <w:rPr>
                <w:rFonts w:ascii="Arial" w:hAnsi="Arial" w:cs="Arial"/>
                <w:sz w:val="14"/>
                <w:szCs w:val="14"/>
                <w:lang w:val="sr-Latn-CS" w:eastAsia="it-IT"/>
              </w:rPr>
              <w:t xml:space="preserve"> </w:t>
            </w:r>
            <w:r w:rsidRPr="009F1BCA">
              <w:rPr>
                <w:rFonts w:ascii="Arial" w:hAnsi="Arial" w:cs="Arial"/>
                <w:i/>
                <w:color w:val="0000FF"/>
                <w:sz w:val="14"/>
                <w:szCs w:val="14"/>
                <w:lang w:val="sr-Latn-CS" w:eastAsia="it-IT"/>
              </w:rPr>
              <w:t>The colour of the stamp and signature must be different from that of the most particulars in the certificate</w:t>
            </w:r>
          </w:p>
        </w:tc>
      </w:tr>
      <w:tr w:rsidR="003E6ABC" w:rsidRPr="008A78F9" w14:paraId="6326B5B8" w14:textId="77777777" w:rsidTr="00881287">
        <w:tc>
          <w:tcPr>
            <w:tcW w:w="648" w:type="dxa"/>
            <w:tcBorders>
              <w:top w:val="nil"/>
              <w:left w:val="nil"/>
              <w:bottom w:val="nil"/>
              <w:right w:val="single" w:sz="4" w:space="0" w:color="auto"/>
            </w:tcBorders>
            <w:shd w:val="clear" w:color="auto" w:fill="auto"/>
          </w:tcPr>
          <w:p w14:paraId="00331B87" w14:textId="77777777" w:rsidR="003E6ABC" w:rsidRPr="008A78F9" w:rsidRDefault="003E6ABC" w:rsidP="00881287">
            <w:pPr>
              <w:rPr>
                <w:rFonts w:ascii="Arial" w:hAnsi="Arial" w:cs="Arial"/>
                <w:sz w:val="18"/>
                <w:szCs w:val="18"/>
              </w:rPr>
            </w:pPr>
          </w:p>
        </w:tc>
        <w:tc>
          <w:tcPr>
            <w:tcW w:w="9887" w:type="dxa"/>
            <w:gridSpan w:val="4"/>
            <w:tcBorders>
              <w:top w:val="single" w:sz="4" w:space="0" w:color="auto"/>
              <w:left w:val="single" w:sz="4" w:space="0" w:color="auto"/>
              <w:bottom w:val="nil"/>
              <w:right w:val="single" w:sz="4" w:space="0" w:color="auto"/>
            </w:tcBorders>
            <w:shd w:val="clear" w:color="auto" w:fill="auto"/>
          </w:tcPr>
          <w:p w14:paraId="43B3C8AF" w14:textId="77777777" w:rsidR="003E6ABC" w:rsidRPr="000A469C" w:rsidRDefault="003E6ABC" w:rsidP="00F85E77">
            <w:pPr>
              <w:pStyle w:val="Style"/>
              <w:spacing w:line="196" w:lineRule="exact"/>
              <w:ind w:right="4"/>
              <w:jc w:val="both"/>
              <w:rPr>
                <w:rFonts w:ascii="Times" w:hAnsi="Times"/>
                <w:color w:val="000000"/>
                <w:sz w:val="28"/>
                <w:szCs w:val="28"/>
                <w:shd w:val="clear" w:color="auto" w:fill="FFFFFF"/>
              </w:rPr>
            </w:pPr>
            <w:proofErr w:type="spellStart"/>
            <w:r w:rsidRPr="00207380">
              <w:rPr>
                <w:rFonts w:ascii="Arial" w:hAnsi="Arial" w:cs="Arial"/>
                <w:sz w:val="16"/>
                <w:szCs w:val="16"/>
              </w:rPr>
              <w:t>Službeni</w:t>
            </w:r>
            <w:proofErr w:type="spellEnd"/>
            <w:r w:rsidRPr="00207380">
              <w:rPr>
                <w:rFonts w:ascii="Arial" w:hAnsi="Arial" w:cs="Arial"/>
                <w:sz w:val="16"/>
                <w:szCs w:val="16"/>
              </w:rPr>
              <w:t>/</w:t>
            </w:r>
            <w:proofErr w:type="spellStart"/>
            <w:r w:rsidRPr="00207380">
              <w:rPr>
                <w:rFonts w:ascii="Arial" w:hAnsi="Arial" w:cs="Arial"/>
                <w:sz w:val="16"/>
                <w:szCs w:val="16"/>
              </w:rPr>
              <w:t>ovlašćeni</w:t>
            </w:r>
            <w:proofErr w:type="spellEnd"/>
            <w:r w:rsidRPr="00207380">
              <w:rPr>
                <w:rFonts w:ascii="Arial" w:hAnsi="Arial" w:cs="Arial"/>
                <w:sz w:val="16"/>
                <w:szCs w:val="16"/>
              </w:rPr>
              <w:t xml:space="preserve"> </w:t>
            </w:r>
            <w:proofErr w:type="spellStart"/>
            <w:r w:rsidRPr="00207380">
              <w:rPr>
                <w:rFonts w:ascii="Arial" w:hAnsi="Arial" w:cs="Arial"/>
                <w:sz w:val="16"/>
                <w:szCs w:val="16"/>
              </w:rPr>
              <w:t>veterinar</w:t>
            </w:r>
            <w:proofErr w:type="spellEnd"/>
            <w:r w:rsidRPr="00070351">
              <w:rPr>
                <w:rFonts w:ascii="Arial" w:hAnsi="Arial" w:cs="Arial"/>
                <w:sz w:val="16"/>
                <w:szCs w:val="16"/>
                <w:lang w:val="hr-HR"/>
              </w:rPr>
              <w:t xml:space="preserve"> / </w:t>
            </w:r>
            <w:r w:rsidRPr="00207380">
              <w:rPr>
                <w:rFonts w:ascii="Arial" w:hAnsi="Arial" w:cs="Arial"/>
                <w:i/>
                <w:color w:val="0000FF"/>
                <w:sz w:val="16"/>
                <w:szCs w:val="16"/>
              </w:rPr>
              <w:t>Official veterinarian</w:t>
            </w:r>
          </w:p>
        </w:tc>
      </w:tr>
      <w:tr w:rsidR="003E6ABC" w:rsidRPr="008A78F9" w14:paraId="5CAC51A5" w14:textId="77777777" w:rsidTr="00881287">
        <w:tc>
          <w:tcPr>
            <w:tcW w:w="648" w:type="dxa"/>
            <w:tcBorders>
              <w:top w:val="nil"/>
              <w:left w:val="nil"/>
              <w:bottom w:val="nil"/>
              <w:right w:val="single" w:sz="4" w:space="0" w:color="auto"/>
            </w:tcBorders>
            <w:shd w:val="clear" w:color="auto" w:fill="auto"/>
          </w:tcPr>
          <w:p w14:paraId="5F163B65" w14:textId="77777777" w:rsidR="003E6ABC" w:rsidRPr="008A78F9" w:rsidRDefault="003E6ABC" w:rsidP="00881287">
            <w:pPr>
              <w:rPr>
                <w:rFonts w:ascii="Arial" w:hAnsi="Arial" w:cs="Arial"/>
                <w:sz w:val="18"/>
                <w:szCs w:val="18"/>
              </w:rPr>
            </w:pPr>
          </w:p>
        </w:tc>
        <w:tc>
          <w:tcPr>
            <w:tcW w:w="4380" w:type="dxa"/>
            <w:tcBorders>
              <w:top w:val="nil"/>
              <w:left w:val="single" w:sz="4" w:space="0" w:color="auto"/>
              <w:bottom w:val="single" w:sz="4" w:space="0" w:color="auto"/>
              <w:right w:val="nil"/>
            </w:tcBorders>
            <w:shd w:val="clear" w:color="auto" w:fill="auto"/>
          </w:tcPr>
          <w:p w14:paraId="72F16C94" w14:textId="77777777" w:rsidR="003E6ABC" w:rsidRPr="00236706" w:rsidRDefault="003E6ABC" w:rsidP="00F85E77">
            <w:pPr>
              <w:spacing w:before="120" w:line="312" w:lineRule="auto"/>
              <w:rPr>
                <w:rFonts w:ascii="Arial" w:hAnsi="Arial" w:cs="Arial"/>
                <w:color w:val="000000"/>
                <w:sz w:val="16"/>
                <w:szCs w:val="16"/>
                <w:shd w:val="clear" w:color="auto" w:fill="FFFFFF"/>
              </w:rPr>
            </w:pPr>
            <w:r w:rsidRPr="00236706">
              <w:rPr>
                <w:rFonts w:ascii="Arial" w:hAnsi="Arial" w:cs="Arial"/>
                <w:color w:val="000000"/>
                <w:sz w:val="16"/>
                <w:szCs w:val="16"/>
                <w:shd w:val="clear" w:color="auto" w:fill="FFFFFF"/>
              </w:rPr>
              <w:t xml:space="preserve">Datum:/ </w:t>
            </w:r>
            <w:r w:rsidRPr="00493ADB">
              <w:rPr>
                <w:rFonts w:ascii="Arial" w:hAnsi="Arial" w:cs="Arial"/>
                <w:i/>
                <w:color w:val="0000FF"/>
                <w:sz w:val="16"/>
                <w:szCs w:val="16"/>
                <w:shd w:val="clear" w:color="auto" w:fill="FFFFFF"/>
              </w:rPr>
              <w:t>Date:</w:t>
            </w:r>
            <w:r>
              <w:rPr>
                <w:rFonts w:ascii="Arial" w:hAnsi="Arial" w:cs="Arial"/>
                <w:color w:val="000000"/>
                <w:sz w:val="16"/>
                <w:szCs w:val="16"/>
                <w:shd w:val="clear" w:color="auto" w:fill="FFFFFF"/>
              </w:rPr>
              <w:t xml:space="preserve"> </w:t>
            </w:r>
            <w:r w:rsidR="00363465">
              <w:rPr>
                <w:rFonts w:ascii="Arial" w:hAnsi="Arial" w:cs="Arial"/>
                <w:sz w:val="16"/>
                <w:szCs w:val="16"/>
              </w:rPr>
              <w:t>AUG</w:t>
            </w:r>
            <w:r w:rsidR="00363465">
              <w:rPr>
                <w:rFonts w:ascii="Arial" w:hAnsi="Arial" w:cs="Arial"/>
                <w:sz w:val="16"/>
                <w:szCs w:val="16"/>
                <w:lang w:val="en"/>
              </w:rPr>
              <w:t>. 01, 2016</w:t>
            </w:r>
          </w:p>
          <w:p w14:paraId="32DF5045" w14:textId="77777777" w:rsidR="003E6ABC" w:rsidRPr="00236706" w:rsidRDefault="003E6ABC" w:rsidP="00F85E77">
            <w:pPr>
              <w:spacing w:line="312" w:lineRule="auto"/>
              <w:rPr>
                <w:rFonts w:ascii="Arial" w:hAnsi="Arial" w:cs="Arial"/>
                <w:color w:val="000000"/>
                <w:sz w:val="16"/>
                <w:szCs w:val="16"/>
                <w:shd w:val="clear" w:color="auto" w:fill="FFFFFF"/>
              </w:rPr>
            </w:pPr>
            <w:proofErr w:type="spellStart"/>
            <w:r w:rsidRPr="00236706">
              <w:rPr>
                <w:rFonts w:ascii="Arial" w:hAnsi="Arial" w:cs="Arial"/>
                <w:sz w:val="16"/>
                <w:szCs w:val="16"/>
                <w:shd w:val="clear" w:color="auto" w:fill="FFFFFF"/>
              </w:rPr>
              <w:t>Pečat</w:t>
            </w:r>
            <w:proofErr w:type="spellEnd"/>
            <w:r w:rsidRPr="00236706">
              <w:rPr>
                <w:rFonts w:ascii="Arial" w:hAnsi="Arial" w:cs="Arial"/>
                <w:sz w:val="16"/>
                <w:szCs w:val="16"/>
                <w:shd w:val="clear" w:color="auto" w:fill="FFFFFF"/>
              </w:rPr>
              <w:t xml:space="preserve">: / </w:t>
            </w:r>
            <w:r w:rsidRPr="00493ADB">
              <w:rPr>
                <w:rFonts w:ascii="Arial" w:hAnsi="Arial" w:cs="Arial"/>
                <w:i/>
                <w:color w:val="0000FF"/>
                <w:sz w:val="16"/>
                <w:szCs w:val="16"/>
                <w:shd w:val="clear" w:color="auto" w:fill="FFFFFF"/>
              </w:rPr>
              <w:t>Stamp</w:t>
            </w:r>
          </w:p>
          <w:p w14:paraId="3C172D20" w14:textId="77777777" w:rsidR="003E6ABC" w:rsidRPr="00236706" w:rsidRDefault="003E6ABC" w:rsidP="00F85E77">
            <w:pPr>
              <w:pStyle w:val="NormalWeb"/>
              <w:spacing w:before="0" w:beforeAutospacing="0" w:after="0" w:afterAutospacing="0"/>
              <w:rPr>
                <w:rFonts w:ascii="Arial" w:hAnsi="Arial" w:cs="Arial"/>
                <w:sz w:val="16"/>
                <w:szCs w:val="16"/>
                <w:lang w:val="en"/>
              </w:rPr>
            </w:pPr>
          </w:p>
          <w:p w14:paraId="602AF818" w14:textId="77777777" w:rsidR="003E6ABC" w:rsidRPr="00236706" w:rsidRDefault="003E6ABC" w:rsidP="00F85E77">
            <w:pPr>
              <w:pStyle w:val="Style"/>
              <w:ind w:right="4"/>
              <w:jc w:val="both"/>
              <w:rPr>
                <w:rFonts w:ascii="Arial" w:hAnsi="Arial" w:cs="Arial"/>
                <w:sz w:val="16"/>
                <w:szCs w:val="16"/>
              </w:rPr>
            </w:pPr>
          </w:p>
        </w:tc>
        <w:tc>
          <w:tcPr>
            <w:tcW w:w="5507" w:type="dxa"/>
            <w:gridSpan w:val="3"/>
            <w:tcBorders>
              <w:top w:val="nil"/>
              <w:left w:val="nil"/>
              <w:bottom w:val="single" w:sz="4" w:space="0" w:color="auto"/>
              <w:right w:val="single" w:sz="4" w:space="0" w:color="auto"/>
            </w:tcBorders>
            <w:shd w:val="clear" w:color="auto" w:fill="auto"/>
          </w:tcPr>
          <w:p w14:paraId="6B7C97E5" w14:textId="77777777" w:rsidR="003E6ABC" w:rsidRPr="00207380" w:rsidRDefault="003E6ABC" w:rsidP="00F85E77">
            <w:pPr>
              <w:pStyle w:val="Style"/>
              <w:ind w:right="4"/>
              <w:rPr>
                <w:rFonts w:ascii="Arial" w:hAnsi="Arial" w:cs="Arial"/>
                <w:sz w:val="15"/>
                <w:szCs w:val="15"/>
              </w:rPr>
            </w:pPr>
            <w:proofErr w:type="spellStart"/>
            <w:r w:rsidRPr="00207380">
              <w:rPr>
                <w:rFonts w:ascii="Arial" w:hAnsi="Arial" w:cs="Arial"/>
                <w:sz w:val="15"/>
                <w:szCs w:val="15"/>
              </w:rPr>
              <w:t>Potpis</w:t>
            </w:r>
            <w:proofErr w:type="spellEnd"/>
            <w:r w:rsidRPr="00207380">
              <w:rPr>
                <w:rFonts w:ascii="Arial" w:hAnsi="Arial" w:cs="Arial"/>
                <w:sz w:val="15"/>
                <w:szCs w:val="15"/>
              </w:rPr>
              <w:t xml:space="preserve"> / </w:t>
            </w:r>
            <w:r w:rsidRPr="00207380">
              <w:rPr>
                <w:rFonts w:ascii="Arial" w:hAnsi="Arial" w:cs="Arial"/>
                <w:i/>
                <w:color w:val="0000FF"/>
                <w:sz w:val="15"/>
                <w:szCs w:val="15"/>
              </w:rPr>
              <w:t>Signature:</w:t>
            </w:r>
          </w:p>
          <w:p w14:paraId="25DC0A9A" w14:textId="77777777" w:rsidR="003E6ABC" w:rsidRPr="00207380" w:rsidRDefault="003E6ABC" w:rsidP="00F85E77">
            <w:pPr>
              <w:pStyle w:val="Style"/>
              <w:ind w:right="4"/>
              <w:rPr>
                <w:rFonts w:ascii="Arial" w:hAnsi="Arial" w:cs="Arial"/>
                <w:sz w:val="15"/>
                <w:szCs w:val="15"/>
              </w:rPr>
            </w:pPr>
          </w:p>
          <w:p w14:paraId="058F8AB1" w14:textId="77777777" w:rsidR="003E6ABC" w:rsidRPr="00207380" w:rsidRDefault="003E6ABC" w:rsidP="00F85E77">
            <w:pPr>
              <w:pStyle w:val="Style"/>
              <w:ind w:right="4"/>
              <w:rPr>
                <w:rFonts w:ascii="Arial" w:hAnsi="Arial" w:cs="Arial"/>
                <w:sz w:val="15"/>
                <w:szCs w:val="15"/>
              </w:rPr>
            </w:pPr>
          </w:p>
          <w:p w14:paraId="6EC86C7C" w14:textId="77777777" w:rsidR="003E6ABC" w:rsidRPr="00207380" w:rsidRDefault="003E6ABC" w:rsidP="00F85E77">
            <w:pPr>
              <w:pStyle w:val="Style"/>
              <w:ind w:right="4"/>
              <w:rPr>
                <w:rFonts w:ascii="Arial" w:hAnsi="Arial" w:cs="Arial"/>
                <w:sz w:val="15"/>
                <w:szCs w:val="15"/>
              </w:rPr>
            </w:pPr>
          </w:p>
          <w:p w14:paraId="19F6B621" w14:textId="77777777" w:rsidR="003E6ABC" w:rsidRPr="00207380" w:rsidRDefault="003E6ABC" w:rsidP="00F85E77">
            <w:pPr>
              <w:pStyle w:val="Style"/>
              <w:ind w:right="4"/>
              <w:rPr>
                <w:rFonts w:ascii="Arial" w:hAnsi="Arial" w:cs="Arial"/>
                <w:sz w:val="15"/>
                <w:szCs w:val="15"/>
              </w:rPr>
            </w:pPr>
          </w:p>
          <w:p w14:paraId="28B5C4D1" w14:textId="77777777" w:rsidR="003E6ABC" w:rsidRPr="00207380" w:rsidRDefault="003E6ABC" w:rsidP="00F85E77">
            <w:pPr>
              <w:pStyle w:val="Style"/>
              <w:ind w:right="4"/>
              <w:rPr>
                <w:rFonts w:ascii="Arial" w:hAnsi="Arial" w:cs="Arial"/>
                <w:sz w:val="15"/>
                <w:szCs w:val="15"/>
              </w:rPr>
            </w:pPr>
          </w:p>
          <w:p w14:paraId="604C3B93" w14:textId="77777777" w:rsidR="003E6ABC" w:rsidRPr="00207380" w:rsidRDefault="003E6ABC" w:rsidP="00F85E77">
            <w:pPr>
              <w:pStyle w:val="Style"/>
              <w:ind w:right="4"/>
              <w:rPr>
                <w:rFonts w:ascii="Arial" w:hAnsi="Arial" w:cs="Arial"/>
                <w:sz w:val="15"/>
                <w:szCs w:val="15"/>
              </w:rPr>
            </w:pPr>
          </w:p>
          <w:p w14:paraId="67965256" w14:textId="77777777" w:rsidR="003E6ABC" w:rsidRPr="00207380" w:rsidRDefault="003E6ABC" w:rsidP="00F85E77">
            <w:pPr>
              <w:pStyle w:val="Style"/>
              <w:ind w:right="337"/>
              <w:jc w:val="right"/>
              <w:rPr>
                <w:rFonts w:ascii="Arial" w:hAnsi="Arial" w:cs="Arial"/>
                <w:sz w:val="15"/>
                <w:szCs w:val="15"/>
              </w:rPr>
            </w:pPr>
            <w:r w:rsidRPr="00207380">
              <w:rPr>
                <w:rFonts w:ascii="Arial" w:hAnsi="Arial" w:cs="Arial"/>
                <w:sz w:val="15"/>
                <w:szCs w:val="15"/>
              </w:rPr>
              <w:t>…………………………………………………</w:t>
            </w:r>
          </w:p>
          <w:p w14:paraId="0CE1A894" w14:textId="77777777" w:rsidR="003E6ABC" w:rsidRPr="00207380" w:rsidRDefault="003E6ABC" w:rsidP="00F85E77">
            <w:pPr>
              <w:rPr>
                <w:rFonts w:ascii="Arial" w:hAnsi="Arial" w:cs="Arial"/>
                <w:color w:val="000000"/>
                <w:sz w:val="15"/>
                <w:szCs w:val="15"/>
                <w:shd w:val="clear" w:color="auto" w:fill="FFFFFF"/>
              </w:rPr>
            </w:pPr>
            <w:proofErr w:type="spellStart"/>
            <w:r w:rsidRPr="00207380">
              <w:rPr>
                <w:rFonts w:ascii="Arial" w:hAnsi="Arial" w:cs="Arial"/>
                <w:color w:val="000000"/>
                <w:sz w:val="15"/>
                <w:szCs w:val="15"/>
                <w:shd w:val="clear" w:color="auto" w:fill="FFFFFF"/>
              </w:rPr>
              <w:t>Kvalifikacija</w:t>
            </w:r>
            <w:proofErr w:type="spellEnd"/>
            <w:r w:rsidRPr="00207380">
              <w:rPr>
                <w:rFonts w:ascii="Arial" w:hAnsi="Arial" w:cs="Arial"/>
                <w:color w:val="000000"/>
                <w:sz w:val="15"/>
                <w:szCs w:val="15"/>
                <w:shd w:val="clear" w:color="auto" w:fill="FFFFFF"/>
              </w:rPr>
              <w:t xml:space="preserve"> </w:t>
            </w:r>
            <w:proofErr w:type="spellStart"/>
            <w:proofErr w:type="gramStart"/>
            <w:r w:rsidRPr="00207380">
              <w:rPr>
                <w:rFonts w:ascii="Arial" w:hAnsi="Arial" w:cs="Arial"/>
                <w:color w:val="000000"/>
                <w:sz w:val="15"/>
                <w:szCs w:val="15"/>
                <w:shd w:val="clear" w:color="auto" w:fill="FFFFFF"/>
              </w:rPr>
              <w:t>i</w:t>
            </w:r>
            <w:proofErr w:type="spellEnd"/>
            <w:r w:rsidRPr="00207380">
              <w:rPr>
                <w:rFonts w:ascii="Arial" w:hAnsi="Arial" w:cs="Arial"/>
                <w:color w:val="000000"/>
                <w:sz w:val="15"/>
                <w:szCs w:val="15"/>
                <w:shd w:val="clear" w:color="auto" w:fill="FFFFFF"/>
              </w:rPr>
              <w:t xml:space="preserve">  </w:t>
            </w:r>
            <w:proofErr w:type="spellStart"/>
            <w:r w:rsidRPr="00207380">
              <w:rPr>
                <w:rFonts w:ascii="Arial" w:hAnsi="Arial" w:cs="Arial"/>
                <w:color w:val="000000"/>
                <w:sz w:val="15"/>
                <w:szCs w:val="15"/>
                <w:shd w:val="clear" w:color="auto" w:fill="FFFFFF"/>
              </w:rPr>
              <w:t>zvanje</w:t>
            </w:r>
            <w:proofErr w:type="spellEnd"/>
            <w:proofErr w:type="gramEnd"/>
            <w:r w:rsidRPr="00207380">
              <w:rPr>
                <w:rFonts w:ascii="Arial" w:hAnsi="Arial" w:cs="Arial"/>
                <w:color w:val="000000"/>
                <w:sz w:val="15"/>
                <w:szCs w:val="15"/>
                <w:shd w:val="clear" w:color="auto" w:fill="FFFFFF"/>
              </w:rPr>
              <w:t xml:space="preserve">/ </w:t>
            </w:r>
            <w:r w:rsidRPr="00207380">
              <w:rPr>
                <w:rFonts w:ascii="Arial" w:hAnsi="Arial" w:cs="Arial"/>
                <w:color w:val="000000"/>
                <w:sz w:val="15"/>
                <w:szCs w:val="15"/>
                <w:shd w:val="clear" w:color="auto" w:fill="FFFFFF"/>
              </w:rPr>
              <w:br/>
            </w:r>
            <w:r w:rsidRPr="00207380">
              <w:rPr>
                <w:rFonts w:ascii="Arial" w:hAnsi="Arial" w:cs="Arial"/>
                <w:i/>
                <w:color w:val="0000FF"/>
                <w:sz w:val="15"/>
                <w:szCs w:val="15"/>
                <w:shd w:val="clear" w:color="auto" w:fill="FFFFFF"/>
              </w:rPr>
              <w:t>Qualification and title:</w:t>
            </w:r>
          </w:p>
          <w:p w14:paraId="480CE87E" w14:textId="77777777" w:rsidR="003E6ABC" w:rsidRPr="00207380" w:rsidRDefault="003E6ABC" w:rsidP="00F85E77">
            <w:pPr>
              <w:rPr>
                <w:rFonts w:ascii="Arial" w:hAnsi="Arial" w:cs="Arial"/>
                <w:color w:val="000000"/>
                <w:sz w:val="15"/>
                <w:szCs w:val="15"/>
                <w:shd w:val="clear" w:color="auto" w:fill="FFFFFF"/>
              </w:rPr>
            </w:pPr>
            <w:r w:rsidRPr="00207380">
              <w:rPr>
                <w:rFonts w:ascii="Arial" w:hAnsi="Arial" w:cs="Arial"/>
                <w:color w:val="000000"/>
                <w:sz w:val="15"/>
                <w:szCs w:val="15"/>
                <w:shd w:val="clear" w:color="auto" w:fill="FFFFFF"/>
              </w:rPr>
              <w:t>Ime (</w:t>
            </w:r>
            <w:proofErr w:type="spellStart"/>
            <w:r w:rsidRPr="00207380">
              <w:rPr>
                <w:rFonts w:ascii="Arial" w:hAnsi="Arial" w:cs="Arial"/>
                <w:color w:val="000000"/>
                <w:sz w:val="15"/>
                <w:szCs w:val="15"/>
                <w:shd w:val="clear" w:color="auto" w:fill="FFFFFF"/>
              </w:rPr>
              <w:t>velikim</w:t>
            </w:r>
            <w:proofErr w:type="spellEnd"/>
            <w:r w:rsidRPr="00207380">
              <w:rPr>
                <w:rFonts w:ascii="Arial" w:hAnsi="Arial" w:cs="Arial"/>
                <w:color w:val="000000"/>
                <w:sz w:val="15"/>
                <w:szCs w:val="15"/>
                <w:shd w:val="clear" w:color="auto" w:fill="FFFFFF"/>
              </w:rPr>
              <w:t xml:space="preserve"> </w:t>
            </w:r>
            <w:proofErr w:type="spellStart"/>
            <w:r w:rsidRPr="00207380">
              <w:rPr>
                <w:rFonts w:ascii="Arial" w:hAnsi="Arial" w:cs="Arial"/>
                <w:color w:val="000000"/>
                <w:sz w:val="15"/>
                <w:szCs w:val="15"/>
                <w:shd w:val="clear" w:color="auto" w:fill="FFFFFF"/>
              </w:rPr>
              <w:t>štampanim</w:t>
            </w:r>
            <w:proofErr w:type="spellEnd"/>
            <w:r w:rsidRPr="00207380">
              <w:rPr>
                <w:rFonts w:ascii="Arial" w:hAnsi="Arial" w:cs="Arial"/>
                <w:color w:val="000000"/>
                <w:sz w:val="15"/>
                <w:szCs w:val="15"/>
                <w:shd w:val="clear" w:color="auto" w:fill="FFFFFF"/>
              </w:rPr>
              <w:t xml:space="preserve"> </w:t>
            </w:r>
            <w:proofErr w:type="spellStart"/>
            <w:r w:rsidRPr="00207380">
              <w:rPr>
                <w:rFonts w:ascii="Arial" w:hAnsi="Arial" w:cs="Arial"/>
                <w:color w:val="000000"/>
                <w:sz w:val="15"/>
                <w:szCs w:val="15"/>
                <w:shd w:val="clear" w:color="auto" w:fill="FFFFFF"/>
              </w:rPr>
              <w:t>slovima</w:t>
            </w:r>
            <w:proofErr w:type="spellEnd"/>
            <w:r w:rsidRPr="00207380">
              <w:rPr>
                <w:rFonts w:ascii="Arial" w:hAnsi="Arial" w:cs="Arial"/>
                <w:color w:val="000000"/>
                <w:sz w:val="15"/>
                <w:szCs w:val="15"/>
                <w:shd w:val="clear" w:color="auto" w:fill="FFFFFF"/>
              </w:rPr>
              <w:t>)/</w:t>
            </w:r>
            <w:r w:rsidRPr="00207380">
              <w:rPr>
                <w:rFonts w:ascii="Arial" w:hAnsi="Arial" w:cs="Arial"/>
                <w:color w:val="000000"/>
                <w:sz w:val="15"/>
                <w:szCs w:val="15"/>
                <w:shd w:val="clear" w:color="auto" w:fill="FFFFFF"/>
              </w:rPr>
              <w:br/>
            </w:r>
            <w:r w:rsidRPr="00207380">
              <w:rPr>
                <w:rFonts w:ascii="Arial" w:hAnsi="Arial" w:cs="Arial"/>
                <w:i/>
                <w:color w:val="0000FF"/>
                <w:sz w:val="15"/>
                <w:szCs w:val="15"/>
                <w:shd w:val="clear" w:color="auto" w:fill="FFFFFF"/>
              </w:rPr>
              <w:t>Name (in capitals):</w:t>
            </w:r>
          </w:p>
          <w:p w14:paraId="3240027D" w14:textId="77777777" w:rsidR="003E6ABC" w:rsidRPr="00207380" w:rsidRDefault="003E6ABC" w:rsidP="00F85E77">
            <w:pPr>
              <w:pStyle w:val="Style"/>
              <w:ind w:right="337"/>
              <w:jc w:val="right"/>
              <w:rPr>
                <w:rFonts w:ascii="Arial" w:hAnsi="Arial" w:cs="Arial"/>
                <w:sz w:val="15"/>
                <w:szCs w:val="15"/>
              </w:rPr>
            </w:pPr>
            <w:r w:rsidRPr="00207380">
              <w:rPr>
                <w:rFonts w:ascii="Arial" w:hAnsi="Arial" w:cs="Arial"/>
                <w:sz w:val="15"/>
                <w:szCs w:val="15"/>
              </w:rPr>
              <w:t>…………………………………………………</w:t>
            </w:r>
          </w:p>
        </w:tc>
      </w:tr>
    </w:tbl>
    <w:p w14:paraId="59C517C8" w14:textId="77777777" w:rsidR="0024608F" w:rsidRPr="009F1BCA" w:rsidRDefault="0024608F"/>
    <w:p w14:paraId="792E429F" w14:textId="77777777" w:rsidR="0024608F" w:rsidRPr="0024608F" w:rsidRDefault="0024608F" w:rsidP="0024608F">
      <w:pPr>
        <w:pStyle w:val="Style"/>
        <w:rPr>
          <w:rFonts w:ascii="Arial" w:hAnsi="Arial" w:cs="Arial"/>
          <w:sz w:val="16"/>
          <w:szCs w:val="16"/>
        </w:rPr>
      </w:pPr>
    </w:p>
    <w:sectPr w:rsidR="0024608F" w:rsidRPr="0024608F" w:rsidSect="009B527C">
      <w:pgSz w:w="11907" w:h="16840" w:code="9"/>
      <w:pgMar w:top="567" w:right="737" w:bottom="567"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7AF59" w14:textId="77777777" w:rsidR="00E41475" w:rsidRDefault="00E41475">
      <w:r>
        <w:separator/>
      </w:r>
    </w:p>
  </w:endnote>
  <w:endnote w:type="continuationSeparator" w:id="0">
    <w:p w14:paraId="1E2EF0B6" w14:textId="77777777" w:rsidR="00E41475" w:rsidRDefault="00E41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notTrueType/>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I-Times">
    <w:altName w:val="Calibri"/>
    <w:panose1 w:val="020B0604020202020204"/>
    <w:charset w:val="00"/>
    <w:family w:val="auto"/>
    <w:pitch w:val="variable"/>
    <w:sig w:usb0="00000007" w:usb1="00000000" w:usb2="00000000" w:usb3="00000000" w:csb0="00000013"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0000500000000020000"/>
    <w:charset w:val="00"/>
    <w:family w:val="auto"/>
    <w:pitch w:val="variable"/>
    <w:sig w:usb0="E00002FF" w:usb1="5000205A" w:usb2="00000000" w:usb3="00000000" w:csb0="0000019F" w:csb1="00000000"/>
  </w:font>
  <w:font w:name="TimesNewRomanPSMT">
    <w:altName w:val="Times New Roman"/>
    <w:panose1 w:val="020B0604020202020204"/>
    <w:charset w:val="00"/>
    <w:family w:val="roman"/>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035F3" w14:textId="77777777" w:rsidR="00E41475" w:rsidRDefault="00E41475">
      <w:r>
        <w:separator/>
      </w:r>
    </w:p>
  </w:footnote>
  <w:footnote w:type="continuationSeparator" w:id="0">
    <w:p w14:paraId="44FC70E3" w14:textId="77777777" w:rsidR="00E41475" w:rsidRDefault="00E41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249A3" w14:textId="77777777" w:rsidR="00881287" w:rsidRPr="009B527C" w:rsidRDefault="00881287" w:rsidP="007D1D0B">
    <w:pPr>
      <w:pStyle w:val="Footer"/>
      <w:spacing w:after="120"/>
      <w:jc w:val="right"/>
      <w:rPr>
        <w:b/>
        <w:i/>
        <w:sz w:val="18"/>
        <w:szCs w:val="18"/>
      </w:rPr>
    </w:pPr>
    <w:r w:rsidRPr="009B527C">
      <w:rPr>
        <w:rStyle w:val="PageNumber"/>
        <w:b/>
        <w:i/>
        <w:sz w:val="18"/>
        <w:szCs w:val="18"/>
      </w:rPr>
      <w:t xml:space="preserve">Page </w:t>
    </w:r>
    <w:r w:rsidRPr="009B527C">
      <w:rPr>
        <w:rStyle w:val="PageNumber"/>
        <w:b/>
        <w:i/>
        <w:sz w:val="18"/>
        <w:szCs w:val="18"/>
      </w:rPr>
      <w:fldChar w:fldCharType="begin"/>
    </w:r>
    <w:r w:rsidRPr="009B527C">
      <w:rPr>
        <w:rStyle w:val="PageNumber"/>
        <w:b/>
        <w:i/>
        <w:sz w:val="18"/>
        <w:szCs w:val="18"/>
      </w:rPr>
      <w:instrText xml:space="preserve"> PAGE </w:instrText>
    </w:r>
    <w:r w:rsidRPr="009B527C">
      <w:rPr>
        <w:rStyle w:val="PageNumber"/>
        <w:b/>
        <w:i/>
        <w:sz w:val="18"/>
        <w:szCs w:val="18"/>
      </w:rPr>
      <w:fldChar w:fldCharType="separate"/>
    </w:r>
    <w:r w:rsidR="00567580">
      <w:rPr>
        <w:rStyle w:val="PageNumber"/>
        <w:b/>
        <w:i/>
        <w:noProof/>
        <w:sz w:val="18"/>
        <w:szCs w:val="18"/>
      </w:rPr>
      <w:t>2</w:t>
    </w:r>
    <w:r w:rsidRPr="009B527C">
      <w:rPr>
        <w:rStyle w:val="PageNumber"/>
        <w:b/>
        <w:i/>
        <w:sz w:val="18"/>
        <w:szCs w:val="18"/>
      </w:rPr>
      <w:fldChar w:fldCharType="end"/>
    </w:r>
    <w:r w:rsidRPr="009B527C">
      <w:rPr>
        <w:rStyle w:val="PageNumber"/>
        <w:b/>
        <w:i/>
        <w:sz w:val="18"/>
        <w:szCs w:val="18"/>
      </w:rPr>
      <w:t xml:space="preserve"> of </w:t>
    </w:r>
    <w:r w:rsidRPr="009B527C">
      <w:rPr>
        <w:rStyle w:val="PageNumber"/>
        <w:b/>
        <w:i/>
        <w:sz w:val="18"/>
        <w:szCs w:val="18"/>
      </w:rPr>
      <w:fldChar w:fldCharType="begin"/>
    </w:r>
    <w:r w:rsidRPr="009B527C">
      <w:rPr>
        <w:rStyle w:val="PageNumber"/>
        <w:b/>
        <w:i/>
        <w:sz w:val="18"/>
        <w:szCs w:val="18"/>
      </w:rPr>
      <w:instrText xml:space="preserve"> NUMPAGES </w:instrText>
    </w:r>
    <w:r w:rsidRPr="009B527C">
      <w:rPr>
        <w:rStyle w:val="PageNumber"/>
        <w:b/>
        <w:i/>
        <w:sz w:val="18"/>
        <w:szCs w:val="18"/>
      </w:rPr>
      <w:fldChar w:fldCharType="separate"/>
    </w:r>
    <w:r w:rsidR="00567580">
      <w:rPr>
        <w:rStyle w:val="PageNumber"/>
        <w:b/>
        <w:i/>
        <w:noProof/>
        <w:sz w:val="18"/>
        <w:szCs w:val="18"/>
      </w:rPr>
      <w:t>3</w:t>
    </w:r>
    <w:r w:rsidRPr="009B527C">
      <w:rPr>
        <w:rStyle w:val="PageNumber"/>
        <w:b/>
        <w:i/>
        <w:sz w:val="18"/>
        <w:szCs w:val="18"/>
      </w:rPr>
      <w:fldChar w:fldCharType="end"/>
    </w:r>
    <w:r>
      <w:rPr>
        <w:rStyle w:val="PageNumber"/>
        <w:b/>
        <w:i/>
        <w:sz w:val="18"/>
        <w:szCs w:val="18"/>
      </w:rPr>
      <w:t xml:space="preserve"> pages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4"/>
    <w:lvl w:ilvl="0">
      <w:start w:val="2"/>
      <w:numFmt w:val="bullet"/>
      <w:lvlText w:val="-"/>
      <w:lvlJc w:val="left"/>
      <w:pPr>
        <w:tabs>
          <w:tab w:val="num" w:pos="720"/>
        </w:tabs>
        <w:ind w:left="720" w:hanging="360"/>
      </w:pPr>
      <w:rPr>
        <w:rFonts w:ascii="Arial" w:hAnsi="Arial" w:cs="Arial"/>
      </w:rPr>
    </w:lvl>
  </w:abstractNum>
  <w:abstractNum w:abstractNumId="1" w15:restartNumberingAfterBreak="0">
    <w:nsid w:val="00000003"/>
    <w:multiLevelType w:val="singleLevel"/>
    <w:tmpl w:val="00000003"/>
    <w:name w:val="WW8Num5"/>
    <w:lvl w:ilvl="0">
      <w:start w:val="1"/>
      <w:numFmt w:val="decimal"/>
      <w:lvlText w:val="(%1)"/>
      <w:lvlJc w:val="left"/>
      <w:pPr>
        <w:tabs>
          <w:tab w:val="num" w:pos="425"/>
        </w:tabs>
        <w:ind w:left="425" w:hanging="360"/>
      </w:pPr>
      <w:rPr>
        <w:sz w:val="12"/>
        <w:szCs w:val="12"/>
      </w:rPr>
    </w:lvl>
  </w:abstractNum>
  <w:abstractNum w:abstractNumId="2" w15:restartNumberingAfterBreak="0">
    <w:nsid w:val="00000004"/>
    <w:multiLevelType w:val="singleLevel"/>
    <w:tmpl w:val="00000004"/>
    <w:name w:val="WW8Num6"/>
    <w:lvl w:ilvl="0">
      <w:start w:val="2"/>
      <w:numFmt w:val="bullet"/>
      <w:lvlText w:val="-"/>
      <w:lvlJc w:val="left"/>
      <w:pPr>
        <w:tabs>
          <w:tab w:val="num" w:pos="720"/>
        </w:tabs>
        <w:ind w:left="720" w:hanging="360"/>
      </w:pPr>
      <w:rPr>
        <w:rFonts w:ascii="Arial" w:hAnsi="Arial" w:cs="Arial"/>
        <w:sz w:val="12"/>
        <w:szCs w:val="12"/>
      </w:rPr>
    </w:lvl>
  </w:abstractNum>
  <w:abstractNum w:abstractNumId="3" w15:restartNumberingAfterBreak="0">
    <w:nsid w:val="018D32B6"/>
    <w:multiLevelType w:val="multilevel"/>
    <w:tmpl w:val="19DA017C"/>
    <w:lvl w:ilvl="0">
      <w:numFmt w:val="bullet"/>
      <w:lvlText w:val="-"/>
      <w:lvlJc w:val="left"/>
      <w:pPr>
        <w:tabs>
          <w:tab w:val="num" w:pos="720"/>
        </w:tabs>
        <w:ind w:left="720" w:hanging="360"/>
      </w:pPr>
      <w:rPr>
        <w:rFonts w:ascii="Times New Roman" w:eastAsia="Batang"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86F9D"/>
    <w:multiLevelType w:val="hybridMultilevel"/>
    <w:tmpl w:val="712E6208"/>
    <w:lvl w:ilvl="0" w:tplc="F7FE60E4">
      <w:start w:val="2"/>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B85BE3"/>
    <w:multiLevelType w:val="multilevel"/>
    <w:tmpl w:val="27507C8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7218A5"/>
    <w:multiLevelType w:val="hybridMultilevel"/>
    <w:tmpl w:val="64349A00"/>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6B1FDA"/>
    <w:multiLevelType w:val="hybridMultilevel"/>
    <w:tmpl w:val="43EE798C"/>
    <w:lvl w:ilvl="0" w:tplc="9648D120">
      <w:start w:val="1"/>
      <w:numFmt w:val="bullet"/>
      <w:lvlText w:val="+"/>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C40695A"/>
    <w:multiLevelType w:val="hybridMultilevel"/>
    <w:tmpl w:val="88521492"/>
    <w:lvl w:ilvl="0" w:tplc="794236F4">
      <w:start w:val="4"/>
      <w:numFmt w:val="bullet"/>
      <w:lvlText w:val="-"/>
      <w:lvlJc w:val="left"/>
      <w:pPr>
        <w:ind w:left="510" w:hanging="360"/>
      </w:pPr>
      <w:rPr>
        <w:rFonts w:ascii="Arial" w:eastAsia="Times New Roman" w:hAnsi="Arial" w:cs="Arial"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9" w15:restartNumberingAfterBreak="0">
    <w:nsid w:val="26C50B36"/>
    <w:multiLevelType w:val="hybridMultilevel"/>
    <w:tmpl w:val="807A6B7A"/>
    <w:lvl w:ilvl="0" w:tplc="76C6EFEC">
      <w:start w:val="2"/>
      <w:numFmt w:val="bullet"/>
      <w:lvlText w:val=""/>
      <w:lvlJc w:val="left"/>
      <w:pPr>
        <w:tabs>
          <w:tab w:val="num" w:pos="360"/>
        </w:tabs>
        <w:ind w:left="36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8F1455"/>
    <w:multiLevelType w:val="hybridMultilevel"/>
    <w:tmpl w:val="ED0EB842"/>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4F7CBE"/>
    <w:multiLevelType w:val="multilevel"/>
    <w:tmpl w:val="A9A00F7C"/>
    <w:lvl w:ilvl="0">
      <w:numFmt w:val="bullet"/>
      <w:lvlText w:val=""/>
      <w:lvlJc w:val="left"/>
      <w:pPr>
        <w:tabs>
          <w:tab w:val="num" w:pos="720"/>
        </w:tabs>
        <w:ind w:left="720" w:hanging="360"/>
      </w:pPr>
      <w:rPr>
        <w:rFonts w:ascii="Symbol" w:eastAsia="Batang"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420B07"/>
    <w:multiLevelType w:val="hybridMultilevel"/>
    <w:tmpl w:val="6F907570"/>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CE0387"/>
    <w:multiLevelType w:val="hybridMultilevel"/>
    <w:tmpl w:val="EF58C4C4"/>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3F7E15"/>
    <w:multiLevelType w:val="multilevel"/>
    <w:tmpl w:val="58AAFCCA"/>
    <w:lvl w:ilvl="0">
      <w:start w:val="1"/>
      <w:numFmt w:val="bullet"/>
      <w:lvlText w:val="+"/>
      <w:lvlJc w:val="left"/>
      <w:pPr>
        <w:tabs>
          <w:tab w:val="num" w:pos="720"/>
        </w:tabs>
        <w:ind w:left="720" w:hanging="360"/>
      </w:pPr>
      <w:rPr>
        <w:rFonts w:ascii="Courier New" w:hAnsi="Courier New"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15" w15:restartNumberingAfterBreak="0">
    <w:nsid w:val="3A187C4A"/>
    <w:multiLevelType w:val="hybridMultilevel"/>
    <w:tmpl w:val="E710DF7A"/>
    <w:lvl w:ilvl="0" w:tplc="4EA2324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B2069C3"/>
    <w:multiLevelType w:val="hybridMultilevel"/>
    <w:tmpl w:val="0F102862"/>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2230CC0"/>
    <w:multiLevelType w:val="hybridMultilevel"/>
    <w:tmpl w:val="BBBA427A"/>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480539D6"/>
    <w:multiLevelType w:val="hybridMultilevel"/>
    <w:tmpl w:val="E9CA7A6A"/>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C424C4"/>
    <w:multiLevelType w:val="hybridMultilevel"/>
    <w:tmpl w:val="0A000EFC"/>
    <w:lvl w:ilvl="0" w:tplc="729EA846">
      <w:numFmt w:val="bullet"/>
      <w:lvlText w:val=""/>
      <w:lvlJc w:val="left"/>
      <w:pPr>
        <w:tabs>
          <w:tab w:val="num" w:pos="792"/>
        </w:tabs>
        <w:ind w:left="792" w:hanging="360"/>
      </w:pPr>
      <w:rPr>
        <w:rFonts w:ascii="Symbol" w:eastAsia="Batang" w:hAnsi="Symbol" w:cs="Times New Roman"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20" w15:restartNumberingAfterBreak="0">
    <w:nsid w:val="4CC559A3"/>
    <w:multiLevelType w:val="hybridMultilevel"/>
    <w:tmpl w:val="0172CBE6"/>
    <w:lvl w:ilvl="0" w:tplc="4FC46A78">
      <w:start w:val="2"/>
      <w:numFmt w:val="bullet"/>
      <w:lvlText w:val="—"/>
      <w:lvlJc w:val="left"/>
      <w:pPr>
        <w:tabs>
          <w:tab w:val="num" w:pos="690"/>
        </w:tabs>
        <w:ind w:left="690" w:hanging="360"/>
      </w:pPr>
      <w:rPr>
        <w:rFonts w:ascii="Arial" w:eastAsia="Times New Roman" w:hAnsi="Arial" w:cs="Arial" w:hint="default"/>
      </w:rPr>
    </w:lvl>
    <w:lvl w:ilvl="1" w:tplc="04070003" w:tentative="1">
      <w:start w:val="1"/>
      <w:numFmt w:val="bullet"/>
      <w:lvlText w:val="o"/>
      <w:lvlJc w:val="left"/>
      <w:pPr>
        <w:tabs>
          <w:tab w:val="num" w:pos="1410"/>
        </w:tabs>
        <w:ind w:left="1410" w:hanging="360"/>
      </w:pPr>
      <w:rPr>
        <w:rFonts w:ascii="Courier New" w:hAnsi="Courier New" w:cs="Courier New" w:hint="default"/>
      </w:rPr>
    </w:lvl>
    <w:lvl w:ilvl="2" w:tplc="04070005" w:tentative="1">
      <w:start w:val="1"/>
      <w:numFmt w:val="bullet"/>
      <w:lvlText w:val=""/>
      <w:lvlJc w:val="left"/>
      <w:pPr>
        <w:tabs>
          <w:tab w:val="num" w:pos="2130"/>
        </w:tabs>
        <w:ind w:left="2130" w:hanging="360"/>
      </w:pPr>
      <w:rPr>
        <w:rFonts w:ascii="Wingdings" w:hAnsi="Wingdings" w:hint="default"/>
      </w:rPr>
    </w:lvl>
    <w:lvl w:ilvl="3" w:tplc="04070001" w:tentative="1">
      <w:start w:val="1"/>
      <w:numFmt w:val="bullet"/>
      <w:lvlText w:val=""/>
      <w:lvlJc w:val="left"/>
      <w:pPr>
        <w:tabs>
          <w:tab w:val="num" w:pos="2850"/>
        </w:tabs>
        <w:ind w:left="2850" w:hanging="360"/>
      </w:pPr>
      <w:rPr>
        <w:rFonts w:ascii="Symbol" w:hAnsi="Symbol" w:hint="default"/>
      </w:rPr>
    </w:lvl>
    <w:lvl w:ilvl="4" w:tplc="04070003" w:tentative="1">
      <w:start w:val="1"/>
      <w:numFmt w:val="bullet"/>
      <w:lvlText w:val="o"/>
      <w:lvlJc w:val="left"/>
      <w:pPr>
        <w:tabs>
          <w:tab w:val="num" w:pos="3570"/>
        </w:tabs>
        <w:ind w:left="3570" w:hanging="360"/>
      </w:pPr>
      <w:rPr>
        <w:rFonts w:ascii="Courier New" w:hAnsi="Courier New" w:cs="Courier New" w:hint="default"/>
      </w:rPr>
    </w:lvl>
    <w:lvl w:ilvl="5" w:tplc="04070005" w:tentative="1">
      <w:start w:val="1"/>
      <w:numFmt w:val="bullet"/>
      <w:lvlText w:val=""/>
      <w:lvlJc w:val="left"/>
      <w:pPr>
        <w:tabs>
          <w:tab w:val="num" w:pos="4290"/>
        </w:tabs>
        <w:ind w:left="4290" w:hanging="360"/>
      </w:pPr>
      <w:rPr>
        <w:rFonts w:ascii="Wingdings" w:hAnsi="Wingdings" w:hint="default"/>
      </w:rPr>
    </w:lvl>
    <w:lvl w:ilvl="6" w:tplc="04070001" w:tentative="1">
      <w:start w:val="1"/>
      <w:numFmt w:val="bullet"/>
      <w:lvlText w:val=""/>
      <w:lvlJc w:val="left"/>
      <w:pPr>
        <w:tabs>
          <w:tab w:val="num" w:pos="5010"/>
        </w:tabs>
        <w:ind w:left="5010" w:hanging="360"/>
      </w:pPr>
      <w:rPr>
        <w:rFonts w:ascii="Symbol" w:hAnsi="Symbol" w:hint="default"/>
      </w:rPr>
    </w:lvl>
    <w:lvl w:ilvl="7" w:tplc="04070003" w:tentative="1">
      <w:start w:val="1"/>
      <w:numFmt w:val="bullet"/>
      <w:lvlText w:val="o"/>
      <w:lvlJc w:val="left"/>
      <w:pPr>
        <w:tabs>
          <w:tab w:val="num" w:pos="5730"/>
        </w:tabs>
        <w:ind w:left="5730" w:hanging="360"/>
      </w:pPr>
      <w:rPr>
        <w:rFonts w:ascii="Courier New" w:hAnsi="Courier New" w:cs="Courier New" w:hint="default"/>
      </w:rPr>
    </w:lvl>
    <w:lvl w:ilvl="8" w:tplc="04070005" w:tentative="1">
      <w:start w:val="1"/>
      <w:numFmt w:val="bullet"/>
      <w:lvlText w:val=""/>
      <w:lvlJc w:val="left"/>
      <w:pPr>
        <w:tabs>
          <w:tab w:val="num" w:pos="6450"/>
        </w:tabs>
        <w:ind w:left="6450" w:hanging="360"/>
      </w:pPr>
      <w:rPr>
        <w:rFonts w:ascii="Wingdings" w:hAnsi="Wingdings" w:hint="default"/>
      </w:rPr>
    </w:lvl>
  </w:abstractNum>
  <w:abstractNum w:abstractNumId="21" w15:restartNumberingAfterBreak="0">
    <w:nsid w:val="5838162E"/>
    <w:multiLevelType w:val="hybridMultilevel"/>
    <w:tmpl w:val="DA70AD5C"/>
    <w:lvl w:ilvl="0" w:tplc="C9F0BA2C">
      <w:start w:val="1"/>
      <w:numFmt w:val="lowerRoman"/>
      <w:lvlText w:val="(%1)"/>
      <w:lvlJc w:val="left"/>
      <w:pPr>
        <w:ind w:left="750" w:hanging="72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22" w15:restartNumberingAfterBreak="0">
    <w:nsid w:val="590736E1"/>
    <w:multiLevelType w:val="hybridMultilevel"/>
    <w:tmpl w:val="19DA017C"/>
    <w:lvl w:ilvl="0" w:tplc="ED94D182">
      <w:numFmt w:val="bullet"/>
      <w:lvlText w:val="-"/>
      <w:lvlJc w:val="left"/>
      <w:pPr>
        <w:tabs>
          <w:tab w:val="num" w:pos="720"/>
        </w:tabs>
        <w:ind w:left="720" w:hanging="360"/>
      </w:pPr>
      <w:rPr>
        <w:rFonts w:ascii="Times New Roman" w:eastAsia="Batang"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2F171E9"/>
    <w:multiLevelType w:val="hybridMultilevel"/>
    <w:tmpl w:val="AB067524"/>
    <w:lvl w:ilvl="0" w:tplc="729EA846">
      <w:numFmt w:val="bullet"/>
      <w:lvlText w:val=""/>
      <w:lvlJc w:val="left"/>
      <w:pPr>
        <w:tabs>
          <w:tab w:val="num" w:pos="720"/>
        </w:tabs>
        <w:ind w:left="720" w:hanging="360"/>
      </w:pPr>
      <w:rPr>
        <w:rFonts w:ascii="Symbol" w:eastAsia="Batang" w:hAnsi="Symbol" w:cs="Times New Roman" w:hint="default"/>
      </w:rPr>
    </w:lvl>
    <w:lvl w:ilvl="1" w:tplc="9648D120">
      <w:start w:val="1"/>
      <w:numFmt w:val="bullet"/>
      <w:lvlText w:val="+"/>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4345E37"/>
    <w:multiLevelType w:val="hybridMultilevel"/>
    <w:tmpl w:val="58AAFCCA"/>
    <w:lvl w:ilvl="0" w:tplc="9648D120">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5" w15:restartNumberingAfterBreak="0">
    <w:nsid w:val="689B4447"/>
    <w:multiLevelType w:val="hybridMultilevel"/>
    <w:tmpl w:val="02D890E0"/>
    <w:lvl w:ilvl="0" w:tplc="A51E0730">
      <w:start w:val="2"/>
      <w:numFmt w:val="bullet"/>
      <w:lvlText w:val="—"/>
      <w:lvlJc w:val="left"/>
      <w:pPr>
        <w:tabs>
          <w:tab w:val="num" w:pos="690"/>
        </w:tabs>
        <w:ind w:left="690" w:hanging="360"/>
      </w:pPr>
      <w:rPr>
        <w:rFonts w:ascii="Arial" w:eastAsia="Times New Roman" w:hAnsi="Arial" w:cs="Arial" w:hint="default"/>
      </w:rPr>
    </w:lvl>
    <w:lvl w:ilvl="1" w:tplc="04070003" w:tentative="1">
      <w:start w:val="1"/>
      <w:numFmt w:val="bullet"/>
      <w:lvlText w:val="o"/>
      <w:lvlJc w:val="left"/>
      <w:pPr>
        <w:tabs>
          <w:tab w:val="num" w:pos="1410"/>
        </w:tabs>
        <w:ind w:left="1410" w:hanging="360"/>
      </w:pPr>
      <w:rPr>
        <w:rFonts w:ascii="Courier New" w:hAnsi="Courier New" w:cs="Courier New" w:hint="default"/>
      </w:rPr>
    </w:lvl>
    <w:lvl w:ilvl="2" w:tplc="04070005" w:tentative="1">
      <w:start w:val="1"/>
      <w:numFmt w:val="bullet"/>
      <w:lvlText w:val=""/>
      <w:lvlJc w:val="left"/>
      <w:pPr>
        <w:tabs>
          <w:tab w:val="num" w:pos="2130"/>
        </w:tabs>
        <w:ind w:left="2130" w:hanging="360"/>
      </w:pPr>
      <w:rPr>
        <w:rFonts w:ascii="Wingdings" w:hAnsi="Wingdings" w:hint="default"/>
      </w:rPr>
    </w:lvl>
    <w:lvl w:ilvl="3" w:tplc="04070001" w:tentative="1">
      <w:start w:val="1"/>
      <w:numFmt w:val="bullet"/>
      <w:lvlText w:val=""/>
      <w:lvlJc w:val="left"/>
      <w:pPr>
        <w:tabs>
          <w:tab w:val="num" w:pos="2850"/>
        </w:tabs>
        <w:ind w:left="2850" w:hanging="360"/>
      </w:pPr>
      <w:rPr>
        <w:rFonts w:ascii="Symbol" w:hAnsi="Symbol" w:hint="default"/>
      </w:rPr>
    </w:lvl>
    <w:lvl w:ilvl="4" w:tplc="04070003" w:tentative="1">
      <w:start w:val="1"/>
      <w:numFmt w:val="bullet"/>
      <w:lvlText w:val="o"/>
      <w:lvlJc w:val="left"/>
      <w:pPr>
        <w:tabs>
          <w:tab w:val="num" w:pos="3570"/>
        </w:tabs>
        <w:ind w:left="3570" w:hanging="360"/>
      </w:pPr>
      <w:rPr>
        <w:rFonts w:ascii="Courier New" w:hAnsi="Courier New" w:cs="Courier New" w:hint="default"/>
      </w:rPr>
    </w:lvl>
    <w:lvl w:ilvl="5" w:tplc="04070005" w:tentative="1">
      <w:start w:val="1"/>
      <w:numFmt w:val="bullet"/>
      <w:lvlText w:val=""/>
      <w:lvlJc w:val="left"/>
      <w:pPr>
        <w:tabs>
          <w:tab w:val="num" w:pos="4290"/>
        </w:tabs>
        <w:ind w:left="4290" w:hanging="360"/>
      </w:pPr>
      <w:rPr>
        <w:rFonts w:ascii="Wingdings" w:hAnsi="Wingdings" w:hint="default"/>
      </w:rPr>
    </w:lvl>
    <w:lvl w:ilvl="6" w:tplc="04070001" w:tentative="1">
      <w:start w:val="1"/>
      <w:numFmt w:val="bullet"/>
      <w:lvlText w:val=""/>
      <w:lvlJc w:val="left"/>
      <w:pPr>
        <w:tabs>
          <w:tab w:val="num" w:pos="5010"/>
        </w:tabs>
        <w:ind w:left="5010" w:hanging="360"/>
      </w:pPr>
      <w:rPr>
        <w:rFonts w:ascii="Symbol" w:hAnsi="Symbol" w:hint="default"/>
      </w:rPr>
    </w:lvl>
    <w:lvl w:ilvl="7" w:tplc="04070003" w:tentative="1">
      <w:start w:val="1"/>
      <w:numFmt w:val="bullet"/>
      <w:lvlText w:val="o"/>
      <w:lvlJc w:val="left"/>
      <w:pPr>
        <w:tabs>
          <w:tab w:val="num" w:pos="5730"/>
        </w:tabs>
        <w:ind w:left="5730" w:hanging="360"/>
      </w:pPr>
      <w:rPr>
        <w:rFonts w:ascii="Courier New" w:hAnsi="Courier New" w:cs="Courier New" w:hint="default"/>
      </w:rPr>
    </w:lvl>
    <w:lvl w:ilvl="8" w:tplc="04070005" w:tentative="1">
      <w:start w:val="1"/>
      <w:numFmt w:val="bullet"/>
      <w:lvlText w:val=""/>
      <w:lvlJc w:val="left"/>
      <w:pPr>
        <w:tabs>
          <w:tab w:val="num" w:pos="6450"/>
        </w:tabs>
        <w:ind w:left="6450" w:hanging="360"/>
      </w:pPr>
      <w:rPr>
        <w:rFonts w:ascii="Wingdings" w:hAnsi="Wingdings" w:hint="default"/>
      </w:rPr>
    </w:lvl>
  </w:abstractNum>
  <w:abstractNum w:abstractNumId="26" w15:restartNumberingAfterBreak="0">
    <w:nsid w:val="69896AEB"/>
    <w:multiLevelType w:val="hybridMultilevel"/>
    <w:tmpl w:val="18F4CD36"/>
    <w:lvl w:ilvl="0" w:tplc="6C243E52">
      <w:start w:val="3"/>
      <w:numFmt w:val="decimal"/>
      <w:lvlText w:val="(%1)"/>
      <w:lvlJc w:val="left"/>
      <w:pPr>
        <w:tabs>
          <w:tab w:val="num" w:pos="1269"/>
        </w:tabs>
        <w:ind w:left="1269" w:hanging="405"/>
      </w:pPr>
      <w:rPr>
        <w:rFonts w:hint="default"/>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27" w15:restartNumberingAfterBreak="0">
    <w:nsid w:val="6BF5608B"/>
    <w:multiLevelType w:val="hybridMultilevel"/>
    <w:tmpl w:val="64C2071A"/>
    <w:lvl w:ilvl="0" w:tplc="6C243E52">
      <w:start w:val="3"/>
      <w:numFmt w:val="decimal"/>
      <w:lvlText w:val="(%1)"/>
      <w:lvlJc w:val="left"/>
      <w:pPr>
        <w:tabs>
          <w:tab w:val="num" w:pos="837"/>
        </w:tabs>
        <w:ind w:left="837" w:hanging="40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8" w15:restartNumberingAfterBreak="0">
    <w:nsid w:val="6F8C28C4"/>
    <w:multiLevelType w:val="multilevel"/>
    <w:tmpl w:val="807A6B7A"/>
    <w:lvl w:ilvl="0">
      <w:start w:val="2"/>
      <w:numFmt w:val="bullet"/>
      <w:lvlText w:val=""/>
      <w:lvlJc w:val="left"/>
      <w:pPr>
        <w:tabs>
          <w:tab w:val="num" w:pos="360"/>
        </w:tabs>
        <w:ind w:left="360" w:hanging="360"/>
      </w:pPr>
      <w:rPr>
        <w:rFonts w:ascii="Wingdings" w:eastAsia="Times New Roman" w:hAnsi="Wingding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35D0BC6"/>
    <w:multiLevelType w:val="hybridMultilevel"/>
    <w:tmpl w:val="A9A00F7C"/>
    <w:lvl w:ilvl="0" w:tplc="729EA846">
      <w:numFmt w:val="bullet"/>
      <w:lvlText w:val=""/>
      <w:lvlJc w:val="left"/>
      <w:pPr>
        <w:tabs>
          <w:tab w:val="num" w:pos="720"/>
        </w:tabs>
        <w:ind w:left="720" w:hanging="360"/>
      </w:pPr>
      <w:rPr>
        <w:rFonts w:ascii="Symbol" w:eastAsia="Batang"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B140AD7"/>
    <w:multiLevelType w:val="hybridMultilevel"/>
    <w:tmpl w:val="27507C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86445549">
    <w:abstractNumId w:val="30"/>
  </w:num>
  <w:num w:numId="2" w16cid:durableId="855997024">
    <w:abstractNumId w:val="5"/>
  </w:num>
  <w:num w:numId="3" w16cid:durableId="2017535618">
    <w:abstractNumId w:val="22"/>
  </w:num>
  <w:num w:numId="4" w16cid:durableId="268703917">
    <w:abstractNumId w:val="3"/>
  </w:num>
  <w:num w:numId="5" w16cid:durableId="1223715780">
    <w:abstractNumId w:val="16"/>
  </w:num>
  <w:num w:numId="6" w16cid:durableId="431974903">
    <w:abstractNumId w:val="29"/>
  </w:num>
  <w:num w:numId="7" w16cid:durableId="1933127593">
    <w:abstractNumId w:val="15"/>
  </w:num>
  <w:num w:numId="8" w16cid:durableId="355470902">
    <w:abstractNumId w:val="11"/>
  </w:num>
  <w:num w:numId="9" w16cid:durableId="1676224221">
    <w:abstractNumId w:val="23"/>
  </w:num>
  <w:num w:numId="10" w16cid:durableId="846597614">
    <w:abstractNumId w:val="7"/>
  </w:num>
  <w:num w:numId="11" w16cid:durableId="428238359">
    <w:abstractNumId w:val="6"/>
  </w:num>
  <w:num w:numId="12" w16cid:durableId="1009599151">
    <w:abstractNumId w:val="18"/>
  </w:num>
  <w:num w:numId="13" w16cid:durableId="1750612750">
    <w:abstractNumId w:val="24"/>
  </w:num>
  <w:num w:numId="14" w16cid:durableId="1463622190">
    <w:abstractNumId w:val="14"/>
  </w:num>
  <w:num w:numId="15" w16cid:durableId="185409040">
    <w:abstractNumId w:val="17"/>
  </w:num>
  <w:num w:numId="16" w16cid:durableId="55324835">
    <w:abstractNumId w:val="13"/>
  </w:num>
  <w:num w:numId="17" w16cid:durableId="275210574">
    <w:abstractNumId w:val="19"/>
  </w:num>
  <w:num w:numId="18" w16cid:durableId="764963118">
    <w:abstractNumId w:val="27"/>
  </w:num>
  <w:num w:numId="19" w16cid:durableId="1785924809">
    <w:abstractNumId w:val="26"/>
  </w:num>
  <w:num w:numId="20" w16cid:durableId="784546637">
    <w:abstractNumId w:val="9"/>
  </w:num>
  <w:num w:numId="21" w16cid:durableId="1139304927">
    <w:abstractNumId w:val="28"/>
  </w:num>
  <w:num w:numId="22" w16cid:durableId="1796101223">
    <w:abstractNumId w:val="10"/>
  </w:num>
  <w:num w:numId="23" w16cid:durableId="755130322">
    <w:abstractNumId w:val="12"/>
  </w:num>
  <w:num w:numId="24" w16cid:durableId="1265922172">
    <w:abstractNumId w:val="4"/>
  </w:num>
  <w:num w:numId="25" w16cid:durableId="527724462">
    <w:abstractNumId w:val="0"/>
  </w:num>
  <w:num w:numId="26" w16cid:durableId="702365533">
    <w:abstractNumId w:val="20"/>
  </w:num>
  <w:num w:numId="27" w16cid:durableId="182519955">
    <w:abstractNumId w:val="25"/>
  </w:num>
  <w:num w:numId="28" w16cid:durableId="222062531">
    <w:abstractNumId w:val="1"/>
  </w:num>
  <w:num w:numId="29" w16cid:durableId="2080394892">
    <w:abstractNumId w:val="2"/>
  </w:num>
  <w:num w:numId="30" w16cid:durableId="300119888">
    <w:abstractNumId w:val="21"/>
  </w:num>
  <w:num w:numId="31" w16cid:durableId="4123136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402"/>
    <w:rsid w:val="00004B3C"/>
    <w:rsid w:val="00011A7F"/>
    <w:rsid w:val="0001787E"/>
    <w:rsid w:val="000204D6"/>
    <w:rsid w:val="000253E1"/>
    <w:rsid w:val="00026B26"/>
    <w:rsid w:val="00040DA9"/>
    <w:rsid w:val="00065BEB"/>
    <w:rsid w:val="000664F7"/>
    <w:rsid w:val="00071972"/>
    <w:rsid w:val="0007213E"/>
    <w:rsid w:val="00072B0A"/>
    <w:rsid w:val="00086DD5"/>
    <w:rsid w:val="00095D55"/>
    <w:rsid w:val="000A469C"/>
    <w:rsid w:val="000B6337"/>
    <w:rsid w:val="000D443D"/>
    <w:rsid w:val="000E6D0E"/>
    <w:rsid w:val="000F3441"/>
    <w:rsid w:val="001070D9"/>
    <w:rsid w:val="00111D7A"/>
    <w:rsid w:val="0011321E"/>
    <w:rsid w:val="0011344E"/>
    <w:rsid w:val="00114A5B"/>
    <w:rsid w:val="00117BF8"/>
    <w:rsid w:val="00122BBF"/>
    <w:rsid w:val="00123387"/>
    <w:rsid w:val="0012589D"/>
    <w:rsid w:val="00126288"/>
    <w:rsid w:val="00131840"/>
    <w:rsid w:val="001345D5"/>
    <w:rsid w:val="00140CDB"/>
    <w:rsid w:val="00150B8A"/>
    <w:rsid w:val="001566BF"/>
    <w:rsid w:val="00165C46"/>
    <w:rsid w:val="001707CA"/>
    <w:rsid w:val="00180492"/>
    <w:rsid w:val="0019273D"/>
    <w:rsid w:val="00193A81"/>
    <w:rsid w:val="00194258"/>
    <w:rsid w:val="00197990"/>
    <w:rsid w:val="001A605A"/>
    <w:rsid w:val="001B19DC"/>
    <w:rsid w:val="001B743C"/>
    <w:rsid w:val="001C04F7"/>
    <w:rsid w:val="001C235A"/>
    <w:rsid w:val="001D1790"/>
    <w:rsid w:val="001E74CF"/>
    <w:rsid w:val="001F0127"/>
    <w:rsid w:val="001F2FBA"/>
    <w:rsid w:val="001F4201"/>
    <w:rsid w:val="001F45FD"/>
    <w:rsid w:val="00200075"/>
    <w:rsid w:val="002012DB"/>
    <w:rsid w:val="00207380"/>
    <w:rsid w:val="00211132"/>
    <w:rsid w:val="002123C1"/>
    <w:rsid w:val="00216215"/>
    <w:rsid w:val="00230F9E"/>
    <w:rsid w:val="0023351D"/>
    <w:rsid w:val="00234DAB"/>
    <w:rsid w:val="00236706"/>
    <w:rsid w:val="0024344D"/>
    <w:rsid w:val="0024608F"/>
    <w:rsid w:val="00261C4F"/>
    <w:rsid w:val="002655FF"/>
    <w:rsid w:val="00273E9B"/>
    <w:rsid w:val="002875BE"/>
    <w:rsid w:val="0029103C"/>
    <w:rsid w:val="00294CCA"/>
    <w:rsid w:val="0029531C"/>
    <w:rsid w:val="002B5D9A"/>
    <w:rsid w:val="002C4674"/>
    <w:rsid w:val="002D289F"/>
    <w:rsid w:val="002E7D98"/>
    <w:rsid w:val="002F0DD7"/>
    <w:rsid w:val="002F1AC6"/>
    <w:rsid w:val="00307C97"/>
    <w:rsid w:val="003221DE"/>
    <w:rsid w:val="00333956"/>
    <w:rsid w:val="00346180"/>
    <w:rsid w:val="00351BF1"/>
    <w:rsid w:val="00354BF2"/>
    <w:rsid w:val="0036166D"/>
    <w:rsid w:val="00363465"/>
    <w:rsid w:val="00365DE8"/>
    <w:rsid w:val="00371DB3"/>
    <w:rsid w:val="00372357"/>
    <w:rsid w:val="00374AC4"/>
    <w:rsid w:val="00377D08"/>
    <w:rsid w:val="003832C9"/>
    <w:rsid w:val="00394929"/>
    <w:rsid w:val="003A1828"/>
    <w:rsid w:val="003A59DA"/>
    <w:rsid w:val="003B0861"/>
    <w:rsid w:val="003B13C3"/>
    <w:rsid w:val="003B31B7"/>
    <w:rsid w:val="003C2A05"/>
    <w:rsid w:val="003C4F99"/>
    <w:rsid w:val="003D72F8"/>
    <w:rsid w:val="003E0320"/>
    <w:rsid w:val="003E2C24"/>
    <w:rsid w:val="003E6ABC"/>
    <w:rsid w:val="003E71A8"/>
    <w:rsid w:val="00405426"/>
    <w:rsid w:val="0042279A"/>
    <w:rsid w:val="00437FC4"/>
    <w:rsid w:val="00446CDC"/>
    <w:rsid w:val="00455E06"/>
    <w:rsid w:val="00463BC7"/>
    <w:rsid w:val="00463E81"/>
    <w:rsid w:val="00467437"/>
    <w:rsid w:val="00473472"/>
    <w:rsid w:val="00474BC5"/>
    <w:rsid w:val="00482F8E"/>
    <w:rsid w:val="00487885"/>
    <w:rsid w:val="00493ADB"/>
    <w:rsid w:val="004954D6"/>
    <w:rsid w:val="004A15A4"/>
    <w:rsid w:val="004A685A"/>
    <w:rsid w:val="004A7E47"/>
    <w:rsid w:val="004A7FF2"/>
    <w:rsid w:val="004B0143"/>
    <w:rsid w:val="004B5814"/>
    <w:rsid w:val="004B59BE"/>
    <w:rsid w:val="004C5C1B"/>
    <w:rsid w:val="004D0630"/>
    <w:rsid w:val="004E399E"/>
    <w:rsid w:val="004E3A13"/>
    <w:rsid w:val="004F2299"/>
    <w:rsid w:val="004F3C91"/>
    <w:rsid w:val="00501263"/>
    <w:rsid w:val="00504A88"/>
    <w:rsid w:val="00506177"/>
    <w:rsid w:val="00513BF5"/>
    <w:rsid w:val="00520248"/>
    <w:rsid w:val="00534976"/>
    <w:rsid w:val="0053553A"/>
    <w:rsid w:val="00545BCA"/>
    <w:rsid w:val="00545D14"/>
    <w:rsid w:val="005508C6"/>
    <w:rsid w:val="00552ABF"/>
    <w:rsid w:val="0055635B"/>
    <w:rsid w:val="00557DB3"/>
    <w:rsid w:val="00562B67"/>
    <w:rsid w:val="005657E1"/>
    <w:rsid w:val="00567580"/>
    <w:rsid w:val="00571A77"/>
    <w:rsid w:val="005720BF"/>
    <w:rsid w:val="005911BF"/>
    <w:rsid w:val="00596974"/>
    <w:rsid w:val="005B6C44"/>
    <w:rsid w:val="005C00D0"/>
    <w:rsid w:val="005C36D3"/>
    <w:rsid w:val="005D6C4A"/>
    <w:rsid w:val="005E17AB"/>
    <w:rsid w:val="005E2015"/>
    <w:rsid w:val="005E2176"/>
    <w:rsid w:val="00606F87"/>
    <w:rsid w:val="0061395A"/>
    <w:rsid w:val="00630B6B"/>
    <w:rsid w:val="0063771D"/>
    <w:rsid w:val="00650EED"/>
    <w:rsid w:val="006737C2"/>
    <w:rsid w:val="00677F43"/>
    <w:rsid w:val="00685D77"/>
    <w:rsid w:val="006972E7"/>
    <w:rsid w:val="006A17C8"/>
    <w:rsid w:val="006C43CD"/>
    <w:rsid w:val="006D1580"/>
    <w:rsid w:val="006D6408"/>
    <w:rsid w:val="006E3D4D"/>
    <w:rsid w:val="006E6292"/>
    <w:rsid w:val="006F1944"/>
    <w:rsid w:val="006F38F9"/>
    <w:rsid w:val="00701C48"/>
    <w:rsid w:val="00705CCA"/>
    <w:rsid w:val="00713649"/>
    <w:rsid w:val="007163F3"/>
    <w:rsid w:val="00716AAC"/>
    <w:rsid w:val="007200A9"/>
    <w:rsid w:val="0072348B"/>
    <w:rsid w:val="00724987"/>
    <w:rsid w:val="0072605D"/>
    <w:rsid w:val="00730AF8"/>
    <w:rsid w:val="00732F45"/>
    <w:rsid w:val="00734E48"/>
    <w:rsid w:val="007370FA"/>
    <w:rsid w:val="0074322A"/>
    <w:rsid w:val="007472C6"/>
    <w:rsid w:val="00754E61"/>
    <w:rsid w:val="0075666C"/>
    <w:rsid w:val="00774AD7"/>
    <w:rsid w:val="00781D8C"/>
    <w:rsid w:val="00785C5A"/>
    <w:rsid w:val="007863EB"/>
    <w:rsid w:val="0078752B"/>
    <w:rsid w:val="007875EC"/>
    <w:rsid w:val="007920BF"/>
    <w:rsid w:val="007A2190"/>
    <w:rsid w:val="007B2495"/>
    <w:rsid w:val="007B2B6B"/>
    <w:rsid w:val="007C167D"/>
    <w:rsid w:val="007C1C40"/>
    <w:rsid w:val="007C35EB"/>
    <w:rsid w:val="007C7725"/>
    <w:rsid w:val="007D1D0B"/>
    <w:rsid w:val="007E3A15"/>
    <w:rsid w:val="007F0E55"/>
    <w:rsid w:val="007F7750"/>
    <w:rsid w:val="008007D1"/>
    <w:rsid w:val="008278D0"/>
    <w:rsid w:val="008310C6"/>
    <w:rsid w:val="00845E72"/>
    <w:rsid w:val="0085160D"/>
    <w:rsid w:val="00866481"/>
    <w:rsid w:val="0088064B"/>
    <w:rsid w:val="00881287"/>
    <w:rsid w:val="008A20A3"/>
    <w:rsid w:val="008C09C4"/>
    <w:rsid w:val="008C5C25"/>
    <w:rsid w:val="008C6269"/>
    <w:rsid w:val="008D2D62"/>
    <w:rsid w:val="008E1B09"/>
    <w:rsid w:val="0090106D"/>
    <w:rsid w:val="009020AA"/>
    <w:rsid w:val="00902F48"/>
    <w:rsid w:val="00905508"/>
    <w:rsid w:val="009120F9"/>
    <w:rsid w:val="00916191"/>
    <w:rsid w:val="00920561"/>
    <w:rsid w:val="0093179E"/>
    <w:rsid w:val="00932C6A"/>
    <w:rsid w:val="00937FF9"/>
    <w:rsid w:val="00945D95"/>
    <w:rsid w:val="00957051"/>
    <w:rsid w:val="009730B1"/>
    <w:rsid w:val="0099457E"/>
    <w:rsid w:val="009A3F64"/>
    <w:rsid w:val="009A4F77"/>
    <w:rsid w:val="009A756F"/>
    <w:rsid w:val="009B00E5"/>
    <w:rsid w:val="009B1721"/>
    <w:rsid w:val="009B3ECB"/>
    <w:rsid w:val="009B4586"/>
    <w:rsid w:val="009B527C"/>
    <w:rsid w:val="009C09BA"/>
    <w:rsid w:val="009D1F8E"/>
    <w:rsid w:val="009E0A63"/>
    <w:rsid w:val="009E3214"/>
    <w:rsid w:val="009F1BCA"/>
    <w:rsid w:val="00A04DB9"/>
    <w:rsid w:val="00A05CD1"/>
    <w:rsid w:val="00A05FD6"/>
    <w:rsid w:val="00A06FD6"/>
    <w:rsid w:val="00A20925"/>
    <w:rsid w:val="00A20B10"/>
    <w:rsid w:val="00A221AA"/>
    <w:rsid w:val="00A3022A"/>
    <w:rsid w:val="00A339D7"/>
    <w:rsid w:val="00A3451F"/>
    <w:rsid w:val="00A46402"/>
    <w:rsid w:val="00A55EF9"/>
    <w:rsid w:val="00A64B8C"/>
    <w:rsid w:val="00A74609"/>
    <w:rsid w:val="00A75C94"/>
    <w:rsid w:val="00A80B82"/>
    <w:rsid w:val="00A865D5"/>
    <w:rsid w:val="00A9361C"/>
    <w:rsid w:val="00AA6E17"/>
    <w:rsid w:val="00AB0EEB"/>
    <w:rsid w:val="00AB6895"/>
    <w:rsid w:val="00AC2848"/>
    <w:rsid w:val="00AC3653"/>
    <w:rsid w:val="00AC5D77"/>
    <w:rsid w:val="00AD0EDB"/>
    <w:rsid w:val="00AD6B82"/>
    <w:rsid w:val="00AE4729"/>
    <w:rsid w:val="00AE75D5"/>
    <w:rsid w:val="00AF0372"/>
    <w:rsid w:val="00AF32B7"/>
    <w:rsid w:val="00B01B45"/>
    <w:rsid w:val="00B119C7"/>
    <w:rsid w:val="00B1267E"/>
    <w:rsid w:val="00B13618"/>
    <w:rsid w:val="00B17C51"/>
    <w:rsid w:val="00B2562B"/>
    <w:rsid w:val="00B34789"/>
    <w:rsid w:val="00B35EE9"/>
    <w:rsid w:val="00B4092F"/>
    <w:rsid w:val="00B509A1"/>
    <w:rsid w:val="00B60522"/>
    <w:rsid w:val="00B60FCB"/>
    <w:rsid w:val="00B624C8"/>
    <w:rsid w:val="00B655C6"/>
    <w:rsid w:val="00B87DE9"/>
    <w:rsid w:val="00B91C9C"/>
    <w:rsid w:val="00B9685B"/>
    <w:rsid w:val="00B978CF"/>
    <w:rsid w:val="00BA134D"/>
    <w:rsid w:val="00BC5578"/>
    <w:rsid w:val="00BD1426"/>
    <w:rsid w:val="00BD2FE0"/>
    <w:rsid w:val="00BE5AB7"/>
    <w:rsid w:val="00BF2C4F"/>
    <w:rsid w:val="00C00E87"/>
    <w:rsid w:val="00C0388A"/>
    <w:rsid w:val="00C068C8"/>
    <w:rsid w:val="00C12DD9"/>
    <w:rsid w:val="00C14B38"/>
    <w:rsid w:val="00C200AE"/>
    <w:rsid w:val="00C2128D"/>
    <w:rsid w:val="00C24A30"/>
    <w:rsid w:val="00C30B63"/>
    <w:rsid w:val="00C3182B"/>
    <w:rsid w:val="00C3236B"/>
    <w:rsid w:val="00C41997"/>
    <w:rsid w:val="00C4582E"/>
    <w:rsid w:val="00C47DB4"/>
    <w:rsid w:val="00C615B8"/>
    <w:rsid w:val="00C67DC5"/>
    <w:rsid w:val="00C72225"/>
    <w:rsid w:val="00C73A96"/>
    <w:rsid w:val="00C80F89"/>
    <w:rsid w:val="00C81891"/>
    <w:rsid w:val="00C86034"/>
    <w:rsid w:val="00C916C7"/>
    <w:rsid w:val="00CA0175"/>
    <w:rsid w:val="00CA3529"/>
    <w:rsid w:val="00CA6D84"/>
    <w:rsid w:val="00CA77D3"/>
    <w:rsid w:val="00CA7F93"/>
    <w:rsid w:val="00CB3F41"/>
    <w:rsid w:val="00CB7604"/>
    <w:rsid w:val="00CC606F"/>
    <w:rsid w:val="00CF2116"/>
    <w:rsid w:val="00CF41E2"/>
    <w:rsid w:val="00D01380"/>
    <w:rsid w:val="00D25772"/>
    <w:rsid w:val="00D26B4C"/>
    <w:rsid w:val="00D26DA3"/>
    <w:rsid w:val="00D35749"/>
    <w:rsid w:val="00D36373"/>
    <w:rsid w:val="00D40565"/>
    <w:rsid w:val="00D4365D"/>
    <w:rsid w:val="00D52FE8"/>
    <w:rsid w:val="00D56A4D"/>
    <w:rsid w:val="00D57187"/>
    <w:rsid w:val="00D6287A"/>
    <w:rsid w:val="00D71769"/>
    <w:rsid w:val="00D72A24"/>
    <w:rsid w:val="00D7556C"/>
    <w:rsid w:val="00D80A40"/>
    <w:rsid w:val="00D84BFB"/>
    <w:rsid w:val="00D937F6"/>
    <w:rsid w:val="00DA1E73"/>
    <w:rsid w:val="00DA28AB"/>
    <w:rsid w:val="00DB50B9"/>
    <w:rsid w:val="00DB745F"/>
    <w:rsid w:val="00DC0D72"/>
    <w:rsid w:val="00DC6E24"/>
    <w:rsid w:val="00DD5BEE"/>
    <w:rsid w:val="00DE0B78"/>
    <w:rsid w:val="00DE2DF5"/>
    <w:rsid w:val="00DE70D6"/>
    <w:rsid w:val="00E04252"/>
    <w:rsid w:val="00E211BB"/>
    <w:rsid w:val="00E35291"/>
    <w:rsid w:val="00E364EB"/>
    <w:rsid w:val="00E41475"/>
    <w:rsid w:val="00E41566"/>
    <w:rsid w:val="00E4347D"/>
    <w:rsid w:val="00E50E85"/>
    <w:rsid w:val="00E54C7D"/>
    <w:rsid w:val="00E6641D"/>
    <w:rsid w:val="00E67DBD"/>
    <w:rsid w:val="00E70B3A"/>
    <w:rsid w:val="00E77037"/>
    <w:rsid w:val="00E8039B"/>
    <w:rsid w:val="00E84A18"/>
    <w:rsid w:val="00E87A8C"/>
    <w:rsid w:val="00E87E72"/>
    <w:rsid w:val="00E92234"/>
    <w:rsid w:val="00E94BF5"/>
    <w:rsid w:val="00EA4B8C"/>
    <w:rsid w:val="00EB1F18"/>
    <w:rsid w:val="00EC6FA3"/>
    <w:rsid w:val="00EC790C"/>
    <w:rsid w:val="00ED15D9"/>
    <w:rsid w:val="00ED3C92"/>
    <w:rsid w:val="00ED3EC6"/>
    <w:rsid w:val="00ED6BD2"/>
    <w:rsid w:val="00EE4264"/>
    <w:rsid w:val="00EF2850"/>
    <w:rsid w:val="00EF509A"/>
    <w:rsid w:val="00EF6B19"/>
    <w:rsid w:val="00EF77D6"/>
    <w:rsid w:val="00F127E7"/>
    <w:rsid w:val="00F17855"/>
    <w:rsid w:val="00F26E4F"/>
    <w:rsid w:val="00F3526E"/>
    <w:rsid w:val="00F375D0"/>
    <w:rsid w:val="00F41089"/>
    <w:rsid w:val="00F41B6F"/>
    <w:rsid w:val="00F72E62"/>
    <w:rsid w:val="00F81AD4"/>
    <w:rsid w:val="00F85E77"/>
    <w:rsid w:val="00F863B9"/>
    <w:rsid w:val="00F9026D"/>
    <w:rsid w:val="00FB0363"/>
    <w:rsid w:val="00FC1A8D"/>
    <w:rsid w:val="00FC56BE"/>
    <w:rsid w:val="00FD41AB"/>
    <w:rsid w:val="00FE4845"/>
    <w:rsid w:val="00FF1A8D"/>
    <w:rsid w:val="00FF5916"/>
    <w:rsid w:val="00FF78C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EE8E4E"/>
  <w15:chartTrackingRefBased/>
  <w15:docId w15:val="{63C2BEB2-C2FA-CD40-97A4-5193743E9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1426"/>
    <w:rPr>
      <w:sz w:val="24"/>
      <w:szCs w:val="24"/>
      <w:lang w:val="en-US"/>
    </w:rPr>
  </w:style>
  <w:style w:type="paragraph" w:styleId="Heading1">
    <w:name w:val="heading 1"/>
    <w:basedOn w:val="Normal"/>
    <w:next w:val="Normal"/>
    <w:qFormat/>
    <w:rsid w:val="00B91C9C"/>
    <w:pPr>
      <w:keepNext/>
      <w:outlineLvl w:val="0"/>
    </w:pPr>
    <w:rPr>
      <w:b/>
      <w:bCs/>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4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B91C9C"/>
    <w:pPr>
      <w:tabs>
        <w:tab w:val="left" w:pos="11160"/>
      </w:tabs>
      <w:ind w:left="90" w:right="686"/>
      <w:jc w:val="center"/>
    </w:pPr>
    <w:rPr>
      <w:rFonts w:ascii="VNI-Times" w:hAnsi="VNI-Times"/>
      <w:b/>
      <w:sz w:val="20"/>
      <w:szCs w:val="20"/>
    </w:rPr>
  </w:style>
  <w:style w:type="paragraph" w:styleId="Subtitle">
    <w:name w:val="Subtitle"/>
    <w:basedOn w:val="Normal"/>
    <w:qFormat/>
    <w:rsid w:val="00B91C9C"/>
    <w:pPr>
      <w:tabs>
        <w:tab w:val="left" w:pos="11160"/>
      </w:tabs>
      <w:ind w:left="270" w:right="416"/>
      <w:jc w:val="center"/>
    </w:pPr>
    <w:rPr>
      <w:rFonts w:ascii="VNI-Times" w:hAnsi="VNI-Times"/>
      <w:b/>
      <w:sz w:val="20"/>
      <w:szCs w:val="20"/>
    </w:rPr>
  </w:style>
  <w:style w:type="paragraph" w:customStyle="1" w:styleId="Style">
    <w:name w:val="Style"/>
    <w:rsid w:val="00A80B82"/>
    <w:pPr>
      <w:widowControl w:val="0"/>
      <w:autoSpaceDE w:val="0"/>
      <w:autoSpaceDN w:val="0"/>
      <w:adjustRightInd w:val="0"/>
    </w:pPr>
    <w:rPr>
      <w:sz w:val="24"/>
      <w:szCs w:val="24"/>
      <w:lang w:val="en-US"/>
    </w:rPr>
  </w:style>
  <w:style w:type="paragraph" w:styleId="Header">
    <w:name w:val="header"/>
    <w:basedOn w:val="Normal"/>
    <w:rsid w:val="00131840"/>
    <w:pPr>
      <w:tabs>
        <w:tab w:val="center" w:pos="4320"/>
        <w:tab w:val="right" w:pos="8640"/>
      </w:tabs>
    </w:pPr>
  </w:style>
  <w:style w:type="paragraph" w:styleId="Footer">
    <w:name w:val="footer"/>
    <w:basedOn w:val="Normal"/>
    <w:rsid w:val="00131840"/>
    <w:pPr>
      <w:tabs>
        <w:tab w:val="center" w:pos="4320"/>
        <w:tab w:val="right" w:pos="8640"/>
      </w:tabs>
    </w:pPr>
  </w:style>
  <w:style w:type="character" w:styleId="PageNumber">
    <w:name w:val="page number"/>
    <w:basedOn w:val="DefaultParagraphFont"/>
    <w:rsid w:val="00131840"/>
  </w:style>
  <w:style w:type="paragraph" w:styleId="NormalWeb">
    <w:name w:val="Normal (Web)"/>
    <w:basedOn w:val="Normal"/>
    <w:rsid w:val="004E399E"/>
    <w:pPr>
      <w:spacing w:before="100" w:beforeAutospacing="1" w:after="100" w:afterAutospacing="1"/>
    </w:pPr>
  </w:style>
  <w:style w:type="character" w:customStyle="1" w:styleId="apple-style-span">
    <w:name w:val="apple-style-span"/>
    <w:basedOn w:val="DefaultParagraphFont"/>
    <w:rsid w:val="00BA134D"/>
  </w:style>
  <w:style w:type="character" w:customStyle="1" w:styleId="apple-converted-space">
    <w:name w:val="apple-converted-space"/>
    <w:basedOn w:val="DefaultParagraphFont"/>
    <w:rsid w:val="007B2495"/>
  </w:style>
  <w:style w:type="character" w:customStyle="1" w:styleId="FontStyle27">
    <w:name w:val="Font Style27"/>
    <w:rsid w:val="00A221AA"/>
    <w:rPr>
      <w:rFonts w:ascii="Arial" w:hAnsi="Arial" w:cs="Arial"/>
      <w:sz w:val="14"/>
      <w:szCs w:val="14"/>
    </w:rPr>
  </w:style>
  <w:style w:type="paragraph" w:customStyle="1" w:styleId="Style1">
    <w:name w:val="Style1"/>
    <w:basedOn w:val="Normal"/>
    <w:rsid w:val="00A221AA"/>
    <w:pPr>
      <w:widowControl w:val="0"/>
      <w:autoSpaceDE w:val="0"/>
      <w:autoSpaceDN w:val="0"/>
      <w:adjustRightInd w:val="0"/>
      <w:spacing w:line="182" w:lineRule="exact"/>
      <w:jc w:val="both"/>
    </w:pPr>
    <w:rPr>
      <w:rFonts w:ascii="Palatino Linotype" w:hAnsi="Palatino Linotype"/>
      <w:lang w:val="hr-HR" w:eastAsia="hr-HR"/>
    </w:rPr>
  </w:style>
  <w:style w:type="character" w:customStyle="1" w:styleId="FontStyle29">
    <w:name w:val="Font Style29"/>
    <w:rsid w:val="00207380"/>
    <w:rPr>
      <w:rFonts w:ascii="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14565">
      <w:bodyDiv w:val="1"/>
      <w:marLeft w:val="0"/>
      <w:marRight w:val="0"/>
      <w:marTop w:val="0"/>
      <w:marBottom w:val="0"/>
      <w:divBdr>
        <w:top w:val="none" w:sz="0" w:space="0" w:color="auto"/>
        <w:left w:val="none" w:sz="0" w:space="0" w:color="auto"/>
        <w:bottom w:val="none" w:sz="0" w:space="0" w:color="auto"/>
        <w:right w:val="none" w:sz="0" w:space="0" w:color="auto"/>
      </w:divBdr>
    </w:div>
    <w:div w:id="195198584">
      <w:bodyDiv w:val="1"/>
      <w:marLeft w:val="0"/>
      <w:marRight w:val="0"/>
      <w:marTop w:val="0"/>
      <w:marBottom w:val="0"/>
      <w:divBdr>
        <w:top w:val="none" w:sz="0" w:space="0" w:color="auto"/>
        <w:left w:val="none" w:sz="0" w:space="0" w:color="auto"/>
        <w:bottom w:val="none" w:sz="0" w:space="0" w:color="auto"/>
        <w:right w:val="none" w:sz="0" w:space="0" w:color="auto"/>
      </w:divBdr>
    </w:div>
    <w:div w:id="230430279">
      <w:bodyDiv w:val="1"/>
      <w:marLeft w:val="0"/>
      <w:marRight w:val="0"/>
      <w:marTop w:val="0"/>
      <w:marBottom w:val="0"/>
      <w:divBdr>
        <w:top w:val="none" w:sz="0" w:space="0" w:color="auto"/>
        <w:left w:val="none" w:sz="0" w:space="0" w:color="auto"/>
        <w:bottom w:val="none" w:sz="0" w:space="0" w:color="auto"/>
        <w:right w:val="none" w:sz="0" w:space="0" w:color="auto"/>
      </w:divBdr>
      <w:divsChild>
        <w:div w:id="1202859185">
          <w:marLeft w:val="0"/>
          <w:marRight w:val="0"/>
          <w:marTop w:val="0"/>
          <w:marBottom w:val="0"/>
          <w:divBdr>
            <w:top w:val="none" w:sz="0" w:space="0" w:color="auto"/>
            <w:left w:val="none" w:sz="0" w:space="0" w:color="auto"/>
            <w:bottom w:val="none" w:sz="0" w:space="0" w:color="auto"/>
            <w:right w:val="none" w:sz="0" w:space="0" w:color="auto"/>
          </w:divBdr>
        </w:div>
      </w:divsChild>
    </w:div>
    <w:div w:id="266933301">
      <w:bodyDiv w:val="1"/>
      <w:marLeft w:val="0"/>
      <w:marRight w:val="0"/>
      <w:marTop w:val="0"/>
      <w:marBottom w:val="0"/>
      <w:divBdr>
        <w:top w:val="none" w:sz="0" w:space="0" w:color="auto"/>
        <w:left w:val="none" w:sz="0" w:space="0" w:color="auto"/>
        <w:bottom w:val="none" w:sz="0" w:space="0" w:color="auto"/>
        <w:right w:val="none" w:sz="0" w:space="0" w:color="auto"/>
      </w:divBdr>
    </w:div>
    <w:div w:id="271674835">
      <w:bodyDiv w:val="1"/>
      <w:marLeft w:val="0"/>
      <w:marRight w:val="0"/>
      <w:marTop w:val="0"/>
      <w:marBottom w:val="0"/>
      <w:divBdr>
        <w:top w:val="none" w:sz="0" w:space="0" w:color="auto"/>
        <w:left w:val="none" w:sz="0" w:space="0" w:color="auto"/>
        <w:bottom w:val="none" w:sz="0" w:space="0" w:color="auto"/>
        <w:right w:val="none" w:sz="0" w:space="0" w:color="auto"/>
      </w:divBdr>
    </w:div>
    <w:div w:id="299505448">
      <w:bodyDiv w:val="1"/>
      <w:marLeft w:val="0"/>
      <w:marRight w:val="0"/>
      <w:marTop w:val="0"/>
      <w:marBottom w:val="0"/>
      <w:divBdr>
        <w:top w:val="none" w:sz="0" w:space="0" w:color="auto"/>
        <w:left w:val="none" w:sz="0" w:space="0" w:color="auto"/>
        <w:bottom w:val="none" w:sz="0" w:space="0" w:color="auto"/>
        <w:right w:val="none" w:sz="0" w:space="0" w:color="auto"/>
      </w:divBdr>
    </w:div>
    <w:div w:id="308288317">
      <w:bodyDiv w:val="1"/>
      <w:marLeft w:val="0"/>
      <w:marRight w:val="0"/>
      <w:marTop w:val="0"/>
      <w:marBottom w:val="0"/>
      <w:divBdr>
        <w:top w:val="none" w:sz="0" w:space="0" w:color="auto"/>
        <w:left w:val="none" w:sz="0" w:space="0" w:color="auto"/>
        <w:bottom w:val="none" w:sz="0" w:space="0" w:color="auto"/>
        <w:right w:val="none" w:sz="0" w:space="0" w:color="auto"/>
      </w:divBdr>
    </w:div>
    <w:div w:id="323166112">
      <w:bodyDiv w:val="1"/>
      <w:marLeft w:val="0"/>
      <w:marRight w:val="0"/>
      <w:marTop w:val="0"/>
      <w:marBottom w:val="0"/>
      <w:divBdr>
        <w:top w:val="none" w:sz="0" w:space="0" w:color="auto"/>
        <w:left w:val="none" w:sz="0" w:space="0" w:color="auto"/>
        <w:bottom w:val="none" w:sz="0" w:space="0" w:color="auto"/>
        <w:right w:val="none" w:sz="0" w:space="0" w:color="auto"/>
      </w:divBdr>
    </w:div>
    <w:div w:id="326397067">
      <w:bodyDiv w:val="1"/>
      <w:marLeft w:val="0"/>
      <w:marRight w:val="0"/>
      <w:marTop w:val="0"/>
      <w:marBottom w:val="0"/>
      <w:divBdr>
        <w:top w:val="none" w:sz="0" w:space="0" w:color="auto"/>
        <w:left w:val="none" w:sz="0" w:space="0" w:color="auto"/>
        <w:bottom w:val="none" w:sz="0" w:space="0" w:color="auto"/>
        <w:right w:val="none" w:sz="0" w:space="0" w:color="auto"/>
      </w:divBdr>
    </w:div>
    <w:div w:id="401635292">
      <w:bodyDiv w:val="1"/>
      <w:marLeft w:val="0"/>
      <w:marRight w:val="0"/>
      <w:marTop w:val="0"/>
      <w:marBottom w:val="0"/>
      <w:divBdr>
        <w:top w:val="none" w:sz="0" w:space="0" w:color="auto"/>
        <w:left w:val="none" w:sz="0" w:space="0" w:color="auto"/>
        <w:bottom w:val="none" w:sz="0" w:space="0" w:color="auto"/>
        <w:right w:val="none" w:sz="0" w:space="0" w:color="auto"/>
      </w:divBdr>
    </w:div>
    <w:div w:id="461265504">
      <w:bodyDiv w:val="1"/>
      <w:marLeft w:val="0"/>
      <w:marRight w:val="0"/>
      <w:marTop w:val="0"/>
      <w:marBottom w:val="0"/>
      <w:divBdr>
        <w:top w:val="none" w:sz="0" w:space="0" w:color="auto"/>
        <w:left w:val="none" w:sz="0" w:space="0" w:color="auto"/>
        <w:bottom w:val="none" w:sz="0" w:space="0" w:color="auto"/>
        <w:right w:val="none" w:sz="0" w:space="0" w:color="auto"/>
      </w:divBdr>
    </w:div>
    <w:div w:id="522324693">
      <w:bodyDiv w:val="1"/>
      <w:marLeft w:val="0"/>
      <w:marRight w:val="0"/>
      <w:marTop w:val="0"/>
      <w:marBottom w:val="0"/>
      <w:divBdr>
        <w:top w:val="none" w:sz="0" w:space="0" w:color="auto"/>
        <w:left w:val="none" w:sz="0" w:space="0" w:color="auto"/>
        <w:bottom w:val="none" w:sz="0" w:space="0" w:color="auto"/>
        <w:right w:val="none" w:sz="0" w:space="0" w:color="auto"/>
      </w:divBdr>
    </w:div>
    <w:div w:id="526021811">
      <w:bodyDiv w:val="1"/>
      <w:marLeft w:val="0"/>
      <w:marRight w:val="0"/>
      <w:marTop w:val="0"/>
      <w:marBottom w:val="0"/>
      <w:divBdr>
        <w:top w:val="none" w:sz="0" w:space="0" w:color="auto"/>
        <w:left w:val="none" w:sz="0" w:space="0" w:color="auto"/>
        <w:bottom w:val="none" w:sz="0" w:space="0" w:color="auto"/>
        <w:right w:val="none" w:sz="0" w:space="0" w:color="auto"/>
      </w:divBdr>
    </w:div>
    <w:div w:id="749035226">
      <w:bodyDiv w:val="1"/>
      <w:marLeft w:val="0"/>
      <w:marRight w:val="0"/>
      <w:marTop w:val="0"/>
      <w:marBottom w:val="0"/>
      <w:divBdr>
        <w:top w:val="none" w:sz="0" w:space="0" w:color="auto"/>
        <w:left w:val="none" w:sz="0" w:space="0" w:color="auto"/>
        <w:bottom w:val="none" w:sz="0" w:space="0" w:color="auto"/>
        <w:right w:val="none" w:sz="0" w:space="0" w:color="auto"/>
      </w:divBdr>
    </w:div>
    <w:div w:id="962200049">
      <w:bodyDiv w:val="1"/>
      <w:marLeft w:val="0"/>
      <w:marRight w:val="0"/>
      <w:marTop w:val="0"/>
      <w:marBottom w:val="0"/>
      <w:divBdr>
        <w:top w:val="none" w:sz="0" w:space="0" w:color="auto"/>
        <w:left w:val="none" w:sz="0" w:space="0" w:color="auto"/>
        <w:bottom w:val="none" w:sz="0" w:space="0" w:color="auto"/>
        <w:right w:val="none" w:sz="0" w:space="0" w:color="auto"/>
      </w:divBdr>
    </w:div>
    <w:div w:id="1076706881">
      <w:bodyDiv w:val="1"/>
      <w:marLeft w:val="0"/>
      <w:marRight w:val="0"/>
      <w:marTop w:val="0"/>
      <w:marBottom w:val="0"/>
      <w:divBdr>
        <w:top w:val="none" w:sz="0" w:space="0" w:color="auto"/>
        <w:left w:val="none" w:sz="0" w:space="0" w:color="auto"/>
        <w:bottom w:val="none" w:sz="0" w:space="0" w:color="auto"/>
        <w:right w:val="none" w:sz="0" w:space="0" w:color="auto"/>
      </w:divBdr>
    </w:div>
    <w:div w:id="1113135350">
      <w:bodyDiv w:val="1"/>
      <w:marLeft w:val="0"/>
      <w:marRight w:val="0"/>
      <w:marTop w:val="0"/>
      <w:marBottom w:val="0"/>
      <w:divBdr>
        <w:top w:val="none" w:sz="0" w:space="0" w:color="auto"/>
        <w:left w:val="none" w:sz="0" w:space="0" w:color="auto"/>
        <w:bottom w:val="none" w:sz="0" w:space="0" w:color="auto"/>
        <w:right w:val="none" w:sz="0" w:space="0" w:color="auto"/>
      </w:divBdr>
    </w:div>
    <w:div w:id="1148323634">
      <w:bodyDiv w:val="1"/>
      <w:marLeft w:val="0"/>
      <w:marRight w:val="0"/>
      <w:marTop w:val="0"/>
      <w:marBottom w:val="0"/>
      <w:divBdr>
        <w:top w:val="none" w:sz="0" w:space="0" w:color="auto"/>
        <w:left w:val="none" w:sz="0" w:space="0" w:color="auto"/>
        <w:bottom w:val="none" w:sz="0" w:space="0" w:color="auto"/>
        <w:right w:val="none" w:sz="0" w:space="0" w:color="auto"/>
      </w:divBdr>
    </w:div>
    <w:div w:id="1172453031">
      <w:bodyDiv w:val="1"/>
      <w:marLeft w:val="0"/>
      <w:marRight w:val="0"/>
      <w:marTop w:val="0"/>
      <w:marBottom w:val="0"/>
      <w:divBdr>
        <w:top w:val="none" w:sz="0" w:space="0" w:color="auto"/>
        <w:left w:val="none" w:sz="0" w:space="0" w:color="auto"/>
        <w:bottom w:val="none" w:sz="0" w:space="0" w:color="auto"/>
        <w:right w:val="none" w:sz="0" w:space="0" w:color="auto"/>
      </w:divBdr>
    </w:div>
    <w:div w:id="1222325018">
      <w:bodyDiv w:val="1"/>
      <w:marLeft w:val="0"/>
      <w:marRight w:val="0"/>
      <w:marTop w:val="0"/>
      <w:marBottom w:val="0"/>
      <w:divBdr>
        <w:top w:val="none" w:sz="0" w:space="0" w:color="auto"/>
        <w:left w:val="none" w:sz="0" w:space="0" w:color="auto"/>
        <w:bottom w:val="none" w:sz="0" w:space="0" w:color="auto"/>
        <w:right w:val="none" w:sz="0" w:space="0" w:color="auto"/>
      </w:divBdr>
      <w:divsChild>
        <w:div w:id="1874423404">
          <w:marLeft w:val="0"/>
          <w:marRight w:val="0"/>
          <w:marTop w:val="0"/>
          <w:marBottom w:val="0"/>
          <w:divBdr>
            <w:top w:val="none" w:sz="0" w:space="0" w:color="auto"/>
            <w:left w:val="none" w:sz="0" w:space="0" w:color="auto"/>
            <w:bottom w:val="none" w:sz="0" w:space="0" w:color="auto"/>
            <w:right w:val="none" w:sz="0" w:space="0" w:color="auto"/>
          </w:divBdr>
        </w:div>
      </w:divsChild>
    </w:div>
    <w:div w:id="1295985143">
      <w:bodyDiv w:val="1"/>
      <w:marLeft w:val="0"/>
      <w:marRight w:val="0"/>
      <w:marTop w:val="0"/>
      <w:marBottom w:val="0"/>
      <w:divBdr>
        <w:top w:val="none" w:sz="0" w:space="0" w:color="auto"/>
        <w:left w:val="none" w:sz="0" w:space="0" w:color="auto"/>
        <w:bottom w:val="none" w:sz="0" w:space="0" w:color="auto"/>
        <w:right w:val="none" w:sz="0" w:space="0" w:color="auto"/>
      </w:divBdr>
    </w:div>
    <w:div w:id="1315255950">
      <w:bodyDiv w:val="1"/>
      <w:marLeft w:val="0"/>
      <w:marRight w:val="0"/>
      <w:marTop w:val="0"/>
      <w:marBottom w:val="0"/>
      <w:divBdr>
        <w:top w:val="none" w:sz="0" w:space="0" w:color="auto"/>
        <w:left w:val="none" w:sz="0" w:space="0" w:color="auto"/>
        <w:bottom w:val="none" w:sz="0" w:space="0" w:color="auto"/>
        <w:right w:val="none" w:sz="0" w:space="0" w:color="auto"/>
      </w:divBdr>
      <w:divsChild>
        <w:div w:id="1217281274">
          <w:marLeft w:val="0"/>
          <w:marRight w:val="0"/>
          <w:marTop w:val="0"/>
          <w:marBottom w:val="0"/>
          <w:divBdr>
            <w:top w:val="none" w:sz="0" w:space="0" w:color="auto"/>
            <w:left w:val="none" w:sz="0" w:space="0" w:color="auto"/>
            <w:bottom w:val="none" w:sz="0" w:space="0" w:color="auto"/>
            <w:right w:val="none" w:sz="0" w:space="0" w:color="auto"/>
          </w:divBdr>
        </w:div>
      </w:divsChild>
    </w:div>
    <w:div w:id="1322273023">
      <w:bodyDiv w:val="1"/>
      <w:marLeft w:val="0"/>
      <w:marRight w:val="0"/>
      <w:marTop w:val="0"/>
      <w:marBottom w:val="0"/>
      <w:divBdr>
        <w:top w:val="none" w:sz="0" w:space="0" w:color="auto"/>
        <w:left w:val="none" w:sz="0" w:space="0" w:color="auto"/>
        <w:bottom w:val="none" w:sz="0" w:space="0" w:color="auto"/>
        <w:right w:val="none" w:sz="0" w:space="0" w:color="auto"/>
      </w:divBdr>
    </w:div>
    <w:div w:id="1345326459">
      <w:bodyDiv w:val="1"/>
      <w:marLeft w:val="0"/>
      <w:marRight w:val="0"/>
      <w:marTop w:val="0"/>
      <w:marBottom w:val="0"/>
      <w:divBdr>
        <w:top w:val="none" w:sz="0" w:space="0" w:color="auto"/>
        <w:left w:val="none" w:sz="0" w:space="0" w:color="auto"/>
        <w:bottom w:val="none" w:sz="0" w:space="0" w:color="auto"/>
        <w:right w:val="none" w:sz="0" w:space="0" w:color="auto"/>
      </w:divBdr>
    </w:div>
    <w:div w:id="1366827886">
      <w:bodyDiv w:val="1"/>
      <w:marLeft w:val="0"/>
      <w:marRight w:val="0"/>
      <w:marTop w:val="0"/>
      <w:marBottom w:val="0"/>
      <w:divBdr>
        <w:top w:val="none" w:sz="0" w:space="0" w:color="auto"/>
        <w:left w:val="none" w:sz="0" w:space="0" w:color="auto"/>
        <w:bottom w:val="none" w:sz="0" w:space="0" w:color="auto"/>
        <w:right w:val="none" w:sz="0" w:space="0" w:color="auto"/>
      </w:divBdr>
    </w:div>
    <w:div w:id="1451973692">
      <w:bodyDiv w:val="1"/>
      <w:marLeft w:val="0"/>
      <w:marRight w:val="0"/>
      <w:marTop w:val="0"/>
      <w:marBottom w:val="0"/>
      <w:divBdr>
        <w:top w:val="none" w:sz="0" w:space="0" w:color="auto"/>
        <w:left w:val="none" w:sz="0" w:space="0" w:color="auto"/>
        <w:bottom w:val="none" w:sz="0" w:space="0" w:color="auto"/>
        <w:right w:val="none" w:sz="0" w:space="0" w:color="auto"/>
      </w:divBdr>
      <w:divsChild>
        <w:div w:id="222377656">
          <w:marLeft w:val="0"/>
          <w:marRight w:val="0"/>
          <w:marTop w:val="0"/>
          <w:marBottom w:val="0"/>
          <w:divBdr>
            <w:top w:val="none" w:sz="0" w:space="0" w:color="auto"/>
            <w:left w:val="none" w:sz="0" w:space="0" w:color="auto"/>
            <w:bottom w:val="none" w:sz="0" w:space="0" w:color="auto"/>
            <w:right w:val="none" w:sz="0" w:space="0" w:color="auto"/>
          </w:divBdr>
        </w:div>
      </w:divsChild>
    </w:div>
    <w:div w:id="1467356565">
      <w:bodyDiv w:val="1"/>
      <w:marLeft w:val="0"/>
      <w:marRight w:val="0"/>
      <w:marTop w:val="0"/>
      <w:marBottom w:val="0"/>
      <w:divBdr>
        <w:top w:val="none" w:sz="0" w:space="0" w:color="auto"/>
        <w:left w:val="none" w:sz="0" w:space="0" w:color="auto"/>
        <w:bottom w:val="none" w:sz="0" w:space="0" w:color="auto"/>
        <w:right w:val="none" w:sz="0" w:space="0" w:color="auto"/>
      </w:divBdr>
    </w:div>
    <w:div w:id="1621566154">
      <w:bodyDiv w:val="1"/>
      <w:marLeft w:val="0"/>
      <w:marRight w:val="0"/>
      <w:marTop w:val="0"/>
      <w:marBottom w:val="0"/>
      <w:divBdr>
        <w:top w:val="none" w:sz="0" w:space="0" w:color="auto"/>
        <w:left w:val="none" w:sz="0" w:space="0" w:color="auto"/>
        <w:bottom w:val="none" w:sz="0" w:space="0" w:color="auto"/>
        <w:right w:val="none" w:sz="0" w:space="0" w:color="auto"/>
      </w:divBdr>
    </w:div>
    <w:div w:id="1632979030">
      <w:bodyDiv w:val="1"/>
      <w:marLeft w:val="0"/>
      <w:marRight w:val="0"/>
      <w:marTop w:val="0"/>
      <w:marBottom w:val="0"/>
      <w:divBdr>
        <w:top w:val="none" w:sz="0" w:space="0" w:color="auto"/>
        <w:left w:val="none" w:sz="0" w:space="0" w:color="auto"/>
        <w:bottom w:val="none" w:sz="0" w:space="0" w:color="auto"/>
        <w:right w:val="none" w:sz="0" w:space="0" w:color="auto"/>
      </w:divBdr>
    </w:div>
    <w:div w:id="1683244178">
      <w:bodyDiv w:val="1"/>
      <w:marLeft w:val="0"/>
      <w:marRight w:val="0"/>
      <w:marTop w:val="0"/>
      <w:marBottom w:val="0"/>
      <w:divBdr>
        <w:top w:val="none" w:sz="0" w:space="0" w:color="auto"/>
        <w:left w:val="none" w:sz="0" w:space="0" w:color="auto"/>
        <w:bottom w:val="none" w:sz="0" w:space="0" w:color="auto"/>
        <w:right w:val="none" w:sz="0" w:space="0" w:color="auto"/>
      </w:divBdr>
    </w:div>
    <w:div w:id="1719014186">
      <w:bodyDiv w:val="1"/>
      <w:marLeft w:val="0"/>
      <w:marRight w:val="0"/>
      <w:marTop w:val="0"/>
      <w:marBottom w:val="0"/>
      <w:divBdr>
        <w:top w:val="none" w:sz="0" w:space="0" w:color="auto"/>
        <w:left w:val="none" w:sz="0" w:space="0" w:color="auto"/>
        <w:bottom w:val="none" w:sz="0" w:space="0" w:color="auto"/>
        <w:right w:val="none" w:sz="0" w:space="0" w:color="auto"/>
      </w:divBdr>
      <w:divsChild>
        <w:div w:id="424305880">
          <w:marLeft w:val="0"/>
          <w:marRight w:val="0"/>
          <w:marTop w:val="0"/>
          <w:marBottom w:val="0"/>
          <w:divBdr>
            <w:top w:val="none" w:sz="0" w:space="0" w:color="auto"/>
            <w:left w:val="none" w:sz="0" w:space="0" w:color="auto"/>
            <w:bottom w:val="none" w:sz="0" w:space="0" w:color="auto"/>
            <w:right w:val="none" w:sz="0" w:space="0" w:color="auto"/>
          </w:divBdr>
        </w:div>
      </w:divsChild>
    </w:div>
    <w:div w:id="1727411488">
      <w:bodyDiv w:val="1"/>
      <w:marLeft w:val="0"/>
      <w:marRight w:val="0"/>
      <w:marTop w:val="0"/>
      <w:marBottom w:val="0"/>
      <w:divBdr>
        <w:top w:val="none" w:sz="0" w:space="0" w:color="auto"/>
        <w:left w:val="none" w:sz="0" w:space="0" w:color="auto"/>
        <w:bottom w:val="none" w:sz="0" w:space="0" w:color="auto"/>
        <w:right w:val="none" w:sz="0" w:space="0" w:color="auto"/>
      </w:divBdr>
    </w:div>
    <w:div w:id="1736777527">
      <w:bodyDiv w:val="1"/>
      <w:marLeft w:val="0"/>
      <w:marRight w:val="0"/>
      <w:marTop w:val="0"/>
      <w:marBottom w:val="0"/>
      <w:divBdr>
        <w:top w:val="none" w:sz="0" w:space="0" w:color="auto"/>
        <w:left w:val="none" w:sz="0" w:space="0" w:color="auto"/>
        <w:bottom w:val="none" w:sz="0" w:space="0" w:color="auto"/>
        <w:right w:val="none" w:sz="0" w:space="0" w:color="auto"/>
      </w:divBdr>
    </w:div>
    <w:div w:id="1769740537">
      <w:bodyDiv w:val="1"/>
      <w:marLeft w:val="0"/>
      <w:marRight w:val="0"/>
      <w:marTop w:val="0"/>
      <w:marBottom w:val="0"/>
      <w:divBdr>
        <w:top w:val="none" w:sz="0" w:space="0" w:color="auto"/>
        <w:left w:val="none" w:sz="0" w:space="0" w:color="auto"/>
        <w:bottom w:val="none" w:sz="0" w:space="0" w:color="auto"/>
        <w:right w:val="none" w:sz="0" w:space="0" w:color="auto"/>
      </w:divBdr>
    </w:div>
    <w:div w:id="1819226212">
      <w:bodyDiv w:val="1"/>
      <w:marLeft w:val="0"/>
      <w:marRight w:val="0"/>
      <w:marTop w:val="0"/>
      <w:marBottom w:val="0"/>
      <w:divBdr>
        <w:top w:val="none" w:sz="0" w:space="0" w:color="auto"/>
        <w:left w:val="none" w:sz="0" w:space="0" w:color="auto"/>
        <w:bottom w:val="none" w:sz="0" w:space="0" w:color="auto"/>
        <w:right w:val="none" w:sz="0" w:space="0" w:color="auto"/>
      </w:divBdr>
    </w:div>
    <w:div w:id="1852716365">
      <w:bodyDiv w:val="1"/>
      <w:marLeft w:val="0"/>
      <w:marRight w:val="0"/>
      <w:marTop w:val="0"/>
      <w:marBottom w:val="0"/>
      <w:divBdr>
        <w:top w:val="none" w:sz="0" w:space="0" w:color="auto"/>
        <w:left w:val="none" w:sz="0" w:space="0" w:color="auto"/>
        <w:bottom w:val="none" w:sz="0" w:space="0" w:color="auto"/>
        <w:right w:val="none" w:sz="0" w:space="0" w:color="auto"/>
      </w:divBdr>
    </w:div>
    <w:div w:id="1890802867">
      <w:bodyDiv w:val="1"/>
      <w:marLeft w:val="0"/>
      <w:marRight w:val="0"/>
      <w:marTop w:val="0"/>
      <w:marBottom w:val="0"/>
      <w:divBdr>
        <w:top w:val="none" w:sz="0" w:space="0" w:color="auto"/>
        <w:left w:val="none" w:sz="0" w:space="0" w:color="auto"/>
        <w:bottom w:val="none" w:sz="0" w:space="0" w:color="auto"/>
        <w:right w:val="none" w:sz="0" w:space="0" w:color="auto"/>
      </w:divBdr>
    </w:div>
    <w:div w:id="1918783943">
      <w:bodyDiv w:val="1"/>
      <w:marLeft w:val="0"/>
      <w:marRight w:val="0"/>
      <w:marTop w:val="0"/>
      <w:marBottom w:val="0"/>
      <w:divBdr>
        <w:top w:val="none" w:sz="0" w:space="0" w:color="auto"/>
        <w:left w:val="none" w:sz="0" w:space="0" w:color="auto"/>
        <w:bottom w:val="none" w:sz="0" w:space="0" w:color="auto"/>
        <w:right w:val="none" w:sz="0" w:space="0" w:color="auto"/>
      </w:divBdr>
    </w:div>
    <w:div w:id="1954512093">
      <w:bodyDiv w:val="1"/>
      <w:marLeft w:val="0"/>
      <w:marRight w:val="0"/>
      <w:marTop w:val="0"/>
      <w:marBottom w:val="0"/>
      <w:divBdr>
        <w:top w:val="none" w:sz="0" w:space="0" w:color="auto"/>
        <w:left w:val="none" w:sz="0" w:space="0" w:color="auto"/>
        <w:bottom w:val="none" w:sz="0" w:space="0" w:color="auto"/>
        <w:right w:val="none" w:sz="0" w:space="0" w:color="auto"/>
      </w:divBdr>
      <w:divsChild>
        <w:div w:id="1350838925">
          <w:marLeft w:val="0"/>
          <w:marRight w:val="0"/>
          <w:marTop w:val="0"/>
          <w:marBottom w:val="0"/>
          <w:divBdr>
            <w:top w:val="none" w:sz="0" w:space="0" w:color="auto"/>
            <w:left w:val="none" w:sz="0" w:space="0" w:color="auto"/>
            <w:bottom w:val="none" w:sz="0" w:space="0" w:color="auto"/>
            <w:right w:val="none" w:sz="0" w:space="0" w:color="auto"/>
          </w:divBdr>
        </w:div>
      </w:divsChild>
    </w:div>
    <w:div w:id="2002269091">
      <w:bodyDiv w:val="1"/>
      <w:marLeft w:val="0"/>
      <w:marRight w:val="0"/>
      <w:marTop w:val="0"/>
      <w:marBottom w:val="0"/>
      <w:divBdr>
        <w:top w:val="none" w:sz="0" w:space="0" w:color="auto"/>
        <w:left w:val="none" w:sz="0" w:space="0" w:color="auto"/>
        <w:bottom w:val="none" w:sz="0" w:space="0" w:color="auto"/>
        <w:right w:val="none" w:sz="0" w:space="0" w:color="auto"/>
      </w:divBdr>
      <w:divsChild>
        <w:div w:id="1260521963">
          <w:marLeft w:val="0"/>
          <w:marRight w:val="0"/>
          <w:marTop w:val="0"/>
          <w:marBottom w:val="0"/>
          <w:divBdr>
            <w:top w:val="none" w:sz="0" w:space="0" w:color="auto"/>
            <w:left w:val="none" w:sz="0" w:space="0" w:color="auto"/>
            <w:bottom w:val="none" w:sz="0" w:space="0" w:color="auto"/>
            <w:right w:val="none" w:sz="0" w:space="0" w:color="auto"/>
          </w:divBdr>
        </w:div>
      </w:divsChild>
    </w:div>
    <w:div w:id="2085488089">
      <w:bodyDiv w:val="1"/>
      <w:marLeft w:val="0"/>
      <w:marRight w:val="0"/>
      <w:marTop w:val="0"/>
      <w:marBottom w:val="0"/>
      <w:divBdr>
        <w:top w:val="none" w:sz="0" w:space="0" w:color="auto"/>
        <w:left w:val="none" w:sz="0" w:space="0" w:color="auto"/>
        <w:bottom w:val="none" w:sz="0" w:space="0" w:color="auto"/>
        <w:right w:val="none" w:sz="0" w:space="0" w:color="auto"/>
      </w:divBdr>
    </w:div>
    <w:div w:id="2127002703">
      <w:bodyDiv w:val="1"/>
      <w:marLeft w:val="0"/>
      <w:marRight w:val="0"/>
      <w:marTop w:val="0"/>
      <w:marBottom w:val="0"/>
      <w:divBdr>
        <w:top w:val="none" w:sz="0" w:space="0" w:color="auto"/>
        <w:left w:val="none" w:sz="0" w:space="0" w:color="auto"/>
        <w:bottom w:val="none" w:sz="0" w:space="0" w:color="auto"/>
        <w:right w:val="none" w:sz="0" w:space="0" w:color="auto"/>
      </w:divBdr>
    </w:div>
    <w:div w:id="212815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2831</Words>
  <Characters>16142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Health certificate 01-08-2016</vt:lpstr>
    </vt:vector>
  </TitlesOfParts>
  <Company>Microsoft Corporation</Company>
  <LinksUpToDate>false</LinksUpToDate>
  <CharactersWithSpaces>18936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certificate 01-08-2016</dc:title>
  <dc:subject>Montenegro</dc:subject>
  <dc:creator>VTT</dc:creator>
  <cp:keywords/>
  <dc:description/>
  <cp:lastModifiedBy>Ngoc Bao</cp:lastModifiedBy>
  <cp:revision>3</cp:revision>
  <cp:lastPrinted>2016-07-15T06:49:00Z</cp:lastPrinted>
  <dcterms:created xsi:type="dcterms:W3CDTF">2022-12-30T03:13:00Z</dcterms:created>
  <dcterms:modified xsi:type="dcterms:W3CDTF">2022-12-30T03:51:00Z</dcterms:modified>
</cp:coreProperties>
</file>